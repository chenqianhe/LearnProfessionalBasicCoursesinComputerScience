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79DAA" w14:textId="61B1E305" w:rsidR="000C5960" w:rsidRDefault="00F01802">
      <w:r>
        <w:rPr>
          <w:noProof/>
        </w:rPr>
        <mc:AlternateContent>
          <mc:Choice Requires="wps">
            <w:drawing>
              <wp:anchor distT="0" distB="0" distL="114300" distR="114300" simplePos="0" relativeHeight="251656192" behindDoc="0" locked="0" layoutInCell="1" allowOverlap="1" wp14:anchorId="59D3A962" wp14:editId="079E5F12">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31DD48" id="Rectangle 366" o:spid="_x0000_s1026" alt="Light vertical" style="position:absolute;left:0;text-align:left;margin-left:267.95pt;margin-top:-71.6pt;width:9.8pt;height:84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168" behindDoc="0" locked="0" layoutInCell="1" allowOverlap="1" wp14:anchorId="28160452" wp14:editId="73A60C12">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F0834C" id="Rectangle 365" o:spid="_x0000_s1026" style="position:absolute;left:0;text-align:left;margin-left:277.75pt;margin-top:-1in;width:227.55pt;height:841.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" fillcolor="#9bbb59" stroked="f"/>
            </w:pict>
          </mc:Fallback>
        </mc:AlternateContent>
      </w:r>
    </w:p>
    <w:p w14:paraId="4C683E8D" w14:textId="77777777" w:rsidR="000C5960" w:rsidRDefault="000C5960"/>
    <w:p w14:paraId="56347F1D" w14:textId="77777777" w:rsidR="000C5960" w:rsidRDefault="000C5960"/>
    <w:p w14:paraId="36FD57D9" w14:textId="5426B77B" w:rsidR="000C5960" w:rsidRDefault="00F01802">
      <w:pPr>
        <w:widowControl/>
        <w:jc w:val="left"/>
      </w:pPr>
      <w:r>
        <w:rPr>
          <w:noProof/>
        </w:rPr>
        <mc:AlternateContent>
          <mc:Choice Requires="wps">
            <w:drawing>
              <wp:anchor distT="0" distB="0" distL="114300" distR="114300" simplePos="0" relativeHeight="251657216" behindDoc="0" locked="0" layoutInCell="1" allowOverlap="1" wp14:anchorId="6FB090F5" wp14:editId="3C45930A">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BC22CE" w14:textId="15E04AEA" w:rsidR="004E63DF" w:rsidRPr="00394576" w:rsidRDefault="004E63DF"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2021</w:t>
                            </w:r>
                          </w:p>
                          <w:p w14:paraId="20903572" w14:textId="77777777" w:rsidR="004E63DF" w:rsidRDefault="004E63DF">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6FB090F5" id="Rectangle 367" o:spid="_x0000_s1026" style="position:absolute;margin-left:267.95pt;margin-top:7.3pt;width:237.35pt;height:8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Fy+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iEUxcvsCAACaBgAADgAAAAAAAAAAAAAAAAAuAgAAZHJzL2Uyb0RvYy54bWxQSwECLQAUAAYA&#10;CAAAACEAU/c0/94AAAALAQAADwAAAAAAAAAAAAAAAABVBQAAZHJzL2Rvd25yZXYueG1sUEsFBgAA&#10;AAAEAAQA8wAAAGAGAAAAAA==&#10;" filled="f" stroked="f">
                <v:fill opacity="52428f"/>
                <v:textbox inset="28.8pt,14.4pt,14.4pt,14.4pt">
                  <w:txbxContent>
                    <w:p w14:paraId="64BC22CE" w14:textId="15E04AEA" w:rsidR="004E63DF" w:rsidRPr="00394576" w:rsidRDefault="004E63DF"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2021</w:t>
                      </w:r>
                    </w:p>
                    <w:p w14:paraId="20903572" w14:textId="77777777" w:rsidR="004E63DF" w:rsidRDefault="004E63DF">
                      <w:pPr>
                        <w:pStyle w:val="ac"/>
                        <w:ind w:firstLineChars="50" w:firstLine="361"/>
                        <w:rPr>
                          <w:rFonts w:ascii="Cambria" w:hAnsi="Cambria"/>
                          <w:b/>
                          <w:bCs/>
                          <w:color w:val="FFFFFF"/>
                          <w:sz w:val="72"/>
                          <w:szCs w:val="96"/>
                        </w:rPr>
                      </w:pPr>
                    </w:p>
                  </w:txbxContent>
                </v:textbox>
              </v:rect>
            </w:pict>
          </mc:Fallback>
        </mc:AlternateContent>
      </w:r>
    </w:p>
    <w:p w14:paraId="301FF148" w14:textId="428AE180" w:rsidR="000C5960" w:rsidRDefault="00F01802">
      <w:pPr>
        <w:widowControl/>
        <w:jc w:val="left"/>
      </w:pPr>
      <w:r>
        <w:rPr>
          <w:noProof/>
        </w:rPr>
        <w:drawing>
          <wp:inline distT="0" distB="0" distL="0" distR="0" wp14:anchorId="63B5F8AB" wp14:editId="2B53A26C">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8840" cy="747395"/>
                    </a:xfrm>
                    <a:prstGeom prst="rect">
                      <a:avLst/>
                    </a:prstGeom>
                    <a:noFill/>
                    <a:ln>
                      <a:noFill/>
                    </a:ln>
                  </pic:spPr>
                </pic:pic>
              </a:graphicData>
            </a:graphic>
          </wp:inline>
        </w:drawing>
      </w:r>
    </w:p>
    <w:p w14:paraId="54781BA4" w14:textId="60738775" w:rsidR="000C5960" w:rsidRDefault="00F01802">
      <w:pPr>
        <w:widowControl/>
        <w:jc w:val="left"/>
      </w:pPr>
      <w:r>
        <w:rPr>
          <w:noProof/>
        </w:rPr>
        <mc:AlternateContent>
          <mc:Choice Requires="wps">
            <w:drawing>
              <wp:anchor distT="0" distB="0" distL="114300" distR="114300" simplePos="0" relativeHeight="251658240" behindDoc="0" locked="0" layoutInCell="1" allowOverlap="1" wp14:anchorId="5711A717" wp14:editId="4B1F0975">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746FDCF8" w14:textId="5FB634F7" w:rsidR="004E63DF" w:rsidRPr="002C2482" w:rsidRDefault="004E63DF"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wps:txbx>
                      <wps:bodyPr rot="0" vert="horz" wrap="square" lIns="0" tIns="45720" rIns="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711A717" id="矩形 16" o:spid="_x0000_s1027" style="position:absolute;margin-left:-11.25pt;margin-top:9.55pt;width:482.05pt;height:5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" fillcolor="#4f81bd" strokecolor="white" strokeweight="1pt">
                <v:textbox style="mso-fit-shape-to-text:t" inset="0,,0">
                  <w:txbxContent>
                    <w:p w14:paraId="746FDCF8" w14:textId="5FB634F7" w:rsidR="004E63DF" w:rsidRPr="002C2482" w:rsidRDefault="004E63DF"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v:textbox>
              </v:rect>
            </w:pict>
          </mc:Fallback>
        </mc:AlternateContent>
      </w:r>
    </w:p>
    <w:p w14:paraId="1EC93D2B" w14:textId="77777777" w:rsidR="000C5960" w:rsidRDefault="000C5960">
      <w:pPr>
        <w:widowControl/>
        <w:jc w:val="left"/>
      </w:pPr>
    </w:p>
    <w:p w14:paraId="293C6540" w14:textId="77777777" w:rsidR="000C5960" w:rsidRDefault="000C5960">
      <w:pPr>
        <w:widowControl/>
        <w:jc w:val="left"/>
      </w:pPr>
    </w:p>
    <w:p w14:paraId="0D051ECC" w14:textId="77777777" w:rsidR="000C5960" w:rsidRDefault="000C5960">
      <w:pPr>
        <w:widowControl/>
        <w:jc w:val="left"/>
      </w:pPr>
    </w:p>
    <w:p w14:paraId="187B23B8" w14:textId="77777777" w:rsidR="000C5960" w:rsidRDefault="000C5960">
      <w:pPr>
        <w:widowControl/>
        <w:jc w:val="left"/>
      </w:pPr>
    </w:p>
    <w:p w14:paraId="471618BE" w14:textId="77777777" w:rsidR="000C5960" w:rsidRDefault="000C5960">
      <w:pPr>
        <w:widowControl/>
        <w:jc w:val="left"/>
      </w:pPr>
    </w:p>
    <w:p w14:paraId="35C01521" w14:textId="77777777" w:rsidR="000C5960" w:rsidRDefault="000C5960">
      <w:pPr>
        <w:widowControl/>
        <w:jc w:val="left"/>
      </w:pPr>
    </w:p>
    <w:p w14:paraId="24F7603E" w14:textId="77777777" w:rsidR="00BD59DA" w:rsidRDefault="00CB2392" w:rsidP="00CB2392">
      <w:pPr>
        <w:widowControl/>
        <w:tabs>
          <w:tab w:val="left" w:pos="1884"/>
        </w:tabs>
        <w:jc w:val="left"/>
      </w:pPr>
      <w:r>
        <w:tab/>
      </w:r>
    </w:p>
    <w:p w14:paraId="4133E86A" w14:textId="77777777" w:rsidR="00BD59DA" w:rsidRDefault="00BD59DA">
      <w:pPr>
        <w:widowControl/>
        <w:jc w:val="left"/>
      </w:pPr>
    </w:p>
    <w:p w14:paraId="7F6805B1" w14:textId="77777777" w:rsidR="00BD59DA" w:rsidRDefault="00BD59DA">
      <w:pPr>
        <w:widowControl/>
        <w:jc w:val="left"/>
      </w:pPr>
    </w:p>
    <w:p w14:paraId="54AF59AD" w14:textId="77777777" w:rsidR="002C2482" w:rsidRDefault="002C2482">
      <w:pPr>
        <w:widowControl/>
        <w:jc w:val="left"/>
      </w:pPr>
    </w:p>
    <w:p w14:paraId="66101DC8" w14:textId="77777777" w:rsidR="002C2482" w:rsidRDefault="002C2482">
      <w:pPr>
        <w:widowControl/>
        <w:jc w:val="left"/>
      </w:pPr>
    </w:p>
    <w:p w14:paraId="13537CFE" w14:textId="45A7668E" w:rsidR="00BD59DA" w:rsidRDefault="00F01802">
      <w:pPr>
        <w:widowControl/>
        <w:jc w:val="left"/>
      </w:pPr>
      <w:r>
        <w:rPr>
          <w:rFonts w:hint="eastAsia"/>
          <w:noProof/>
        </w:rPr>
        <w:drawing>
          <wp:anchor distT="0" distB="0" distL="114300" distR="114300" simplePos="0" relativeHeight="251660288" behindDoc="0" locked="0" layoutInCell="1" allowOverlap="1" wp14:anchorId="5B43F791" wp14:editId="0D59B5FD">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j0242087[1]"/>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a:stretch>
                      <a:fillRect/>
                    </a:stretch>
                  </pic:blipFill>
                  <pic:spPr bwMode="auto">
                    <a:xfrm>
                      <a:off x="0" y="0"/>
                      <a:ext cx="2163445" cy="15925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76" w:type="dxa"/>
        <w:tblLayout w:type="fixed"/>
        <w:tblLook w:val="0000" w:firstRow="0" w:lastRow="0" w:firstColumn="0" w:lastColumn="0" w:noHBand="0" w:noVBand="0"/>
      </w:tblPr>
      <w:tblGrid>
        <w:gridCol w:w="1560"/>
        <w:gridCol w:w="3969"/>
      </w:tblGrid>
      <w:tr w:rsidR="000C5960" w14:paraId="763647B7" w14:textId="77777777">
        <w:trPr>
          <w:trHeight w:val="567"/>
        </w:trPr>
        <w:tc>
          <w:tcPr>
            <w:tcW w:w="1560" w:type="dxa"/>
            <w:vAlign w:val="bottom"/>
          </w:tcPr>
          <w:p w14:paraId="04EECF01"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58880BB7" w14:textId="77777777" w:rsidR="000C5960" w:rsidRDefault="000C5960">
            <w:pPr>
              <w:jc w:val="center"/>
              <w:rPr>
                <w:rFonts w:ascii="宋体" w:hAnsi="宋体"/>
                <w:sz w:val="28"/>
              </w:rPr>
            </w:pPr>
            <w:r>
              <w:rPr>
                <w:rFonts w:ascii="宋体" w:hAnsi="宋体" w:hint="eastAsia"/>
                <w:sz w:val="28"/>
              </w:rPr>
              <w:t>计算机科学与技术</w:t>
            </w:r>
          </w:p>
        </w:tc>
      </w:tr>
      <w:tr w:rsidR="000C5960" w14:paraId="6F8A6C6E" w14:textId="77777777">
        <w:trPr>
          <w:trHeight w:val="567"/>
        </w:trPr>
        <w:tc>
          <w:tcPr>
            <w:tcW w:w="1560" w:type="dxa"/>
            <w:vAlign w:val="bottom"/>
          </w:tcPr>
          <w:p w14:paraId="1B6A2853"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5299C0E8" w14:textId="440784D8" w:rsidR="000C5960" w:rsidRDefault="000C5960">
            <w:pPr>
              <w:jc w:val="center"/>
              <w:rPr>
                <w:rFonts w:ascii="宋体" w:hAnsi="宋体"/>
                <w:sz w:val="28"/>
              </w:rPr>
            </w:pPr>
            <w:r>
              <w:rPr>
                <w:rFonts w:ascii="宋体" w:hAnsi="宋体" w:hint="eastAsia"/>
                <w:sz w:val="28"/>
              </w:rPr>
              <w:t>CS</w:t>
            </w:r>
            <w:r w:rsidR="00D55DA5">
              <w:rPr>
                <w:rFonts w:ascii="宋体" w:hAnsi="宋体"/>
                <w:sz w:val="28"/>
              </w:rPr>
              <w:t>1</w:t>
            </w:r>
            <w:r>
              <w:rPr>
                <w:rFonts w:ascii="宋体" w:hAnsi="宋体" w:hint="eastAsia"/>
                <w:sz w:val="28"/>
              </w:rPr>
              <w:t>9</w:t>
            </w:r>
            <w:r w:rsidR="00D55DA5">
              <w:rPr>
                <w:rFonts w:ascii="宋体" w:hAnsi="宋体"/>
                <w:sz w:val="28"/>
              </w:rPr>
              <w:t>08</w:t>
            </w:r>
          </w:p>
        </w:tc>
      </w:tr>
      <w:tr w:rsidR="000C5960" w14:paraId="1AE900CF" w14:textId="77777777">
        <w:trPr>
          <w:trHeight w:val="567"/>
        </w:trPr>
        <w:tc>
          <w:tcPr>
            <w:tcW w:w="1560" w:type="dxa"/>
            <w:vAlign w:val="bottom"/>
          </w:tcPr>
          <w:p w14:paraId="2C6EA43C"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2B9F5768" w14:textId="1ABABE6F" w:rsidR="000C5960" w:rsidRDefault="000C5960">
            <w:pPr>
              <w:jc w:val="center"/>
              <w:rPr>
                <w:rFonts w:ascii="宋体" w:hAnsi="宋体"/>
                <w:sz w:val="28"/>
              </w:rPr>
            </w:pPr>
            <w:r>
              <w:rPr>
                <w:rFonts w:ascii="宋体" w:hAnsi="宋体" w:hint="eastAsia"/>
                <w:sz w:val="28"/>
              </w:rPr>
              <w:t>U20</w:t>
            </w:r>
            <w:r w:rsidR="00D55DA5">
              <w:rPr>
                <w:rFonts w:ascii="宋体" w:hAnsi="宋体"/>
                <w:sz w:val="28"/>
              </w:rPr>
              <w:t>1915160</w:t>
            </w:r>
          </w:p>
        </w:tc>
      </w:tr>
      <w:tr w:rsidR="000C5960" w14:paraId="72069E4A" w14:textId="77777777">
        <w:trPr>
          <w:trHeight w:val="567"/>
        </w:trPr>
        <w:tc>
          <w:tcPr>
            <w:tcW w:w="1560" w:type="dxa"/>
            <w:vAlign w:val="bottom"/>
          </w:tcPr>
          <w:p w14:paraId="77D0B85F"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1D3E170A" w14:textId="6D64CCFC" w:rsidR="000C5960" w:rsidRDefault="004E63DF">
            <w:pPr>
              <w:jc w:val="center"/>
              <w:rPr>
                <w:rFonts w:ascii="宋体" w:hAnsi="宋体"/>
                <w:sz w:val="28"/>
              </w:rPr>
            </w:pPr>
            <w:sdt>
              <w:sdtPr>
                <w:rPr>
                  <w:rFonts w:ascii="宋体" w:hAnsi="宋体" w:hint="eastAsia"/>
                  <w:sz w:val="28"/>
                </w:rPr>
                <w:alias w:val="作者"/>
                <w:tag w:val=""/>
                <w:id w:val="-1454555400"/>
                <w:placeholder>
                  <w:docPart w:val="583D652D468E41C29C0EDC4702A29818"/>
                </w:placeholder>
                <w:dataBinding w:prefixMappings="xmlns:ns0='http://purl.org/dc/elements/1.1/' xmlns:ns1='http://schemas.openxmlformats.org/package/2006/metadata/core-properties' " w:xpath="/ns1:coreProperties[1]/ns0:creator[1]" w:storeItemID="{6C3C8BC8-F283-45AE-878A-BAB7291924A1}"/>
                <w:text/>
              </w:sdtPr>
              <w:sdtContent>
                <w:proofErr w:type="gramStart"/>
                <w:r w:rsidR="00D55DA5">
                  <w:rPr>
                    <w:rFonts w:ascii="宋体" w:hAnsi="宋体" w:hint="eastAsia"/>
                    <w:sz w:val="28"/>
                  </w:rPr>
                  <w:t>陈千鹤</w:t>
                </w:r>
                <w:proofErr w:type="gramEnd"/>
              </w:sdtContent>
            </w:sdt>
          </w:p>
        </w:tc>
      </w:tr>
      <w:tr w:rsidR="000C5960" w14:paraId="68D14DB0" w14:textId="77777777">
        <w:trPr>
          <w:trHeight w:val="567"/>
        </w:trPr>
        <w:tc>
          <w:tcPr>
            <w:tcW w:w="1560" w:type="dxa"/>
            <w:vAlign w:val="bottom"/>
          </w:tcPr>
          <w:p w14:paraId="02F37DEA"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52322564" w14:textId="0C5D93C7" w:rsidR="000C5960" w:rsidRDefault="00D55DA5">
            <w:pPr>
              <w:jc w:val="center"/>
              <w:rPr>
                <w:rFonts w:ascii="宋体" w:hAnsi="宋体"/>
                <w:sz w:val="28"/>
              </w:rPr>
            </w:pPr>
            <w:r>
              <w:rPr>
                <w:rFonts w:ascii="宋体" w:hAnsi="宋体"/>
                <w:sz w:val="28"/>
              </w:rPr>
              <w:t>15319872135</w:t>
            </w:r>
          </w:p>
        </w:tc>
      </w:tr>
      <w:tr w:rsidR="000C5960" w14:paraId="6BAE7583" w14:textId="77777777">
        <w:trPr>
          <w:trHeight w:val="567"/>
        </w:trPr>
        <w:tc>
          <w:tcPr>
            <w:tcW w:w="1560" w:type="dxa"/>
            <w:vAlign w:val="bottom"/>
          </w:tcPr>
          <w:p w14:paraId="409E3A0B" w14:textId="77777777" w:rsidR="000C5960" w:rsidRDefault="000C5960">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1125A16C" w14:textId="063BE322" w:rsidR="000C5960" w:rsidRDefault="004E63DF">
            <w:pPr>
              <w:jc w:val="center"/>
              <w:rPr>
                <w:rFonts w:ascii="宋体" w:hAnsi="宋体"/>
                <w:sz w:val="28"/>
              </w:rPr>
            </w:pPr>
            <w:hyperlink r:id="rId12" w:history="1">
              <w:r w:rsidR="00D55DA5" w:rsidRPr="00031D47">
                <w:rPr>
                  <w:rStyle w:val="af"/>
                  <w:rFonts w:ascii="宋体" w:hAnsi="宋体"/>
                  <w:sz w:val="28"/>
                </w:rPr>
                <w:t>1278095698</w:t>
              </w:r>
              <w:r w:rsidR="00D55DA5" w:rsidRPr="00031D47">
                <w:rPr>
                  <w:rStyle w:val="af"/>
                  <w:rFonts w:ascii="宋体" w:hAnsi="宋体" w:hint="eastAsia"/>
                  <w:sz w:val="28"/>
                </w:rPr>
                <w:t>@qq.com</w:t>
              </w:r>
            </w:hyperlink>
          </w:p>
        </w:tc>
      </w:tr>
      <w:tr w:rsidR="000C5960" w14:paraId="561F5508" w14:textId="77777777">
        <w:trPr>
          <w:trHeight w:val="567"/>
        </w:trPr>
        <w:tc>
          <w:tcPr>
            <w:tcW w:w="1560" w:type="dxa"/>
            <w:vAlign w:val="bottom"/>
          </w:tcPr>
          <w:p w14:paraId="1EDF1528" w14:textId="77777777" w:rsidR="000C5960" w:rsidRDefault="000C5960">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6F3B6F07" w14:textId="41F3AEC9" w:rsidR="000C5960" w:rsidRDefault="00D55DA5" w:rsidP="002C2482">
            <w:pPr>
              <w:jc w:val="center"/>
              <w:rPr>
                <w:rFonts w:ascii="宋体" w:hAnsi="宋体"/>
                <w:sz w:val="28"/>
              </w:rPr>
            </w:pPr>
            <w:r>
              <w:rPr>
                <w:rFonts w:ascii="宋体" w:hAnsi="宋体"/>
                <w:sz w:val="28"/>
              </w:rPr>
              <w:t>2021</w:t>
            </w:r>
            <w:r w:rsidR="000C5960">
              <w:rPr>
                <w:rFonts w:ascii="宋体" w:hAnsi="宋体" w:hint="eastAsia"/>
                <w:sz w:val="28"/>
              </w:rPr>
              <w:t>-</w:t>
            </w:r>
            <w:r>
              <w:rPr>
                <w:rFonts w:ascii="宋体" w:hAnsi="宋体"/>
                <w:sz w:val="28"/>
              </w:rPr>
              <w:t>11</w:t>
            </w:r>
            <w:r w:rsidR="000C5960">
              <w:rPr>
                <w:rFonts w:ascii="宋体" w:hAnsi="宋体" w:hint="eastAsia"/>
                <w:sz w:val="28"/>
              </w:rPr>
              <w:t>-0</w:t>
            </w:r>
            <w:r>
              <w:rPr>
                <w:rFonts w:ascii="宋体" w:hAnsi="宋体"/>
                <w:sz w:val="28"/>
              </w:rPr>
              <w:t>9</w:t>
            </w:r>
            <w:r w:rsidR="000C5960">
              <w:rPr>
                <w:rFonts w:ascii="宋体" w:hAnsi="宋体" w:hint="eastAsia"/>
                <w:sz w:val="28"/>
              </w:rPr>
              <w:t xml:space="preserve"> </w:t>
            </w:r>
          </w:p>
        </w:tc>
      </w:tr>
    </w:tbl>
    <w:p w14:paraId="0B0DE68E" w14:textId="77777777" w:rsidR="000C5960" w:rsidRDefault="000C5960">
      <w:pPr>
        <w:widowControl/>
        <w:jc w:val="left"/>
      </w:pPr>
    </w:p>
    <w:p w14:paraId="2F52967A" w14:textId="77777777" w:rsidR="000C5960" w:rsidRDefault="000C5960">
      <w:pPr>
        <w:widowControl/>
        <w:jc w:val="left"/>
      </w:pPr>
    </w:p>
    <w:p w14:paraId="0E638557" w14:textId="77777777" w:rsidR="000C5960" w:rsidRDefault="000C5960">
      <w:pPr>
        <w:widowControl/>
        <w:jc w:val="left"/>
      </w:pPr>
    </w:p>
    <w:p w14:paraId="1AFF04DE" w14:textId="77777777" w:rsidR="000C5960" w:rsidRDefault="000C5960">
      <w:pPr>
        <w:widowControl/>
        <w:jc w:val="left"/>
      </w:pPr>
    </w:p>
    <w:p w14:paraId="446A7D35" w14:textId="3038A4B6" w:rsidR="000C5960" w:rsidRDefault="00F01802">
      <w:pPr>
        <w:widowControl/>
        <w:jc w:val="left"/>
        <w:sectPr w:rsidR="000C5960">
          <w:headerReference w:type="default" r:id="rId13"/>
          <w:headerReference w:type="first" r:id="rId14"/>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59264" behindDoc="0" locked="0" layoutInCell="1" allowOverlap="1" wp14:anchorId="597D6A30" wp14:editId="7DC2AB75">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6470" cy="38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23BD0" w14:textId="77777777" w:rsidR="000C5960" w:rsidRDefault="000C5960">
      <w:pPr>
        <w:pStyle w:val="afb"/>
        <w:spacing w:line="720" w:lineRule="auto"/>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目   录</w:t>
      </w:r>
      <w:bookmarkStart w:id="7" w:name="_Toc134007857"/>
      <w:bookmarkStart w:id="8" w:name="_Toc135227307"/>
      <w:bookmarkStart w:id="9" w:name="_Toc135227386"/>
      <w:bookmarkStart w:id="10" w:name="_Toc135227508"/>
      <w:bookmarkStart w:id="11" w:name="_Toc135229711"/>
      <w:bookmarkStart w:id="12" w:name="_Toc266358959"/>
      <w:bookmarkEnd w:id="0"/>
      <w:bookmarkEnd w:id="1"/>
      <w:bookmarkEnd w:id="2"/>
      <w:bookmarkEnd w:id="3"/>
      <w:bookmarkEnd w:id="4"/>
      <w:bookmarkEnd w:id="5"/>
      <w:bookmarkEnd w:id="6"/>
    </w:p>
    <w:p w14:paraId="730F8379" w14:textId="30BE937D" w:rsidR="001E2B88" w:rsidRPr="001E2B88" w:rsidRDefault="000C5960" w:rsidP="00003649">
      <w:pPr>
        <w:pStyle w:val="TOC1"/>
        <w:rPr>
          <w:rFonts w:cstheme="minorBidi"/>
        </w:rPr>
      </w:pPr>
      <w:r>
        <w:fldChar w:fldCharType="begin"/>
      </w:r>
      <w:r>
        <w:instrText xml:space="preserve"> </w:instrText>
      </w:r>
      <w:r>
        <w:rPr>
          <w:rFonts w:hint="eastAsia"/>
        </w:rPr>
        <w:instrText>TOC \o "1-2" \h \z \u</w:instrText>
      </w:r>
      <w:r>
        <w:instrText xml:space="preserve"> </w:instrText>
      </w:r>
      <w:r>
        <w:fldChar w:fldCharType="separate"/>
      </w:r>
      <w:hyperlink w:anchor="_Toc88303759" w:history="1">
        <w:r w:rsidR="001E2B88" w:rsidRPr="001E2B88">
          <w:rPr>
            <w:rStyle w:val="af"/>
          </w:rPr>
          <w:t>1</w:t>
        </w:r>
        <w:r w:rsidR="001E2B88" w:rsidRPr="001E2B88">
          <w:rPr>
            <w:rFonts w:cstheme="minorBidi"/>
          </w:rPr>
          <w:tab/>
        </w:r>
        <w:r w:rsidR="001E2B88" w:rsidRPr="001E2B88">
          <w:rPr>
            <w:rStyle w:val="af"/>
          </w:rPr>
          <w:t>CPU设计实验</w:t>
        </w:r>
        <w:r w:rsidR="001E2B88" w:rsidRPr="001E2B88">
          <w:rPr>
            <w:webHidden/>
          </w:rPr>
          <w:tab/>
        </w:r>
        <w:r w:rsidR="001E2B88" w:rsidRPr="001E2B88">
          <w:rPr>
            <w:webHidden/>
          </w:rPr>
          <w:fldChar w:fldCharType="begin"/>
        </w:r>
        <w:r w:rsidR="001E2B88" w:rsidRPr="001E2B88">
          <w:rPr>
            <w:webHidden/>
          </w:rPr>
          <w:instrText xml:space="preserve"> PAGEREF _Toc88303759 \h </w:instrText>
        </w:r>
        <w:r w:rsidR="001E2B88" w:rsidRPr="001E2B88">
          <w:rPr>
            <w:webHidden/>
          </w:rPr>
        </w:r>
        <w:r w:rsidR="001E2B88" w:rsidRPr="001E2B88">
          <w:rPr>
            <w:webHidden/>
          </w:rPr>
          <w:fldChar w:fldCharType="separate"/>
        </w:r>
        <w:r w:rsidR="001E2B88" w:rsidRPr="001E2B88">
          <w:rPr>
            <w:webHidden/>
          </w:rPr>
          <w:t>2</w:t>
        </w:r>
        <w:r w:rsidR="001E2B88" w:rsidRPr="001E2B88">
          <w:rPr>
            <w:webHidden/>
          </w:rPr>
          <w:fldChar w:fldCharType="end"/>
        </w:r>
      </w:hyperlink>
    </w:p>
    <w:p w14:paraId="35339E30" w14:textId="4A8B3849" w:rsidR="001E2B88" w:rsidRPr="001E2B88" w:rsidRDefault="001E2B88" w:rsidP="00003649">
      <w:pPr>
        <w:pStyle w:val="TOC2"/>
        <w:tabs>
          <w:tab w:val="left" w:pos="1050"/>
          <w:tab w:val="right" w:leader="dot" w:pos="8834"/>
        </w:tabs>
        <w:ind w:left="480"/>
        <w:rPr>
          <w:rFonts w:ascii="宋体" w:hAnsi="宋体" w:cstheme="minorBidi"/>
          <w:noProof/>
          <w:sz w:val="28"/>
          <w:szCs w:val="28"/>
        </w:rPr>
      </w:pPr>
      <w:hyperlink w:anchor="_Toc88303760" w:history="1">
        <w:r w:rsidRPr="001E2B88">
          <w:rPr>
            <w:rStyle w:val="af"/>
            <w:rFonts w:ascii="宋体" w:hAnsi="宋体"/>
            <w:noProof/>
            <w:sz w:val="28"/>
            <w:szCs w:val="28"/>
          </w:rPr>
          <w:t>1.1</w:t>
        </w:r>
        <w:r w:rsidRPr="001E2B88">
          <w:rPr>
            <w:rFonts w:ascii="宋体" w:hAnsi="宋体" w:cstheme="minorBidi"/>
            <w:noProof/>
            <w:sz w:val="28"/>
            <w:szCs w:val="28"/>
          </w:rPr>
          <w:tab/>
        </w:r>
        <w:r w:rsidRPr="001E2B88">
          <w:rPr>
            <w:rStyle w:val="af"/>
            <w:rFonts w:ascii="宋体" w:hAnsi="宋体"/>
            <w:noProof/>
            <w:sz w:val="28"/>
            <w:szCs w:val="28"/>
          </w:rPr>
          <w:t>设计要求</w:t>
        </w:r>
        <w:r w:rsidRPr="001E2B88">
          <w:rPr>
            <w:rFonts w:ascii="宋体" w:hAnsi="宋体"/>
            <w:noProof/>
            <w:webHidden/>
            <w:sz w:val="28"/>
            <w:szCs w:val="28"/>
          </w:rPr>
          <w:tab/>
        </w:r>
        <w:r w:rsidRPr="001E2B88">
          <w:rPr>
            <w:rFonts w:ascii="宋体" w:hAnsi="宋体"/>
            <w:noProof/>
            <w:webHidden/>
            <w:sz w:val="28"/>
            <w:szCs w:val="28"/>
          </w:rPr>
          <w:fldChar w:fldCharType="begin"/>
        </w:r>
        <w:r w:rsidRPr="001E2B88">
          <w:rPr>
            <w:rFonts w:ascii="宋体" w:hAnsi="宋体"/>
            <w:noProof/>
            <w:webHidden/>
            <w:sz w:val="28"/>
            <w:szCs w:val="28"/>
          </w:rPr>
          <w:instrText xml:space="preserve"> PAGEREF _Toc88303760 \h </w:instrText>
        </w:r>
        <w:r w:rsidRPr="001E2B88">
          <w:rPr>
            <w:rFonts w:ascii="宋体" w:hAnsi="宋体"/>
            <w:noProof/>
            <w:webHidden/>
            <w:sz w:val="28"/>
            <w:szCs w:val="28"/>
          </w:rPr>
        </w:r>
        <w:r w:rsidRPr="001E2B88">
          <w:rPr>
            <w:rFonts w:ascii="宋体" w:hAnsi="宋体"/>
            <w:noProof/>
            <w:webHidden/>
            <w:sz w:val="28"/>
            <w:szCs w:val="28"/>
          </w:rPr>
          <w:fldChar w:fldCharType="separate"/>
        </w:r>
        <w:r w:rsidRPr="001E2B88">
          <w:rPr>
            <w:rFonts w:ascii="宋体" w:hAnsi="宋体"/>
            <w:noProof/>
            <w:webHidden/>
            <w:sz w:val="28"/>
            <w:szCs w:val="28"/>
          </w:rPr>
          <w:t>2</w:t>
        </w:r>
        <w:r w:rsidRPr="001E2B88">
          <w:rPr>
            <w:rFonts w:ascii="宋体" w:hAnsi="宋体"/>
            <w:noProof/>
            <w:webHidden/>
            <w:sz w:val="28"/>
            <w:szCs w:val="28"/>
          </w:rPr>
          <w:fldChar w:fldCharType="end"/>
        </w:r>
      </w:hyperlink>
    </w:p>
    <w:p w14:paraId="18485A34" w14:textId="11200395" w:rsidR="001E2B88" w:rsidRPr="001E2B88" w:rsidRDefault="001E2B88" w:rsidP="00003649">
      <w:pPr>
        <w:pStyle w:val="TOC2"/>
        <w:tabs>
          <w:tab w:val="left" w:pos="1050"/>
          <w:tab w:val="right" w:leader="dot" w:pos="8834"/>
        </w:tabs>
        <w:ind w:left="480"/>
        <w:rPr>
          <w:rFonts w:ascii="宋体" w:hAnsi="宋体" w:cstheme="minorBidi"/>
          <w:noProof/>
          <w:sz w:val="28"/>
          <w:szCs w:val="28"/>
        </w:rPr>
      </w:pPr>
      <w:hyperlink w:anchor="_Toc88303761" w:history="1">
        <w:r w:rsidRPr="001E2B88">
          <w:rPr>
            <w:rStyle w:val="af"/>
            <w:rFonts w:ascii="宋体" w:hAnsi="宋体"/>
            <w:noProof/>
            <w:sz w:val="28"/>
            <w:szCs w:val="28"/>
          </w:rPr>
          <w:t>1.2</w:t>
        </w:r>
        <w:r w:rsidRPr="001E2B88">
          <w:rPr>
            <w:rFonts w:ascii="宋体" w:hAnsi="宋体" w:cstheme="minorBidi"/>
            <w:noProof/>
            <w:sz w:val="28"/>
            <w:szCs w:val="28"/>
          </w:rPr>
          <w:tab/>
        </w:r>
        <w:r w:rsidRPr="001E2B88">
          <w:rPr>
            <w:rStyle w:val="af"/>
            <w:rFonts w:ascii="宋体" w:hAnsi="宋体"/>
            <w:noProof/>
            <w:sz w:val="28"/>
            <w:szCs w:val="28"/>
          </w:rPr>
          <w:t>方案设计</w:t>
        </w:r>
        <w:r w:rsidRPr="001E2B88">
          <w:rPr>
            <w:rFonts w:ascii="宋体" w:hAnsi="宋体"/>
            <w:noProof/>
            <w:webHidden/>
            <w:sz w:val="28"/>
            <w:szCs w:val="28"/>
          </w:rPr>
          <w:tab/>
        </w:r>
        <w:r w:rsidRPr="001E2B88">
          <w:rPr>
            <w:rFonts w:ascii="宋体" w:hAnsi="宋体"/>
            <w:noProof/>
            <w:webHidden/>
            <w:sz w:val="28"/>
            <w:szCs w:val="28"/>
          </w:rPr>
          <w:fldChar w:fldCharType="begin"/>
        </w:r>
        <w:r w:rsidRPr="001E2B88">
          <w:rPr>
            <w:rFonts w:ascii="宋体" w:hAnsi="宋体"/>
            <w:noProof/>
            <w:webHidden/>
            <w:sz w:val="28"/>
            <w:szCs w:val="28"/>
          </w:rPr>
          <w:instrText xml:space="preserve"> PAGEREF _Toc88303761 \h </w:instrText>
        </w:r>
        <w:r w:rsidRPr="001E2B88">
          <w:rPr>
            <w:rFonts w:ascii="宋体" w:hAnsi="宋体"/>
            <w:noProof/>
            <w:webHidden/>
            <w:sz w:val="28"/>
            <w:szCs w:val="28"/>
          </w:rPr>
        </w:r>
        <w:r w:rsidRPr="001E2B88">
          <w:rPr>
            <w:rFonts w:ascii="宋体" w:hAnsi="宋体"/>
            <w:noProof/>
            <w:webHidden/>
            <w:sz w:val="28"/>
            <w:szCs w:val="28"/>
          </w:rPr>
          <w:fldChar w:fldCharType="separate"/>
        </w:r>
        <w:r w:rsidRPr="001E2B88">
          <w:rPr>
            <w:rFonts w:ascii="宋体" w:hAnsi="宋体"/>
            <w:noProof/>
            <w:webHidden/>
            <w:sz w:val="28"/>
            <w:szCs w:val="28"/>
          </w:rPr>
          <w:t>2</w:t>
        </w:r>
        <w:r w:rsidRPr="001E2B88">
          <w:rPr>
            <w:rFonts w:ascii="宋体" w:hAnsi="宋体"/>
            <w:noProof/>
            <w:webHidden/>
            <w:sz w:val="28"/>
            <w:szCs w:val="28"/>
          </w:rPr>
          <w:fldChar w:fldCharType="end"/>
        </w:r>
      </w:hyperlink>
    </w:p>
    <w:p w14:paraId="2AB92A4C" w14:textId="7B5DB0AF" w:rsidR="001E2B88" w:rsidRPr="001E2B88" w:rsidRDefault="001E2B88" w:rsidP="00003649">
      <w:pPr>
        <w:pStyle w:val="TOC2"/>
        <w:tabs>
          <w:tab w:val="left" w:pos="1050"/>
          <w:tab w:val="right" w:leader="dot" w:pos="8834"/>
        </w:tabs>
        <w:ind w:left="480"/>
        <w:rPr>
          <w:rFonts w:ascii="宋体" w:hAnsi="宋体" w:cstheme="minorBidi"/>
          <w:noProof/>
          <w:sz w:val="28"/>
          <w:szCs w:val="28"/>
        </w:rPr>
      </w:pPr>
      <w:hyperlink w:anchor="_Toc88303762" w:history="1">
        <w:r w:rsidRPr="001E2B88">
          <w:rPr>
            <w:rStyle w:val="af"/>
            <w:rFonts w:ascii="宋体" w:hAnsi="宋体"/>
            <w:noProof/>
            <w:sz w:val="28"/>
            <w:szCs w:val="28"/>
          </w:rPr>
          <w:t>1.3</w:t>
        </w:r>
        <w:r w:rsidRPr="001E2B88">
          <w:rPr>
            <w:rFonts w:ascii="宋体" w:hAnsi="宋体" w:cstheme="minorBidi"/>
            <w:noProof/>
            <w:sz w:val="28"/>
            <w:szCs w:val="28"/>
          </w:rPr>
          <w:tab/>
        </w:r>
        <w:r w:rsidRPr="001E2B88">
          <w:rPr>
            <w:rStyle w:val="af"/>
            <w:rFonts w:ascii="宋体" w:hAnsi="宋体"/>
            <w:noProof/>
            <w:sz w:val="28"/>
            <w:szCs w:val="28"/>
          </w:rPr>
          <w:t>实验步骤</w:t>
        </w:r>
        <w:r w:rsidRPr="001E2B88">
          <w:rPr>
            <w:rFonts w:ascii="宋体" w:hAnsi="宋体"/>
            <w:noProof/>
            <w:webHidden/>
            <w:sz w:val="28"/>
            <w:szCs w:val="28"/>
          </w:rPr>
          <w:tab/>
        </w:r>
        <w:r w:rsidRPr="001E2B88">
          <w:rPr>
            <w:rFonts w:ascii="宋体" w:hAnsi="宋体"/>
            <w:noProof/>
            <w:webHidden/>
            <w:sz w:val="28"/>
            <w:szCs w:val="28"/>
          </w:rPr>
          <w:fldChar w:fldCharType="begin"/>
        </w:r>
        <w:r w:rsidRPr="001E2B88">
          <w:rPr>
            <w:rFonts w:ascii="宋体" w:hAnsi="宋体"/>
            <w:noProof/>
            <w:webHidden/>
            <w:sz w:val="28"/>
            <w:szCs w:val="28"/>
          </w:rPr>
          <w:instrText xml:space="preserve"> PAGEREF _Toc88303762 \h </w:instrText>
        </w:r>
        <w:r w:rsidRPr="001E2B88">
          <w:rPr>
            <w:rFonts w:ascii="宋体" w:hAnsi="宋体"/>
            <w:noProof/>
            <w:webHidden/>
            <w:sz w:val="28"/>
            <w:szCs w:val="28"/>
          </w:rPr>
        </w:r>
        <w:r w:rsidRPr="001E2B88">
          <w:rPr>
            <w:rFonts w:ascii="宋体" w:hAnsi="宋体"/>
            <w:noProof/>
            <w:webHidden/>
            <w:sz w:val="28"/>
            <w:szCs w:val="28"/>
          </w:rPr>
          <w:fldChar w:fldCharType="separate"/>
        </w:r>
        <w:r w:rsidRPr="001E2B88">
          <w:rPr>
            <w:rFonts w:ascii="宋体" w:hAnsi="宋体"/>
            <w:noProof/>
            <w:webHidden/>
            <w:sz w:val="28"/>
            <w:szCs w:val="28"/>
          </w:rPr>
          <w:t>10</w:t>
        </w:r>
        <w:r w:rsidRPr="001E2B88">
          <w:rPr>
            <w:rFonts w:ascii="宋体" w:hAnsi="宋体"/>
            <w:noProof/>
            <w:webHidden/>
            <w:sz w:val="28"/>
            <w:szCs w:val="28"/>
          </w:rPr>
          <w:fldChar w:fldCharType="end"/>
        </w:r>
      </w:hyperlink>
    </w:p>
    <w:p w14:paraId="1C98824C" w14:textId="21E10EBB" w:rsidR="001E2B88" w:rsidRPr="001E2B88" w:rsidRDefault="001E2B88" w:rsidP="00003649">
      <w:pPr>
        <w:pStyle w:val="TOC2"/>
        <w:tabs>
          <w:tab w:val="left" w:pos="1050"/>
          <w:tab w:val="right" w:leader="dot" w:pos="8834"/>
        </w:tabs>
        <w:ind w:left="480"/>
        <w:rPr>
          <w:rFonts w:ascii="宋体" w:hAnsi="宋体" w:cstheme="minorBidi"/>
          <w:noProof/>
          <w:sz w:val="28"/>
          <w:szCs w:val="28"/>
        </w:rPr>
      </w:pPr>
      <w:hyperlink w:anchor="_Toc88303763" w:history="1">
        <w:r w:rsidRPr="001E2B88">
          <w:rPr>
            <w:rStyle w:val="af"/>
            <w:rFonts w:ascii="宋体" w:hAnsi="宋体"/>
            <w:noProof/>
            <w:sz w:val="28"/>
            <w:szCs w:val="28"/>
          </w:rPr>
          <w:t>1.4</w:t>
        </w:r>
        <w:r w:rsidRPr="001E2B88">
          <w:rPr>
            <w:rFonts w:ascii="宋体" w:hAnsi="宋体" w:cstheme="minorBidi"/>
            <w:noProof/>
            <w:sz w:val="28"/>
            <w:szCs w:val="28"/>
          </w:rPr>
          <w:tab/>
        </w:r>
        <w:r w:rsidRPr="001E2B88">
          <w:rPr>
            <w:rStyle w:val="af"/>
            <w:rFonts w:ascii="宋体" w:hAnsi="宋体"/>
            <w:noProof/>
            <w:sz w:val="28"/>
            <w:szCs w:val="28"/>
          </w:rPr>
          <w:t>故障与调试</w:t>
        </w:r>
        <w:r w:rsidRPr="001E2B88">
          <w:rPr>
            <w:rFonts w:ascii="宋体" w:hAnsi="宋体"/>
            <w:noProof/>
            <w:webHidden/>
            <w:sz w:val="28"/>
            <w:szCs w:val="28"/>
          </w:rPr>
          <w:tab/>
        </w:r>
        <w:r w:rsidRPr="001E2B88">
          <w:rPr>
            <w:rFonts w:ascii="宋体" w:hAnsi="宋体"/>
            <w:noProof/>
            <w:webHidden/>
            <w:sz w:val="28"/>
            <w:szCs w:val="28"/>
          </w:rPr>
          <w:fldChar w:fldCharType="begin"/>
        </w:r>
        <w:r w:rsidRPr="001E2B88">
          <w:rPr>
            <w:rFonts w:ascii="宋体" w:hAnsi="宋体"/>
            <w:noProof/>
            <w:webHidden/>
            <w:sz w:val="28"/>
            <w:szCs w:val="28"/>
          </w:rPr>
          <w:instrText xml:space="preserve"> PAGEREF _Toc88303763 \h </w:instrText>
        </w:r>
        <w:r w:rsidRPr="001E2B88">
          <w:rPr>
            <w:rFonts w:ascii="宋体" w:hAnsi="宋体"/>
            <w:noProof/>
            <w:webHidden/>
            <w:sz w:val="28"/>
            <w:szCs w:val="28"/>
          </w:rPr>
        </w:r>
        <w:r w:rsidRPr="001E2B88">
          <w:rPr>
            <w:rFonts w:ascii="宋体" w:hAnsi="宋体"/>
            <w:noProof/>
            <w:webHidden/>
            <w:sz w:val="28"/>
            <w:szCs w:val="28"/>
          </w:rPr>
          <w:fldChar w:fldCharType="separate"/>
        </w:r>
        <w:r w:rsidRPr="001E2B88">
          <w:rPr>
            <w:rFonts w:ascii="宋体" w:hAnsi="宋体"/>
            <w:noProof/>
            <w:webHidden/>
            <w:sz w:val="28"/>
            <w:szCs w:val="28"/>
          </w:rPr>
          <w:t>10</w:t>
        </w:r>
        <w:r w:rsidRPr="001E2B88">
          <w:rPr>
            <w:rFonts w:ascii="宋体" w:hAnsi="宋体"/>
            <w:noProof/>
            <w:webHidden/>
            <w:sz w:val="28"/>
            <w:szCs w:val="28"/>
          </w:rPr>
          <w:fldChar w:fldCharType="end"/>
        </w:r>
      </w:hyperlink>
    </w:p>
    <w:p w14:paraId="21CB6B89" w14:textId="3C8F2575" w:rsidR="001E2B88" w:rsidRPr="001E2B88" w:rsidRDefault="001E2B88" w:rsidP="00003649">
      <w:pPr>
        <w:pStyle w:val="TOC2"/>
        <w:tabs>
          <w:tab w:val="left" w:pos="1050"/>
          <w:tab w:val="right" w:leader="dot" w:pos="8834"/>
        </w:tabs>
        <w:ind w:left="480"/>
        <w:rPr>
          <w:rFonts w:ascii="宋体" w:hAnsi="宋体" w:cstheme="minorBidi"/>
          <w:noProof/>
          <w:sz w:val="28"/>
          <w:szCs w:val="28"/>
        </w:rPr>
      </w:pPr>
      <w:hyperlink w:anchor="_Toc88303764" w:history="1">
        <w:r w:rsidRPr="001E2B88">
          <w:rPr>
            <w:rStyle w:val="af"/>
            <w:rFonts w:ascii="宋体" w:hAnsi="宋体"/>
            <w:noProof/>
            <w:sz w:val="28"/>
            <w:szCs w:val="28"/>
          </w:rPr>
          <w:t>1.5</w:t>
        </w:r>
        <w:r w:rsidRPr="001E2B88">
          <w:rPr>
            <w:rFonts w:ascii="宋体" w:hAnsi="宋体" w:cstheme="minorBidi"/>
            <w:noProof/>
            <w:sz w:val="28"/>
            <w:szCs w:val="28"/>
          </w:rPr>
          <w:tab/>
        </w:r>
        <w:r w:rsidRPr="001E2B88">
          <w:rPr>
            <w:rStyle w:val="af"/>
            <w:rFonts w:ascii="宋体" w:hAnsi="宋体"/>
            <w:noProof/>
            <w:sz w:val="28"/>
            <w:szCs w:val="28"/>
          </w:rPr>
          <w:t>测试与分析</w:t>
        </w:r>
        <w:r w:rsidRPr="001E2B88">
          <w:rPr>
            <w:rFonts w:ascii="宋体" w:hAnsi="宋体"/>
            <w:noProof/>
            <w:webHidden/>
            <w:sz w:val="28"/>
            <w:szCs w:val="28"/>
          </w:rPr>
          <w:tab/>
        </w:r>
        <w:r w:rsidRPr="001E2B88">
          <w:rPr>
            <w:rFonts w:ascii="宋体" w:hAnsi="宋体"/>
            <w:noProof/>
            <w:webHidden/>
            <w:sz w:val="28"/>
            <w:szCs w:val="28"/>
          </w:rPr>
          <w:fldChar w:fldCharType="begin"/>
        </w:r>
        <w:r w:rsidRPr="001E2B88">
          <w:rPr>
            <w:rFonts w:ascii="宋体" w:hAnsi="宋体"/>
            <w:noProof/>
            <w:webHidden/>
            <w:sz w:val="28"/>
            <w:szCs w:val="28"/>
          </w:rPr>
          <w:instrText xml:space="preserve"> PAGEREF _Toc88303764 \h </w:instrText>
        </w:r>
        <w:r w:rsidRPr="001E2B88">
          <w:rPr>
            <w:rFonts w:ascii="宋体" w:hAnsi="宋体"/>
            <w:noProof/>
            <w:webHidden/>
            <w:sz w:val="28"/>
            <w:szCs w:val="28"/>
          </w:rPr>
        </w:r>
        <w:r w:rsidRPr="001E2B88">
          <w:rPr>
            <w:rFonts w:ascii="宋体" w:hAnsi="宋体"/>
            <w:noProof/>
            <w:webHidden/>
            <w:sz w:val="28"/>
            <w:szCs w:val="28"/>
          </w:rPr>
          <w:fldChar w:fldCharType="separate"/>
        </w:r>
        <w:r w:rsidRPr="001E2B88">
          <w:rPr>
            <w:rFonts w:ascii="宋体" w:hAnsi="宋体"/>
            <w:noProof/>
            <w:webHidden/>
            <w:sz w:val="28"/>
            <w:szCs w:val="28"/>
          </w:rPr>
          <w:t>11</w:t>
        </w:r>
        <w:r w:rsidRPr="001E2B88">
          <w:rPr>
            <w:rFonts w:ascii="宋体" w:hAnsi="宋体"/>
            <w:noProof/>
            <w:webHidden/>
            <w:sz w:val="28"/>
            <w:szCs w:val="28"/>
          </w:rPr>
          <w:fldChar w:fldCharType="end"/>
        </w:r>
      </w:hyperlink>
    </w:p>
    <w:p w14:paraId="13E93D04" w14:textId="4B901DB8" w:rsidR="001E2B88" w:rsidRDefault="001E2B88" w:rsidP="00003649">
      <w:pPr>
        <w:pStyle w:val="TOC1"/>
        <w:rPr>
          <w:rFonts w:asciiTheme="minorHAnsi" w:eastAsiaTheme="minorEastAsia" w:hAnsiTheme="minorHAnsi" w:cstheme="minorBidi"/>
          <w:sz w:val="21"/>
          <w:szCs w:val="22"/>
        </w:rPr>
      </w:pPr>
      <w:hyperlink w:anchor="_Toc88303765" w:history="1">
        <w:r w:rsidRPr="00C57BA9">
          <w:rPr>
            <w:rStyle w:val="af"/>
          </w:rPr>
          <w:t>2</w:t>
        </w:r>
        <w:r>
          <w:rPr>
            <w:rFonts w:asciiTheme="minorHAnsi" w:eastAsiaTheme="minorEastAsia" w:hAnsiTheme="minorHAnsi" w:cstheme="minorBidi"/>
            <w:sz w:val="21"/>
            <w:szCs w:val="22"/>
          </w:rPr>
          <w:tab/>
        </w:r>
        <w:r w:rsidRPr="00C57BA9">
          <w:rPr>
            <w:rStyle w:val="af"/>
          </w:rPr>
          <w:t>总结与心得</w:t>
        </w:r>
        <w:r>
          <w:rPr>
            <w:webHidden/>
          </w:rPr>
          <w:tab/>
        </w:r>
        <w:r>
          <w:rPr>
            <w:webHidden/>
          </w:rPr>
          <w:fldChar w:fldCharType="begin"/>
        </w:r>
        <w:r>
          <w:rPr>
            <w:webHidden/>
          </w:rPr>
          <w:instrText xml:space="preserve"> PAGEREF _Toc88303765 \h </w:instrText>
        </w:r>
        <w:r>
          <w:rPr>
            <w:webHidden/>
          </w:rPr>
        </w:r>
        <w:r>
          <w:rPr>
            <w:webHidden/>
          </w:rPr>
          <w:fldChar w:fldCharType="separate"/>
        </w:r>
        <w:r>
          <w:rPr>
            <w:webHidden/>
          </w:rPr>
          <w:t>14</w:t>
        </w:r>
        <w:r>
          <w:rPr>
            <w:webHidden/>
          </w:rPr>
          <w:fldChar w:fldCharType="end"/>
        </w:r>
      </w:hyperlink>
    </w:p>
    <w:p w14:paraId="75D6788C" w14:textId="584B0B44" w:rsidR="001E2B88" w:rsidRPr="001E2B88" w:rsidRDefault="001E2B88" w:rsidP="00003649">
      <w:pPr>
        <w:pStyle w:val="TOC2"/>
        <w:tabs>
          <w:tab w:val="left" w:pos="1050"/>
          <w:tab w:val="right" w:leader="dot" w:pos="8834"/>
        </w:tabs>
        <w:ind w:left="480"/>
        <w:rPr>
          <w:rFonts w:ascii="宋体" w:hAnsi="宋体" w:cstheme="minorBidi"/>
          <w:noProof/>
          <w:sz w:val="28"/>
          <w:szCs w:val="28"/>
        </w:rPr>
      </w:pPr>
      <w:hyperlink w:anchor="_Toc88303766" w:history="1">
        <w:r w:rsidRPr="001E2B88">
          <w:rPr>
            <w:rStyle w:val="af"/>
            <w:rFonts w:ascii="宋体" w:hAnsi="宋体"/>
            <w:noProof/>
            <w:sz w:val="28"/>
            <w:szCs w:val="28"/>
          </w:rPr>
          <w:t>2.1</w:t>
        </w:r>
        <w:r w:rsidRPr="001E2B88">
          <w:rPr>
            <w:rFonts w:ascii="宋体" w:hAnsi="宋体" w:cstheme="minorBidi"/>
            <w:noProof/>
            <w:sz w:val="28"/>
            <w:szCs w:val="28"/>
          </w:rPr>
          <w:tab/>
        </w:r>
        <w:r w:rsidRPr="001E2B88">
          <w:rPr>
            <w:rStyle w:val="af"/>
            <w:rFonts w:ascii="宋体" w:hAnsi="宋体"/>
            <w:noProof/>
            <w:sz w:val="28"/>
            <w:szCs w:val="28"/>
          </w:rPr>
          <w:t>实验总结</w:t>
        </w:r>
        <w:r w:rsidRPr="001E2B88">
          <w:rPr>
            <w:rFonts w:ascii="宋体" w:hAnsi="宋体"/>
            <w:noProof/>
            <w:webHidden/>
            <w:sz w:val="28"/>
            <w:szCs w:val="28"/>
          </w:rPr>
          <w:tab/>
        </w:r>
        <w:r w:rsidRPr="001E2B88">
          <w:rPr>
            <w:rFonts w:ascii="宋体" w:hAnsi="宋体"/>
            <w:noProof/>
            <w:webHidden/>
            <w:sz w:val="28"/>
            <w:szCs w:val="28"/>
          </w:rPr>
          <w:fldChar w:fldCharType="begin"/>
        </w:r>
        <w:r w:rsidRPr="001E2B88">
          <w:rPr>
            <w:rFonts w:ascii="宋体" w:hAnsi="宋体"/>
            <w:noProof/>
            <w:webHidden/>
            <w:sz w:val="28"/>
            <w:szCs w:val="28"/>
          </w:rPr>
          <w:instrText xml:space="preserve"> PAGEREF _Toc88303766 \h </w:instrText>
        </w:r>
        <w:r w:rsidRPr="001E2B88">
          <w:rPr>
            <w:rFonts w:ascii="宋体" w:hAnsi="宋体"/>
            <w:noProof/>
            <w:webHidden/>
            <w:sz w:val="28"/>
            <w:szCs w:val="28"/>
          </w:rPr>
        </w:r>
        <w:r w:rsidRPr="001E2B88">
          <w:rPr>
            <w:rFonts w:ascii="宋体" w:hAnsi="宋体"/>
            <w:noProof/>
            <w:webHidden/>
            <w:sz w:val="28"/>
            <w:szCs w:val="28"/>
          </w:rPr>
          <w:fldChar w:fldCharType="separate"/>
        </w:r>
        <w:r w:rsidRPr="001E2B88">
          <w:rPr>
            <w:rFonts w:ascii="宋体" w:hAnsi="宋体"/>
            <w:noProof/>
            <w:webHidden/>
            <w:sz w:val="28"/>
            <w:szCs w:val="28"/>
          </w:rPr>
          <w:t>14</w:t>
        </w:r>
        <w:r w:rsidRPr="001E2B88">
          <w:rPr>
            <w:rFonts w:ascii="宋体" w:hAnsi="宋体"/>
            <w:noProof/>
            <w:webHidden/>
            <w:sz w:val="28"/>
            <w:szCs w:val="28"/>
          </w:rPr>
          <w:fldChar w:fldCharType="end"/>
        </w:r>
      </w:hyperlink>
    </w:p>
    <w:p w14:paraId="3FDB989B" w14:textId="50768398" w:rsidR="001E2B88" w:rsidRPr="001E2B88" w:rsidRDefault="001E2B88" w:rsidP="00003649">
      <w:pPr>
        <w:pStyle w:val="TOC2"/>
        <w:tabs>
          <w:tab w:val="left" w:pos="1050"/>
          <w:tab w:val="right" w:leader="dot" w:pos="8834"/>
        </w:tabs>
        <w:ind w:left="480"/>
        <w:rPr>
          <w:rFonts w:ascii="宋体" w:hAnsi="宋体" w:cstheme="minorBidi"/>
          <w:noProof/>
          <w:sz w:val="28"/>
          <w:szCs w:val="28"/>
        </w:rPr>
      </w:pPr>
      <w:hyperlink w:anchor="_Toc88303767" w:history="1">
        <w:r w:rsidRPr="001E2B88">
          <w:rPr>
            <w:rStyle w:val="af"/>
            <w:rFonts w:ascii="宋体" w:hAnsi="宋体"/>
            <w:noProof/>
            <w:sz w:val="28"/>
            <w:szCs w:val="28"/>
          </w:rPr>
          <w:t>2.2</w:t>
        </w:r>
        <w:r w:rsidRPr="001E2B88">
          <w:rPr>
            <w:rFonts w:ascii="宋体" w:hAnsi="宋体" w:cstheme="minorBidi"/>
            <w:noProof/>
            <w:sz w:val="28"/>
            <w:szCs w:val="28"/>
          </w:rPr>
          <w:tab/>
        </w:r>
        <w:r w:rsidRPr="001E2B88">
          <w:rPr>
            <w:rStyle w:val="af"/>
            <w:rFonts w:ascii="宋体" w:hAnsi="宋体"/>
            <w:noProof/>
            <w:sz w:val="28"/>
            <w:szCs w:val="28"/>
          </w:rPr>
          <w:t>实验心得</w:t>
        </w:r>
        <w:r w:rsidRPr="001E2B88">
          <w:rPr>
            <w:rFonts w:ascii="宋体" w:hAnsi="宋体"/>
            <w:noProof/>
            <w:webHidden/>
            <w:sz w:val="28"/>
            <w:szCs w:val="28"/>
          </w:rPr>
          <w:tab/>
        </w:r>
        <w:r w:rsidRPr="001E2B88">
          <w:rPr>
            <w:rFonts w:ascii="宋体" w:hAnsi="宋体"/>
            <w:noProof/>
            <w:webHidden/>
            <w:sz w:val="28"/>
            <w:szCs w:val="28"/>
          </w:rPr>
          <w:fldChar w:fldCharType="begin"/>
        </w:r>
        <w:r w:rsidRPr="001E2B88">
          <w:rPr>
            <w:rFonts w:ascii="宋体" w:hAnsi="宋体"/>
            <w:noProof/>
            <w:webHidden/>
            <w:sz w:val="28"/>
            <w:szCs w:val="28"/>
          </w:rPr>
          <w:instrText xml:space="preserve"> PAGEREF _Toc88303767 \h </w:instrText>
        </w:r>
        <w:r w:rsidRPr="001E2B88">
          <w:rPr>
            <w:rFonts w:ascii="宋体" w:hAnsi="宋体"/>
            <w:noProof/>
            <w:webHidden/>
            <w:sz w:val="28"/>
            <w:szCs w:val="28"/>
          </w:rPr>
        </w:r>
        <w:r w:rsidRPr="001E2B88">
          <w:rPr>
            <w:rFonts w:ascii="宋体" w:hAnsi="宋体"/>
            <w:noProof/>
            <w:webHidden/>
            <w:sz w:val="28"/>
            <w:szCs w:val="28"/>
          </w:rPr>
          <w:fldChar w:fldCharType="separate"/>
        </w:r>
        <w:r w:rsidRPr="001E2B88">
          <w:rPr>
            <w:rFonts w:ascii="宋体" w:hAnsi="宋体"/>
            <w:noProof/>
            <w:webHidden/>
            <w:sz w:val="28"/>
            <w:szCs w:val="28"/>
          </w:rPr>
          <w:t>14</w:t>
        </w:r>
        <w:r w:rsidRPr="001E2B88">
          <w:rPr>
            <w:rFonts w:ascii="宋体" w:hAnsi="宋体"/>
            <w:noProof/>
            <w:webHidden/>
            <w:sz w:val="28"/>
            <w:szCs w:val="28"/>
          </w:rPr>
          <w:fldChar w:fldCharType="end"/>
        </w:r>
      </w:hyperlink>
    </w:p>
    <w:p w14:paraId="667A54FD" w14:textId="2A56E15D" w:rsidR="001E2B88" w:rsidRDefault="001E2B88" w:rsidP="00003649">
      <w:pPr>
        <w:pStyle w:val="TOC1"/>
        <w:rPr>
          <w:rFonts w:asciiTheme="minorHAnsi" w:eastAsiaTheme="minorEastAsia" w:hAnsiTheme="minorHAnsi" w:cstheme="minorBidi"/>
          <w:sz w:val="21"/>
          <w:szCs w:val="22"/>
        </w:rPr>
      </w:pPr>
      <w:hyperlink w:anchor="_Toc88303768" w:history="1">
        <w:r w:rsidRPr="00C57BA9">
          <w:rPr>
            <w:rStyle w:val="af"/>
          </w:rPr>
          <w:t>参考文献</w:t>
        </w:r>
        <w:r>
          <w:rPr>
            <w:webHidden/>
          </w:rPr>
          <w:tab/>
        </w:r>
        <w:r>
          <w:rPr>
            <w:webHidden/>
          </w:rPr>
          <w:fldChar w:fldCharType="begin"/>
        </w:r>
        <w:r>
          <w:rPr>
            <w:webHidden/>
          </w:rPr>
          <w:instrText xml:space="preserve"> PAGEREF _Toc88303768 \h </w:instrText>
        </w:r>
        <w:r>
          <w:rPr>
            <w:webHidden/>
          </w:rPr>
        </w:r>
        <w:r>
          <w:rPr>
            <w:webHidden/>
          </w:rPr>
          <w:fldChar w:fldCharType="separate"/>
        </w:r>
        <w:r>
          <w:rPr>
            <w:webHidden/>
          </w:rPr>
          <w:t>15</w:t>
        </w:r>
        <w:r>
          <w:rPr>
            <w:webHidden/>
          </w:rPr>
          <w:fldChar w:fldCharType="end"/>
        </w:r>
      </w:hyperlink>
    </w:p>
    <w:p w14:paraId="2CEFBBA9" w14:textId="7E21D5AF" w:rsidR="000C5960" w:rsidRDefault="000C5960" w:rsidP="00003649">
      <w:pPr>
        <w:sectPr w:rsidR="000C5960" w:rsidSect="00F5775D">
          <w:headerReference w:type="default" r:id="rId16"/>
          <w:footerReference w:type="default" r:id="rId17"/>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bookmarkStart w:id="13" w:name="_GoBack"/>
      <w:bookmarkEnd w:id="13"/>
    </w:p>
    <w:p w14:paraId="3988E364" w14:textId="77777777" w:rsidR="00936549" w:rsidRPr="00207D8A" w:rsidRDefault="00936549" w:rsidP="00936549">
      <w:pPr>
        <w:pStyle w:val="10"/>
        <w:numPr>
          <w:ilvl w:val="0"/>
          <w:numId w:val="10"/>
        </w:numPr>
      </w:pPr>
      <w:bookmarkStart w:id="14" w:name="_Toc499846042"/>
      <w:bookmarkStart w:id="15" w:name="_Toc134007939"/>
      <w:bookmarkStart w:id="16" w:name="_Toc135227344"/>
      <w:bookmarkStart w:id="17" w:name="_Toc135227423"/>
      <w:bookmarkStart w:id="18" w:name="_Toc135227590"/>
      <w:bookmarkStart w:id="19" w:name="_Toc135229748"/>
      <w:bookmarkStart w:id="20" w:name="_Toc266358996"/>
      <w:bookmarkStart w:id="21" w:name="_Toc88303759"/>
      <w:bookmarkEnd w:id="7"/>
      <w:bookmarkEnd w:id="8"/>
      <w:bookmarkEnd w:id="9"/>
      <w:bookmarkEnd w:id="10"/>
      <w:bookmarkEnd w:id="11"/>
      <w:bookmarkEnd w:id="12"/>
      <w:r>
        <w:rPr>
          <w:rFonts w:hint="eastAsia"/>
        </w:rPr>
        <w:lastRenderedPageBreak/>
        <w:t>CPU</w:t>
      </w:r>
      <w:r>
        <w:rPr>
          <w:rFonts w:hint="eastAsia"/>
        </w:rPr>
        <w:t>设计实验</w:t>
      </w:r>
      <w:bookmarkEnd w:id="14"/>
      <w:bookmarkEnd w:id="21"/>
    </w:p>
    <w:p w14:paraId="117D3A8B" w14:textId="77777777" w:rsidR="00251310" w:rsidRDefault="00251310" w:rsidP="00240601">
      <w:pPr>
        <w:pStyle w:val="2"/>
      </w:pPr>
      <w:bookmarkStart w:id="22" w:name="_Toc88303760"/>
      <w:r>
        <w:rPr>
          <w:rFonts w:hint="eastAsia"/>
        </w:rPr>
        <w:t>设计要求</w:t>
      </w:r>
      <w:bookmarkEnd w:id="22"/>
    </w:p>
    <w:p w14:paraId="4A7ED230" w14:textId="09243CF1" w:rsidR="00087D2C" w:rsidRDefault="00251310" w:rsidP="00251310">
      <w:pPr>
        <w:pStyle w:val="a3"/>
        <w:ind w:firstLineChars="0"/>
      </w:pPr>
      <w:r w:rsidRPr="00BF4533">
        <w:rPr>
          <w:rFonts w:hint="eastAsia"/>
        </w:rPr>
        <w:t>利用</w:t>
      </w:r>
      <w:proofErr w:type="spellStart"/>
      <w:r>
        <w:rPr>
          <w:rFonts w:hint="eastAsia"/>
        </w:rPr>
        <w:t>logisim</w:t>
      </w:r>
      <w:proofErr w:type="spellEnd"/>
      <w:r>
        <w:rPr>
          <w:rFonts w:hint="eastAsia"/>
        </w:rPr>
        <w:t>平台中现有运算部件构建一个</w:t>
      </w:r>
      <w:r w:rsidR="00087D2C" w:rsidRPr="00087D2C">
        <w:rPr>
          <w:rFonts w:hint="eastAsia"/>
        </w:rPr>
        <w:t>RISC-V</w:t>
      </w:r>
      <w:r w:rsidR="00087D2C" w:rsidRPr="00087D2C">
        <w:rPr>
          <w:rFonts w:hint="eastAsia"/>
        </w:rPr>
        <w:t>单总线</w:t>
      </w:r>
      <w:r w:rsidR="00087D2C" w:rsidRPr="00087D2C">
        <w:rPr>
          <w:rFonts w:hint="eastAsia"/>
        </w:rPr>
        <w:t>CPU</w:t>
      </w:r>
      <w:r>
        <w:rPr>
          <w:rFonts w:hint="eastAsia"/>
        </w:rPr>
        <w:t>，</w:t>
      </w:r>
      <w:r w:rsidR="00087D2C" w:rsidRPr="00087D2C">
        <w:rPr>
          <w:rFonts w:hint="eastAsia"/>
        </w:rPr>
        <w:t>支持</w:t>
      </w:r>
      <w:r w:rsidR="00087D2C" w:rsidRPr="00087D2C">
        <w:rPr>
          <w:rFonts w:hint="eastAsia"/>
        </w:rPr>
        <w:t>5</w:t>
      </w:r>
      <w:r w:rsidR="00087D2C" w:rsidRPr="00087D2C">
        <w:rPr>
          <w:rFonts w:hint="eastAsia"/>
        </w:rPr>
        <w:t>条典型</w:t>
      </w:r>
      <w:r w:rsidR="00087D2C" w:rsidRPr="00087D2C">
        <w:rPr>
          <w:rFonts w:hint="eastAsia"/>
        </w:rPr>
        <w:t>RISC-V</w:t>
      </w:r>
      <w:r w:rsidR="00087D2C" w:rsidRPr="00087D2C">
        <w:rPr>
          <w:rFonts w:hint="eastAsia"/>
        </w:rPr>
        <w:t>指令在单总线</w:t>
      </w:r>
      <w:r w:rsidR="00087D2C" w:rsidRPr="00087D2C">
        <w:rPr>
          <w:rFonts w:hint="eastAsia"/>
        </w:rPr>
        <w:t>CPU</w:t>
      </w:r>
      <w:r w:rsidR="00087D2C" w:rsidRPr="00087D2C">
        <w:rPr>
          <w:rFonts w:hint="eastAsia"/>
        </w:rPr>
        <w:t>上运行，最终</w:t>
      </w:r>
      <w:r w:rsidR="00087D2C" w:rsidRPr="00087D2C">
        <w:rPr>
          <w:rFonts w:hint="eastAsia"/>
        </w:rPr>
        <w:t>CPU</w:t>
      </w:r>
      <w:r w:rsidR="00087D2C" w:rsidRPr="00087D2C">
        <w:rPr>
          <w:rFonts w:hint="eastAsia"/>
        </w:rPr>
        <w:t>能运行内存冒泡排序。</w:t>
      </w:r>
    </w:p>
    <w:p w14:paraId="4E429635" w14:textId="4B18EC5D" w:rsidR="00087D2C" w:rsidRDefault="00087D2C" w:rsidP="00251310">
      <w:pPr>
        <w:pStyle w:val="a3"/>
        <w:ind w:firstLineChars="0"/>
      </w:pPr>
      <w:r w:rsidRPr="00BF4533">
        <w:rPr>
          <w:rFonts w:hint="eastAsia"/>
        </w:rPr>
        <w:t>利用</w:t>
      </w:r>
      <w:proofErr w:type="spellStart"/>
      <w:r>
        <w:rPr>
          <w:rFonts w:hint="eastAsia"/>
        </w:rPr>
        <w:t>logisim</w:t>
      </w:r>
      <w:proofErr w:type="spellEnd"/>
      <w:r>
        <w:rPr>
          <w:rFonts w:hint="eastAsia"/>
        </w:rPr>
        <w:t>平台中现有运算部件实现</w:t>
      </w:r>
      <w:r w:rsidRPr="00087D2C">
        <w:rPr>
          <w:rFonts w:hint="eastAsia"/>
        </w:rPr>
        <w:t>RISC-V</w:t>
      </w:r>
      <w:r w:rsidRPr="00087D2C">
        <w:rPr>
          <w:rFonts w:hint="eastAsia"/>
        </w:rPr>
        <w:t>现代时序中断机制</w:t>
      </w:r>
      <w:r>
        <w:rPr>
          <w:rFonts w:hint="eastAsia"/>
        </w:rPr>
        <w:t>，</w:t>
      </w:r>
      <w:r w:rsidRPr="00087D2C">
        <w:rPr>
          <w:rFonts w:hint="eastAsia"/>
        </w:rPr>
        <w:t>为采用现代时序单总线结构的</w:t>
      </w:r>
      <w:r w:rsidRPr="00087D2C">
        <w:rPr>
          <w:rFonts w:hint="eastAsia"/>
        </w:rPr>
        <w:t>RISC-V CPU</w:t>
      </w:r>
      <w:r w:rsidRPr="00087D2C">
        <w:rPr>
          <w:rFonts w:hint="eastAsia"/>
        </w:rPr>
        <w:t>增加中断处理机制，可实现多个外部按键中断事件的随机处理，</w:t>
      </w:r>
      <w:r>
        <w:rPr>
          <w:rFonts w:hint="eastAsia"/>
        </w:rPr>
        <w:t>在</w:t>
      </w:r>
      <w:r w:rsidRPr="00087D2C">
        <w:rPr>
          <w:rFonts w:hint="eastAsia"/>
        </w:rPr>
        <w:t>现代时序微程序控制器的基础上增加硬件数据通路，增加中断返回指令</w:t>
      </w:r>
      <w:proofErr w:type="spellStart"/>
      <w:r w:rsidRPr="00087D2C">
        <w:rPr>
          <w:rFonts w:hint="eastAsia"/>
        </w:rPr>
        <w:t>meret</w:t>
      </w:r>
      <w:proofErr w:type="spellEnd"/>
      <w:r w:rsidRPr="00087D2C">
        <w:rPr>
          <w:rFonts w:hint="eastAsia"/>
        </w:rPr>
        <w:t>的支持，</w:t>
      </w:r>
      <w:r>
        <w:rPr>
          <w:rFonts w:hint="eastAsia"/>
        </w:rPr>
        <w:t>完成</w:t>
      </w:r>
      <w:r w:rsidRPr="00087D2C">
        <w:rPr>
          <w:rFonts w:hint="eastAsia"/>
        </w:rPr>
        <w:t>中断服务程序</w:t>
      </w:r>
      <w:r>
        <w:rPr>
          <w:rFonts w:hint="eastAsia"/>
        </w:rPr>
        <w:t>的</w:t>
      </w:r>
      <w:r w:rsidRPr="00087D2C">
        <w:rPr>
          <w:rFonts w:hint="eastAsia"/>
        </w:rPr>
        <w:t>配合。</w:t>
      </w:r>
    </w:p>
    <w:p w14:paraId="16307F68" w14:textId="30566E6B" w:rsidR="00087D2C" w:rsidRDefault="00087D2C" w:rsidP="00251310">
      <w:pPr>
        <w:pStyle w:val="a3"/>
        <w:ind w:firstLineChars="0"/>
      </w:pPr>
      <w:r w:rsidRPr="00BF4533">
        <w:rPr>
          <w:rFonts w:hint="eastAsia"/>
        </w:rPr>
        <w:t>利用</w:t>
      </w:r>
      <w:proofErr w:type="spellStart"/>
      <w:r>
        <w:rPr>
          <w:rFonts w:hint="eastAsia"/>
        </w:rPr>
        <w:t>logisim</w:t>
      </w:r>
      <w:proofErr w:type="spellEnd"/>
      <w:r>
        <w:rPr>
          <w:rFonts w:hint="eastAsia"/>
        </w:rPr>
        <w:t>平台中现有运算部件实现</w:t>
      </w:r>
      <w:r w:rsidRPr="00087D2C">
        <w:rPr>
          <w:rFonts w:hint="eastAsia"/>
        </w:rPr>
        <w:t>RISC-V</w:t>
      </w:r>
      <w:r w:rsidRPr="00087D2C">
        <w:rPr>
          <w:rFonts w:hint="eastAsia"/>
        </w:rPr>
        <w:t>单总线</w:t>
      </w:r>
      <w:r w:rsidRPr="00087D2C">
        <w:rPr>
          <w:rFonts w:hint="eastAsia"/>
        </w:rPr>
        <w:t>CPU (</w:t>
      </w:r>
      <w:r w:rsidRPr="00087D2C">
        <w:rPr>
          <w:rFonts w:hint="eastAsia"/>
        </w:rPr>
        <w:t>变长指令周期</w:t>
      </w:r>
      <w:r w:rsidRPr="00087D2C">
        <w:rPr>
          <w:rFonts w:hint="eastAsia"/>
        </w:rPr>
        <w:t>3</w:t>
      </w:r>
      <w:r w:rsidRPr="00087D2C">
        <w:rPr>
          <w:rFonts w:hint="eastAsia"/>
        </w:rPr>
        <w:t>级时序</w:t>
      </w:r>
      <w:r w:rsidRPr="00087D2C">
        <w:rPr>
          <w:rFonts w:hint="eastAsia"/>
        </w:rPr>
        <w:t>)</w:t>
      </w:r>
      <w:r>
        <w:rPr>
          <w:rFonts w:hint="eastAsia"/>
        </w:rPr>
        <w:t>，</w:t>
      </w:r>
      <w:r w:rsidRPr="00087D2C">
        <w:rPr>
          <w:rFonts w:hint="eastAsia"/>
        </w:rPr>
        <w:t>利用该时序构造硬布线控制器，支持</w:t>
      </w:r>
      <w:r w:rsidRPr="00087D2C">
        <w:rPr>
          <w:rFonts w:hint="eastAsia"/>
        </w:rPr>
        <w:t>5</w:t>
      </w:r>
      <w:r w:rsidRPr="00087D2C">
        <w:rPr>
          <w:rFonts w:hint="eastAsia"/>
        </w:rPr>
        <w:t>条典型</w:t>
      </w:r>
      <w:r w:rsidRPr="00087D2C">
        <w:rPr>
          <w:rFonts w:hint="eastAsia"/>
        </w:rPr>
        <w:t>RISC-V</w:t>
      </w:r>
      <w:r w:rsidRPr="00087D2C">
        <w:rPr>
          <w:rFonts w:hint="eastAsia"/>
        </w:rPr>
        <w:t>指令在单总线</w:t>
      </w:r>
      <w:r w:rsidRPr="00087D2C">
        <w:rPr>
          <w:rFonts w:hint="eastAsia"/>
        </w:rPr>
        <w:t>CPU</w:t>
      </w:r>
      <w:r w:rsidRPr="00087D2C">
        <w:rPr>
          <w:rFonts w:hint="eastAsia"/>
        </w:rPr>
        <w:t>上运行，最终</w:t>
      </w:r>
      <w:r w:rsidRPr="00087D2C">
        <w:rPr>
          <w:rFonts w:hint="eastAsia"/>
        </w:rPr>
        <w:t>CPU</w:t>
      </w:r>
      <w:r w:rsidRPr="00087D2C">
        <w:rPr>
          <w:rFonts w:hint="eastAsia"/>
        </w:rPr>
        <w:t>能运行内存冒泡排序。</w:t>
      </w:r>
    </w:p>
    <w:p w14:paraId="7ED6D52F" w14:textId="798097A0" w:rsidR="00087D2C" w:rsidRDefault="00087D2C" w:rsidP="00251310">
      <w:pPr>
        <w:pStyle w:val="a3"/>
        <w:ind w:firstLineChars="0"/>
      </w:pPr>
      <w:r>
        <w:rPr>
          <w:rFonts w:hint="eastAsia"/>
        </w:rPr>
        <w:t>设计核心指令</w:t>
      </w:r>
      <w:r w:rsidR="009B6F80">
        <w:rPr>
          <w:rFonts w:hint="eastAsia"/>
        </w:rPr>
        <w:t>见</w:t>
      </w:r>
      <w:r w:rsidR="00240601">
        <w:fldChar w:fldCharType="begin"/>
      </w:r>
      <w:r w:rsidR="00240601">
        <w:instrText xml:space="preserve"> </w:instrText>
      </w:r>
      <w:r w:rsidR="00240601">
        <w:rPr>
          <w:rFonts w:hint="eastAsia"/>
        </w:rPr>
        <w:instrText>REF _Ref88247777 \h</w:instrText>
      </w:r>
      <w:r w:rsidR="00240601">
        <w:instrText xml:space="preserve"> </w:instrText>
      </w:r>
      <w:r w:rsidR="00240601">
        <w:fldChar w:fldCharType="separate"/>
      </w:r>
      <w:r w:rsidR="00240601">
        <w:t>表</w:t>
      </w:r>
      <w:r w:rsidR="00240601">
        <w:t>1.</w:t>
      </w:r>
      <w:r w:rsidR="00240601">
        <w:rPr>
          <w:noProof/>
        </w:rPr>
        <w:t>1</w:t>
      </w:r>
      <w:r w:rsidR="00240601">
        <w:fldChar w:fldCharType="end"/>
      </w:r>
      <w:r w:rsidR="00487B3B">
        <w:rPr>
          <w:rFonts w:hint="eastAsia"/>
        </w:rPr>
        <w:t>。</w:t>
      </w:r>
    </w:p>
    <w:p w14:paraId="1090B616" w14:textId="3FD1FF23" w:rsidR="00487B3B" w:rsidRPr="00487B3B" w:rsidRDefault="00240601" w:rsidP="00240601">
      <w:pPr>
        <w:pStyle w:val="aff1"/>
        <w:spacing w:before="91" w:after="91"/>
      </w:pPr>
      <w:bookmarkStart w:id="23" w:name="_Ref88247777"/>
      <w:bookmarkStart w:id="24" w:name="_Ref88246498"/>
      <w:r>
        <w:t>表1.</w:t>
      </w:r>
      <w:r>
        <w:fldChar w:fldCharType="begin"/>
      </w:r>
      <w:r>
        <w:instrText xml:space="preserve"> SEQ 表1. \* ARABIC </w:instrText>
      </w:r>
      <w:r>
        <w:fldChar w:fldCharType="separate"/>
      </w:r>
      <w:r w:rsidR="00821469">
        <w:rPr>
          <w:noProof/>
        </w:rPr>
        <w:t>1</w:t>
      </w:r>
      <w:r>
        <w:fldChar w:fldCharType="end"/>
      </w:r>
      <w:bookmarkEnd w:id="23"/>
      <w:r w:rsidR="00487B3B">
        <w:t xml:space="preserve"> </w:t>
      </w:r>
      <w:r w:rsidR="00487B3B" w:rsidRPr="009B6F80">
        <w:t>核心指令集</w:t>
      </w:r>
      <w:bookmarkEnd w:id="24"/>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426"/>
        <w:gridCol w:w="850"/>
        <w:gridCol w:w="1843"/>
        <w:gridCol w:w="4436"/>
      </w:tblGrid>
      <w:tr w:rsidR="00087D2C" w:rsidRPr="00DE14F5" w14:paraId="0EF80673" w14:textId="77777777" w:rsidTr="00216184">
        <w:trPr>
          <w:jc w:val="center"/>
        </w:trPr>
        <w:tc>
          <w:tcPr>
            <w:tcW w:w="426" w:type="dxa"/>
            <w:tcBorders>
              <w:top w:val="single" w:sz="12" w:space="0" w:color="008000"/>
              <w:bottom w:val="single" w:sz="8" w:space="0" w:color="008000"/>
            </w:tcBorders>
          </w:tcPr>
          <w:p w14:paraId="55D2430E" w14:textId="5613DAF3" w:rsidR="00087D2C" w:rsidRDefault="00087D2C" w:rsidP="00091816">
            <w:pPr>
              <w:pStyle w:val="aff8"/>
              <w:ind w:firstLineChars="0" w:firstLine="0"/>
              <w:jc w:val="center"/>
            </w:pPr>
            <w:r>
              <w:rPr>
                <w:rFonts w:hint="eastAsia"/>
              </w:rPr>
              <w:t>#</w:t>
            </w:r>
          </w:p>
        </w:tc>
        <w:tc>
          <w:tcPr>
            <w:tcW w:w="850" w:type="dxa"/>
            <w:tcBorders>
              <w:top w:val="single" w:sz="12" w:space="0" w:color="008000"/>
              <w:bottom w:val="single" w:sz="8" w:space="0" w:color="008000"/>
            </w:tcBorders>
          </w:tcPr>
          <w:p w14:paraId="7E635C34" w14:textId="308B8394" w:rsidR="00087D2C" w:rsidRDefault="00087D2C" w:rsidP="00091816">
            <w:pPr>
              <w:pStyle w:val="aff8"/>
              <w:ind w:firstLineChars="0" w:firstLine="0"/>
              <w:jc w:val="center"/>
            </w:pPr>
            <w:r>
              <w:rPr>
                <w:rFonts w:hint="eastAsia"/>
              </w:rPr>
              <w:t>指令</w:t>
            </w:r>
          </w:p>
        </w:tc>
        <w:tc>
          <w:tcPr>
            <w:tcW w:w="1843" w:type="dxa"/>
            <w:tcBorders>
              <w:top w:val="single" w:sz="12" w:space="0" w:color="008000"/>
              <w:bottom w:val="single" w:sz="8" w:space="0" w:color="008000"/>
            </w:tcBorders>
          </w:tcPr>
          <w:p w14:paraId="44D53B37" w14:textId="2C9551A2" w:rsidR="00087D2C" w:rsidRDefault="00087D2C" w:rsidP="00091816">
            <w:pPr>
              <w:pStyle w:val="aff8"/>
              <w:ind w:firstLineChars="0" w:firstLine="0"/>
              <w:jc w:val="center"/>
            </w:pPr>
            <w:r>
              <w:rPr>
                <w:rFonts w:hint="eastAsia"/>
              </w:rPr>
              <w:t>汇编代码</w:t>
            </w:r>
          </w:p>
        </w:tc>
        <w:tc>
          <w:tcPr>
            <w:tcW w:w="4436" w:type="dxa"/>
            <w:tcBorders>
              <w:top w:val="single" w:sz="12" w:space="0" w:color="008000"/>
              <w:bottom w:val="single" w:sz="8" w:space="0" w:color="008000"/>
            </w:tcBorders>
          </w:tcPr>
          <w:p w14:paraId="434D7E6D" w14:textId="77777777" w:rsidR="00087D2C" w:rsidRDefault="00087D2C" w:rsidP="00091816">
            <w:pPr>
              <w:pStyle w:val="aff8"/>
              <w:ind w:firstLineChars="0" w:firstLine="0"/>
            </w:pPr>
            <w:r>
              <w:rPr>
                <w:rFonts w:hint="eastAsia"/>
              </w:rPr>
              <w:t>功能</w:t>
            </w:r>
            <w:r>
              <w:t>描述</w:t>
            </w:r>
          </w:p>
        </w:tc>
      </w:tr>
      <w:tr w:rsidR="00087D2C" w:rsidRPr="00DE14F5" w14:paraId="45F5C174" w14:textId="77777777" w:rsidTr="00216184">
        <w:trPr>
          <w:jc w:val="center"/>
        </w:trPr>
        <w:tc>
          <w:tcPr>
            <w:tcW w:w="426" w:type="dxa"/>
            <w:tcBorders>
              <w:top w:val="single" w:sz="8" w:space="0" w:color="008000"/>
              <w:bottom w:val="single" w:sz="8" w:space="0" w:color="008000"/>
            </w:tcBorders>
          </w:tcPr>
          <w:p w14:paraId="5C1C1E00" w14:textId="1DAA8CA8" w:rsidR="00087D2C" w:rsidRDefault="00487B3B" w:rsidP="00091816">
            <w:pPr>
              <w:pStyle w:val="aff8"/>
              <w:ind w:firstLineChars="0" w:firstLine="0"/>
              <w:jc w:val="center"/>
            </w:pPr>
            <w:r>
              <w:t>1</w:t>
            </w:r>
          </w:p>
        </w:tc>
        <w:tc>
          <w:tcPr>
            <w:tcW w:w="850" w:type="dxa"/>
            <w:tcBorders>
              <w:top w:val="single" w:sz="8" w:space="0" w:color="008000"/>
              <w:bottom w:val="single" w:sz="8" w:space="0" w:color="008000"/>
            </w:tcBorders>
          </w:tcPr>
          <w:p w14:paraId="3DB7D6FE" w14:textId="11D33947" w:rsidR="00087D2C" w:rsidRDefault="00487B3B" w:rsidP="00091816">
            <w:pPr>
              <w:pStyle w:val="aff8"/>
              <w:ind w:firstLineChars="0" w:firstLine="0"/>
              <w:jc w:val="center"/>
            </w:pPr>
            <w:proofErr w:type="spellStart"/>
            <w:r>
              <w:t>lw</w:t>
            </w:r>
            <w:proofErr w:type="spellEnd"/>
          </w:p>
        </w:tc>
        <w:tc>
          <w:tcPr>
            <w:tcW w:w="1843" w:type="dxa"/>
            <w:tcBorders>
              <w:top w:val="single" w:sz="8" w:space="0" w:color="008000"/>
              <w:bottom w:val="single" w:sz="8" w:space="0" w:color="008000"/>
            </w:tcBorders>
          </w:tcPr>
          <w:p w14:paraId="50BFA4D1" w14:textId="0017A4BE" w:rsidR="00087D2C" w:rsidRDefault="00487B3B" w:rsidP="00091816">
            <w:pPr>
              <w:pStyle w:val="aff8"/>
              <w:ind w:firstLineChars="0" w:firstLine="0"/>
              <w:jc w:val="center"/>
            </w:pPr>
            <w:proofErr w:type="spellStart"/>
            <w:r w:rsidRPr="00487B3B">
              <w:t>Lw</w:t>
            </w:r>
            <w:proofErr w:type="spellEnd"/>
            <w:r>
              <w:t xml:space="preserve"> </w:t>
            </w:r>
            <w:proofErr w:type="spellStart"/>
            <w:proofErr w:type="gramStart"/>
            <w:r w:rsidRPr="00487B3B">
              <w:t>rd,imm</w:t>
            </w:r>
            <w:proofErr w:type="spellEnd"/>
            <w:proofErr w:type="gramEnd"/>
            <w:r w:rsidRPr="00487B3B">
              <w:t>(rs1)</w:t>
            </w:r>
          </w:p>
        </w:tc>
        <w:tc>
          <w:tcPr>
            <w:tcW w:w="4436" w:type="dxa"/>
            <w:tcBorders>
              <w:top w:val="single" w:sz="8" w:space="0" w:color="008000"/>
              <w:bottom w:val="single" w:sz="8" w:space="0" w:color="008000"/>
            </w:tcBorders>
          </w:tcPr>
          <w:p w14:paraId="6322B7E5" w14:textId="7C89409B" w:rsidR="00087D2C" w:rsidRPr="00487B3B" w:rsidRDefault="00487B3B" w:rsidP="00216184">
            <w:pPr>
              <w:pStyle w:val="aff8"/>
              <w:ind w:firstLineChars="0" w:firstLine="0"/>
            </w:pPr>
            <w:r w:rsidRPr="00487B3B">
              <w:rPr>
                <w:rFonts w:hint="eastAsia"/>
              </w:rPr>
              <w:t>R[</w:t>
            </w:r>
            <w:proofErr w:type="spellStart"/>
            <w:r w:rsidRPr="00487B3B">
              <w:rPr>
                <w:rFonts w:hint="eastAsia"/>
              </w:rPr>
              <w:t>rd</w:t>
            </w:r>
            <w:proofErr w:type="spellEnd"/>
            <w:r w:rsidRPr="00487B3B">
              <w:rPr>
                <w:rFonts w:hint="eastAsia"/>
              </w:rPr>
              <w:t xml:space="preserve">] </w:t>
            </w:r>
            <w:r w:rsidRPr="00487B3B">
              <w:rPr>
                <w:rFonts w:hint="eastAsia"/>
              </w:rPr>
              <w:t>←</w:t>
            </w:r>
            <w:r w:rsidRPr="00487B3B">
              <w:rPr>
                <w:rFonts w:hint="eastAsia"/>
              </w:rPr>
              <w:t xml:space="preserve"> M[R[rs1] + </w:t>
            </w:r>
            <w:proofErr w:type="spellStart"/>
            <w:r w:rsidRPr="00487B3B">
              <w:rPr>
                <w:rFonts w:hint="eastAsia"/>
              </w:rPr>
              <w:t>SignExt</w:t>
            </w:r>
            <w:proofErr w:type="spellEnd"/>
            <w:r w:rsidRPr="00487B3B">
              <w:rPr>
                <w:rFonts w:hint="eastAsia"/>
              </w:rPr>
              <w:t>(</w:t>
            </w:r>
            <w:proofErr w:type="spellStart"/>
            <w:r w:rsidRPr="00487B3B">
              <w:rPr>
                <w:rFonts w:hint="eastAsia"/>
              </w:rPr>
              <w:t>imm</w:t>
            </w:r>
            <w:proofErr w:type="spellEnd"/>
            <w:r w:rsidRPr="00487B3B">
              <w:rPr>
                <w:rFonts w:hint="eastAsia"/>
              </w:rPr>
              <w:t>)]</w:t>
            </w:r>
          </w:p>
        </w:tc>
      </w:tr>
      <w:tr w:rsidR="00087D2C" w:rsidRPr="00DE14F5" w14:paraId="6D635AA1" w14:textId="77777777" w:rsidTr="00216184">
        <w:trPr>
          <w:jc w:val="center"/>
        </w:trPr>
        <w:tc>
          <w:tcPr>
            <w:tcW w:w="426" w:type="dxa"/>
            <w:tcBorders>
              <w:top w:val="single" w:sz="8" w:space="0" w:color="008000"/>
              <w:bottom w:val="single" w:sz="8" w:space="0" w:color="008000"/>
            </w:tcBorders>
          </w:tcPr>
          <w:p w14:paraId="000B6340" w14:textId="4124333D" w:rsidR="00087D2C" w:rsidRDefault="00487B3B" w:rsidP="00091816">
            <w:pPr>
              <w:pStyle w:val="aff8"/>
              <w:ind w:firstLineChars="0" w:firstLine="0"/>
              <w:jc w:val="center"/>
            </w:pPr>
            <w:r>
              <w:t>2</w:t>
            </w:r>
          </w:p>
        </w:tc>
        <w:tc>
          <w:tcPr>
            <w:tcW w:w="850" w:type="dxa"/>
            <w:tcBorders>
              <w:top w:val="single" w:sz="8" w:space="0" w:color="008000"/>
              <w:bottom w:val="single" w:sz="8" w:space="0" w:color="008000"/>
            </w:tcBorders>
          </w:tcPr>
          <w:p w14:paraId="4FEB3523" w14:textId="47E08535" w:rsidR="00087D2C" w:rsidRDefault="00487B3B" w:rsidP="00091816">
            <w:pPr>
              <w:pStyle w:val="aff8"/>
              <w:ind w:firstLineChars="0" w:firstLine="0"/>
              <w:jc w:val="center"/>
            </w:pPr>
            <w:proofErr w:type="spellStart"/>
            <w:r>
              <w:t>sw</w:t>
            </w:r>
            <w:proofErr w:type="spellEnd"/>
          </w:p>
        </w:tc>
        <w:tc>
          <w:tcPr>
            <w:tcW w:w="1843" w:type="dxa"/>
            <w:tcBorders>
              <w:top w:val="single" w:sz="8" w:space="0" w:color="008000"/>
              <w:bottom w:val="single" w:sz="8" w:space="0" w:color="008000"/>
            </w:tcBorders>
          </w:tcPr>
          <w:p w14:paraId="0D6263F9" w14:textId="64C1C251" w:rsidR="00087D2C" w:rsidRDefault="00487B3B" w:rsidP="00091816">
            <w:pPr>
              <w:pStyle w:val="aff8"/>
              <w:ind w:firstLineChars="0" w:firstLine="0"/>
              <w:jc w:val="center"/>
            </w:pPr>
            <w:proofErr w:type="spellStart"/>
            <w:r w:rsidRPr="00487B3B">
              <w:t>sw</w:t>
            </w:r>
            <w:proofErr w:type="spellEnd"/>
            <w:r w:rsidRPr="00487B3B">
              <w:t xml:space="preserve"> rs</w:t>
            </w:r>
            <w:proofErr w:type="gramStart"/>
            <w:r w:rsidRPr="00487B3B">
              <w:t>2,imm</w:t>
            </w:r>
            <w:proofErr w:type="gramEnd"/>
            <w:r w:rsidRPr="00487B3B">
              <w:t>(rs1)</w:t>
            </w:r>
          </w:p>
        </w:tc>
        <w:tc>
          <w:tcPr>
            <w:tcW w:w="4436" w:type="dxa"/>
            <w:tcBorders>
              <w:top w:val="single" w:sz="8" w:space="0" w:color="008000"/>
              <w:bottom w:val="single" w:sz="8" w:space="0" w:color="008000"/>
            </w:tcBorders>
          </w:tcPr>
          <w:p w14:paraId="12A209EC" w14:textId="2A1BAD00" w:rsidR="00087D2C" w:rsidRPr="00487B3B" w:rsidRDefault="00487B3B" w:rsidP="00216184">
            <w:pPr>
              <w:pStyle w:val="aff8"/>
              <w:ind w:firstLineChars="0" w:firstLine="0"/>
            </w:pPr>
            <w:r w:rsidRPr="00487B3B">
              <w:rPr>
                <w:rFonts w:hint="eastAsia"/>
              </w:rPr>
              <w:t xml:space="preserve">M[R[rs1] + </w:t>
            </w:r>
            <w:proofErr w:type="spellStart"/>
            <w:r w:rsidRPr="00487B3B">
              <w:rPr>
                <w:rFonts w:hint="eastAsia"/>
              </w:rPr>
              <w:t>SignExt</w:t>
            </w:r>
            <w:proofErr w:type="spellEnd"/>
            <w:r w:rsidRPr="00487B3B">
              <w:rPr>
                <w:rFonts w:hint="eastAsia"/>
              </w:rPr>
              <w:t>(</w:t>
            </w:r>
            <w:proofErr w:type="spellStart"/>
            <w:r w:rsidRPr="00487B3B">
              <w:rPr>
                <w:rFonts w:hint="eastAsia"/>
              </w:rPr>
              <w:t>imm</w:t>
            </w:r>
            <w:proofErr w:type="spellEnd"/>
            <w:r w:rsidRPr="00487B3B">
              <w:rPr>
                <w:rFonts w:hint="eastAsia"/>
              </w:rPr>
              <w:t xml:space="preserve">)] </w:t>
            </w:r>
            <w:r w:rsidRPr="00487B3B">
              <w:rPr>
                <w:rFonts w:hint="eastAsia"/>
              </w:rPr>
              <w:t>←</w:t>
            </w:r>
            <w:r w:rsidRPr="00487B3B">
              <w:rPr>
                <w:rFonts w:hint="eastAsia"/>
              </w:rPr>
              <w:t xml:space="preserve"> R[rs2]</w:t>
            </w:r>
          </w:p>
        </w:tc>
      </w:tr>
      <w:tr w:rsidR="00087D2C" w:rsidRPr="00DE14F5" w14:paraId="173428C2" w14:textId="77777777" w:rsidTr="00216184">
        <w:trPr>
          <w:jc w:val="center"/>
        </w:trPr>
        <w:tc>
          <w:tcPr>
            <w:tcW w:w="426" w:type="dxa"/>
            <w:tcBorders>
              <w:top w:val="single" w:sz="8" w:space="0" w:color="008000"/>
              <w:bottom w:val="single" w:sz="8" w:space="0" w:color="008000"/>
            </w:tcBorders>
          </w:tcPr>
          <w:p w14:paraId="1798BFA9" w14:textId="230A7494" w:rsidR="00087D2C" w:rsidRDefault="00487B3B" w:rsidP="00091816">
            <w:pPr>
              <w:pStyle w:val="aff8"/>
              <w:ind w:firstLineChars="0" w:firstLine="0"/>
              <w:jc w:val="center"/>
            </w:pPr>
            <w:r>
              <w:t>3</w:t>
            </w:r>
          </w:p>
        </w:tc>
        <w:tc>
          <w:tcPr>
            <w:tcW w:w="850" w:type="dxa"/>
            <w:tcBorders>
              <w:top w:val="single" w:sz="8" w:space="0" w:color="008000"/>
              <w:bottom w:val="single" w:sz="8" w:space="0" w:color="008000"/>
            </w:tcBorders>
          </w:tcPr>
          <w:p w14:paraId="59FD82E5" w14:textId="3079D5B4" w:rsidR="00087D2C" w:rsidRDefault="00487B3B" w:rsidP="00091816">
            <w:pPr>
              <w:pStyle w:val="aff8"/>
              <w:ind w:firstLineChars="0" w:firstLine="0"/>
              <w:jc w:val="center"/>
            </w:pPr>
            <w:proofErr w:type="spellStart"/>
            <w:r>
              <w:t>beq</w:t>
            </w:r>
            <w:proofErr w:type="spellEnd"/>
          </w:p>
        </w:tc>
        <w:tc>
          <w:tcPr>
            <w:tcW w:w="1843" w:type="dxa"/>
            <w:tcBorders>
              <w:top w:val="single" w:sz="8" w:space="0" w:color="008000"/>
              <w:bottom w:val="single" w:sz="8" w:space="0" w:color="008000"/>
            </w:tcBorders>
          </w:tcPr>
          <w:p w14:paraId="6D93767C" w14:textId="75EF47D5" w:rsidR="00087D2C" w:rsidRDefault="00487B3B" w:rsidP="00091816">
            <w:pPr>
              <w:pStyle w:val="aff8"/>
              <w:ind w:firstLineChars="0" w:firstLine="0"/>
              <w:jc w:val="center"/>
            </w:pPr>
            <w:proofErr w:type="spellStart"/>
            <w:r w:rsidRPr="00487B3B">
              <w:t>beq</w:t>
            </w:r>
            <w:proofErr w:type="spellEnd"/>
            <w:r w:rsidRPr="00487B3B">
              <w:t xml:space="preserve"> rs</w:t>
            </w:r>
            <w:proofErr w:type="gramStart"/>
            <w:r w:rsidRPr="00487B3B">
              <w:t>1,rs</w:t>
            </w:r>
            <w:proofErr w:type="gramEnd"/>
            <w:r w:rsidRPr="00487B3B">
              <w:t>2,imm</w:t>
            </w:r>
          </w:p>
        </w:tc>
        <w:tc>
          <w:tcPr>
            <w:tcW w:w="4436" w:type="dxa"/>
            <w:tcBorders>
              <w:top w:val="single" w:sz="8" w:space="0" w:color="008000"/>
              <w:bottom w:val="single" w:sz="8" w:space="0" w:color="008000"/>
            </w:tcBorders>
          </w:tcPr>
          <w:p w14:paraId="4D357772" w14:textId="1A8AD960" w:rsidR="00087D2C" w:rsidRPr="00487B3B" w:rsidRDefault="00487B3B" w:rsidP="00216184">
            <w:pPr>
              <w:pStyle w:val="aff8"/>
              <w:ind w:firstLineChars="0" w:firstLine="0"/>
            </w:pPr>
            <w:r w:rsidRPr="00487B3B">
              <w:rPr>
                <w:rFonts w:hint="eastAsia"/>
              </w:rPr>
              <w:t xml:space="preserve">if(R[rs1] == R[rs2]) PC </w:t>
            </w:r>
            <w:r w:rsidRPr="00487B3B">
              <w:rPr>
                <w:rFonts w:hint="eastAsia"/>
              </w:rPr>
              <w:t>←</w:t>
            </w:r>
            <w:r w:rsidRPr="00487B3B">
              <w:rPr>
                <w:rFonts w:hint="eastAsia"/>
              </w:rPr>
              <w:t xml:space="preserve"> PC + </w:t>
            </w:r>
            <w:proofErr w:type="spellStart"/>
            <w:r w:rsidRPr="00487B3B">
              <w:rPr>
                <w:rFonts w:hint="eastAsia"/>
              </w:rPr>
              <w:t>SignExt</w:t>
            </w:r>
            <w:proofErr w:type="spellEnd"/>
            <w:r w:rsidRPr="00487B3B">
              <w:rPr>
                <w:rFonts w:hint="eastAsia"/>
              </w:rPr>
              <w:t>(</w:t>
            </w:r>
            <w:proofErr w:type="spellStart"/>
            <w:r w:rsidRPr="00487B3B">
              <w:rPr>
                <w:rFonts w:hint="eastAsia"/>
              </w:rPr>
              <w:t>imm</w:t>
            </w:r>
            <w:proofErr w:type="spellEnd"/>
            <w:r w:rsidRPr="00487B3B">
              <w:rPr>
                <w:rFonts w:hint="eastAsia"/>
              </w:rPr>
              <w:t>) &lt;&lt; 1</w:t>
            </w:r>
          </w:p>
        </w:tc>
      </w:tr>
      <w:tr w:rsidR="00087D2C" w:rsidRPr="00DE14F5" w14:paraId="38DF950D" w14:textId="77777777" w:rsidTr="00216184">
        <w:trPr>
          <w:jc w:val="center"/>
        </w:trPr>
        <w:tc>
          <w:tcPr>
            <w:tcW w:w="426" w:type="dxa"/>
            <w:tcBorders>
              <w:top w:val="single" w:sz="8" w:space="0" w:color="008000"/>
              <w:bottom w:val="single" w:sz="8" w:space="0" w:color="008000"/>
            </w:tcBorders>
          </w:tcPr>
          <w:p w14:paraId="470C53DF" w14:textId="6C9BFAB3" w:rsidR="00087D2C" w:rsidRDefault="00487B3B" w:rsidP="00091816">
            <w:pPr>
              <w:pStyle w:val="aff8"/>
              <w:ind w:firstLineChars="0" w:firstLine="0"/>
              <w:jc w:val="center"/>
            </w:pPr>
            <w:r>
              <w:t>4</w:t>
            </w:r>
          </w:p>
        </w:tc>
        <w:tc>
          <w:tcPr>
            <w:tcW w:w="850" w:type="dxa"/>
            <w:tcBorders>
              <w:top w:val="single" w:sz="8" w:space="0" w:color="008000"/>
              <w:bottom w:val="single" w:sz="8" w:space="0" w:color="008000"/>
            </w:tcBorders>
          </w:tcPr>
          <w:p w14:paraId="3EFA7119" w14:textId="081CD6BB" w:rsidR="00087D2C" w:rsidRDefault="00487B3B" w:rsidP="00091816">
            <w:pPr>
              <w:pStyle w:val="aff8"/>
              <w:ind w:firstLineChars="0" w:firstLine="0"/>
              <w:jc w:val="center"/>
            </w:pPr>
            <w:proofErr w:type="spellStart"/>
            <w:r>
              <w:t>slt</w:t>
            </w:r>
            <w:proofErr w:type="spellEnd"/>
          </w:p>
        </w:tc>
        <w:tc>
          <w:tcPr>
            <w:tcW w:w="1843" w:type="dxa"/>
            <w:tcBorders>
              <w:top w:val="single" w:sz="8" w:space="0" w:color="008000"/>
              <w:bottom w:val="single" w:sz="8" w:space="0" w:color="008000"/>
            </w:tcBorders>
          </w:tcPr>
          <w:p w14:paraId="28D192D1" w14:textId="4A87BA93" w:rsidR="00087D2C" w:rsidRDefault="00487B3B" w:rsidP="00091816">
            <w:pPr>
              <w:pStyle w:val="aff8"/>
              <w:ind w:firstLineChars="0" w:firstLine="0"/>
              <w:jc w:val="center"/>
            </w:pPr>
            <w:proofErr w:type="spellStart"/>
            <w:r w:rsidRPr="00487B3B">
              <w:t>slt</w:t>
            </w:r>
            <w:proofErr w:type="spellEnd"/>
            <w:r w:rsidRPr="00487B3B">
              <w:t xml:space="preserve"> </w:t>
            </w:r>
            <w:proofErr w:type="gramStart"/>
            <w:r w:rsidRPr="00487B3B">
              <w:t>rd,rs</w:t>
            </w:r>
            <w:proofErr w:type="gramEnd"/>
            <w:r w:rsidRPr="00487B3B">
              <w:t>1,rs2</w:t>
            </w:r>
          </w:p>
        </w:tc>
        <w:tc>
          <w:tcPr>
            <w:tcW w:w="4436" w:type="dxa"/>
            <w:tcBorders>
              <w:top w:val="single" w:sz="8" w:space="0" w:color="008000"/>
              <w:bottom w:val="single" w:sz="8" w:space="0" w:color="008000"/>
            </w:tcBorders>
          </w:tcPr>
          <w:p w14:paraId="0AFA2163" w14:textId="1F904FF8" w:rsidR="00087D2C" w:rsidRPr="00487B3B" w:rsidRDefault="00487B3B" w:rsidP="00216184">
            <w:pPr>
              <w:pStyle w:val="aff8"/>
              <w:ind w:firstLineChars="0" w:firstLine="0"/>
            </w:pPr>
            <w:r w:rsidRPr="00487B3B">
              <w:rPr>
                <w:rFonts w:hint="eastAsia"/>
              </w:rPr>
              <w:t>If (rs1 &lt; rs2) R[</w:t>
            </w:r>
            <w:proofErr w:type="spellStart"/>
            <w:r w:rsidRPr="00487B3B">
              <w:rPr>
                <w:rFonts w:hint="eastAsia"/>
              </w:rPr>
              <w:t>rd</w:t>
            </w:r>
            <w:proofErr w:type="spellEnd"/>
            <w:r w:rsidRPr="00487B3B">
              <w:rPr>
                <w:rFonts w:hint="eastAsia"/>
              </w:rPr>
              <w:t xml:space="preserve">] </w:t>
            </w:r>
            <w:r w:rsidRPr="00487B3B">
              <w:rPr>
                <w:rFonts w:hint="eastAsia"/>
              </w:rPr>
              <w:t>←</w:t>
            </w:r>
            <w:r w:rsidRPr="00487B3B">
              <w:rPr>
                <w:rFonts w:hint="eastAsia"/>
              </w:rPr>
              <w:t xml:space="preserve"> 1 else R[</w:t>
            </w:r>
            <w:proofErr w:type="spellStart"/>
            <w:r w:rsidRPr="00487B3B">
              <w:rPr>
                <w:rFonts w:hint="eastAsia"/>
              </w:rPr>
              <w:t>rd</w:t>
            </w:r>
            <w:proofErr w:type="spellEnd"/>
            <w:r w:rsidRPr="00487B3B">
              <w:rPr>
                <w:rFonts w:hint="eastAsia"/>
              </w:rPr>
              <w:t xml:space="preserve">] </w:t>
            </w:r>
            <w:r w:rsidRPr="00487B3B">
              <w:rPr>
                <w:rFonts w:hint="eastAsia"/>
              </w:rPr>
              <w:t>←</w:t>
            </w:r>
            <w:r w:rsidRPr="00487B3B">
              <w:rPr>
                <w:rFonts w:hint="eastAsia"/>
              </w:rPr>
              <w:t xml:space="preserve"> 0</w:t>
            </w:r>
          </w:p>
        </w:tc>
      </w:tr>
      <w:tr w:rsidR="00087D2C" w:rsidRPr="00DE14F5" w14:paraId="62B95E5F" w14:textId="77777777" w:rsidTr="00216184">
        <w:trPr>
          <w:jc w:val="center"/>
        </w:trPr>
        <w:tc>
          <w:tcPr>
            <w:tcW w:w="426" w:type="dxa"/>
            <w:tcBorders>
              <w:top w:val="single" w:sz="8" w:space="0" w:color="008000"/>
              <w:bottom w:val="single" w:sz="8" w:space="0" w:color="008000"/>
            </w:tcBorders>
          </w:tcPr>
          <w:p w14:paraId="7465F580" w14:textId="53C392CE" w:rsidR="00087D2C" w:rsidRDefault="00487B3B" w:rsidP="00091816">
            <w:pPr>
              <w:pStyle w:val="aff8"/>
              <w:ind w:firstLineChars="0" w:firstLine="0"/>
              <w:jc w:val="center"/>
            </w:pPr>
            <w:r>
              <w:t>5</w:t>
            </w:r>
          </w:p>
        </w:tc>
        <w:tc>
          <w:tcPr>
            <w:tcW w:w="850" w:type="dxa"/>
            <w:tcBorders>
              <w:top w:val="single" w:sz="8" w:space="0" w:color="008000"/>
              <w:bottom w:val="single" w:sz="8" w:space="0" w:color="008000"/>
            </w:tcBorders>
          </w:tcPr>
          <w:p w14:paraId="06883148" w14:textId="4DC29ADA" w:rsidR="00087D2C" w:rsidRDefault="00487B3B" w:rsidP="00091816">
            <w:pPr>
              <w:pStyle w:val="aff8"/>
              <w:ind w:firstLineChars="0" w:firstLine="0"/>
              <w:jc w:val="center"/>
            </w:pPr>
            <w:proofErr w:type="spellStart"/>
            <w:r>
              <w:t>addi</w:t>
            </w:r>
            <w:proofErr w:type="spellEnd"/>
          </w:p>
        </w:tc>
        <w:tc>
          <w:tcPr>
            <w:tcW w:w="1843" w:type="dxa"/>
            <w:tcBorders>
              <w:top w:val="single" w:sz="8" w:space="0" w:color="008000"/>
              <w:bottom w:val="single" w:sz="8" w:space="0" w:color="008000"/>
            </w:tcBorders>
          </w:tcPr>
          <w:p w14:paraId="31D73B59" w14:textId="5CFF9384" w:rsidR="00087D2C" w:rsidRDefault="00487B3B" w:rsidP="00091816">
            <w:pPr>
              <w:pStyle w:val="aff8"/>
              <w:ind w:firstLineChars="0" w:firstLine="0"/>
              <w:jc w:val="center"/>
            </w:pPr>
            <w:proofErr w:type="spellStart"/>
            <w:r w:rsidRPr="00487B3B">
              <w:t>addi</w:t>
            </w:r>
            <w:proofErr w:type="spellEnd"/>
            <w:r w:rsidRPr="00487B3B">
              <w:t xml:space="preserve"> </w:t>
            </w:r>
            <w:proofErr w:type="gramStart"/>
            <w:r w:rsidRPr="00487B3B">
              <w:t>rd,rs</w:t>
            </w:r>
            <w:proofErr w:type="gramEnd"/>
            <w:r w:rsidRPr="00487B3B">
              <w:t>1,imm</w:t>
            </w:r>
          </w:p>
        </w:tc>
        <w:tc>
          <w:tcPr>
            <w:tcW w:w="4436" w:type="dxa"/>
            <w:tcBorders>
              <w:top w:val="single" w:sz="8" w:space="0" w:color="008000"/>
              <w:bottom w:val="single" w:sz="8" w:space="0" w:color="008000"/>
            </w:tcBorders>
          </w:tcPr>
          <w:p w14:paraId="290C94E8" w14:textId="716751DE" w:rsidR="00087D2C" w:rsidRPr="00487B3B" w:rsidRDefault="00487B3B" w:rsidP="00216184">
            <w:pPr>
              <w:pStyle w:val="aff8"/>
              <w:ind w:firstLineChars="0" w:firstLine="0"/>
            </w:pPr>
            <w:r w:rsidRPr="00487B3B">
              <w:rPr>
                <w:rFonts w:hint="eastAsia"/>
              </w:rPr>
              <w:t>R[</w:t>
            </w:r>
            <w:proofErr w:type="spellStart"/>
            <w:r w:rsidRPr="00487B3B">
              <w:rPr>
                <w:rFonts w:hint="eastAsia"/>
              </w:rPr>
              <w:t>rd</w:t>
            </w:r>
            <w:proofErr w:type="spellEnd"/>
            <w:r w:rsidRPr="00487B3B">
              <w:rPr>
                <w:rFonts w:hint="eastAsia"/>
              </w:rPr>
              <w:t xml:space="preserve">] </w:t>
            </w:r>
            <w:r w:rsidRPr="00487B3B">
              <w:rPr>
                <w:rFonts w:hint="eastAsia"/>
              </w:rPr>
              <w:t>←</w:t>
            </w:r>
            <w:r w:rsidRPr="00487B3B">
              <w:rPr>
                <w:rFonts w:hint="eastAsia"/>
              </w:rPr>
              <w:t xml:space="preserve"> R[rs1] + </w:t>
            </w:r>
            <w:proofErr w:type="spellStart"/>
            <w:r w:rsidRPr="00487B3B">
              <w:rPr>
                <w:rFonts w:hint="eastAsia"/>
              </w:rPr>
              <w:t>SignExt</w:t>
            </w:r>
            <w:proofErr w:type="spellEnd"/>
            <w:r w:rsidRPr="00487B3B">
              <w:rPr>
                <w:rFonts w:hint="eastAsia"/>
              </w:rPr>
              <w:t>(</w:t>
            </w:r>
            <w:proofErr w:type="spellStart"/>
            <w:r w:rsidRPr="00487B3B">
              <w:rPr>
                <w:rFonts w:hint="eastAsia"/>
              </w:rPr>
              <w:t>imm</w:t>
            </w:r>
            <w:proofErr w:type="spellEnd"/>
            <w:r w:rsidRPr="00487B3B">
              <w:rPr>
                <w:rFonts w:hint="eastAsia"/>
              </w:rPr>
              <w:t>)</w:t>
            </w:r>
          </w:p>
        </w:tc>
      </w:tr>
    </w:tbl>
    <w:p w14:paraId="2B41A221" w14:textId="77777777" w:rsidR="00087D2C" w:rsidRDefault="00087D2C" w:rsidP="00251310">
      <w:pPr>
        <w:pStyle w:val="a3"/>
        <w:ind w:firstLineChars="0"/>
      </w:pPr>
    </w:p>
    <w:p w14:paraId="22FCF61D" w14:textId="77777777" w:rsidR="00251310" w:rsidRDefault="00251310" w:rsidP="00240601">
      <w:pPr>
        <w:pStyle w:val="2"/>
      </w:pPr>
      <w:bookmarkStart w:id="25" w:name="_Toc88303761"/>
      <w:r>
        <w:rPr>
          <w:rFonts w:hint="eastAsia"/>
        </w:rPr>
        <w:t>方案设计</w:t>
      </w:r>
      <w:bookmarkEnd w:id="25"/>
    </w:p>
    <w:p w14:paraId="4F9F60EE" w14:textId="095A06E9" w:rsidR="00087D2C" w:rsidRPr="0055384A" w:rsidRDefault="0055384A" w:rsidP="0055384A">
      <w:pPr>
        <w:pStyle w:val="30"/>
        <w:spacing w:before="229" w:after="229"/>
        <w:rPr>
          <w:color w:val="FF0000"/>
        </w:rPr>
      </w:pPr>
      <w:r w:rsidRPr="0055384A">
        <w:rPr>
          <w:rFonts w:hint="eastAsia"/>
        </w:rPr>
        <w:t>RISC-V</w:t>
      </w:r>
      <w:r w:rsidRPr="0055384A">
        <w:rPr>
          <w:rFonts w:hint="eastAsia"/>
        </w:rPr>
        <w:t>指令译码器设计</w:t>
      </w:r>
    </w:p>
    <w:p w14:paraId="7EF0124F" w14:textId="2C6F10A3" w:rsidR="0055384A" w:rsidRDefault="00240601" w:rsidP="00240601">
      <w:pPr>
        <w:pStyle w:val="affd"/>
        <w:ind w:firstLine="420"/>
      </w:pPr>
      <w:r w:rsidRPr="00240601">
        <w:rPr>
          <w:rFonts w:hint="eastAsia"/>
        </w:rPr>
        <w:t>利用比较器等功能模块将</w:t>
      </w:r>
      <w:r w:rsidRPr="00240601">
        <w:rPr>
          <w:rFonts w:hint="eastAsia"/>
        </w:rPr>
        <w:t>32</w:t>
      </w:r>
      <w:r w:rsidRPr="00240601">
        <w:rPr>
          <w:rFonts w:hint="eastAsia"/>
        </w:rPr>
        <w:t>位</w:t>
      </w:r>
      <w:r w:rsidRPr="00087D2C">
        <w:rPr>
          <w:rFonts w:hint="eastAsia"/>
        </w:rPr>
        <w:t>RISC-V</w:t>
      </w:r>
      <w:r w:rsidRPr="00240601">
        <w:rPr>
          <w:rFonts w:hint="eastAsia"/>
        </w:rPr>
        <w:t xml:space="preserve"> </w:t>
      </w:r>
      <w:r w:rsidRPr="00240601">
        <w:rPr>
          <w:rFonts w:hint="eastAsia"/>
        </w:rPr>
        <w:t>指令字译码生成</w:t>
      </w:r>
      <w:r w:rsidRPr="00240601">
        <w:rPr>
          <w:rFonts w:hint="eastAsia"/>
        </w:rPr>
        <w:t>LW</w:t>
      </w:r>
      <w:r w:rsidRPr="00240601">
        <w:rPr>
          <w:rFonts w:hint="eastAsia"/>
        </w:rPr>
        <w:t>、</w:t>
      </w:r>
      <w:r w:rsidRPr="00240601">
        <w:rPr>
          <w:rFonts w:hint="eastAsia"/>
        </w:rPr>
        <w:t>SW</w:t>
      </w:r>
      <w:r w:rsidRPr="00240601">
        <w:rPr>
          <w:rFonts w:hint="eastAsia"/>
        </w:rPr>
        <w:t>、</w:t>
      </w:r>
      <w:r w:rsidRPr="00240601">
        <w:rPr>
          <w:rFonts w:hint="eastAsia"/>
        </w:rPr>
        <w:t>BEQ</w:t>
      </w:r>
      <w:r w:rsidRPr="00240601">
        <w:rPr>
          <w:rFonts w:hint="eastAsia"/>
        </w:rPr>
        <w:t>、</w:t>
      </w:r>
      <w:r w:rsidRPr="00240601">
        <w:rPr>
          <w:rFonts w:hint="eastAsia"/>
        </w:rPr>
        <w:t>SLT</w:t>
      </w:r>
      <w:r w:rsidRPr="00240601">
        <w:rPr>
          <w:rFonts w:hint="eastAsia"/>
        </w:rPr>
        <w:t>、</w:t>
      </w:r>
      <w:r w:rsidRPr="00240601">
        <w:rPr>
          <w:rFonts w:hint="eastAsia"/>
        </w:rPr>
        <w:t>ADDI</w:t>
      </w:r>
      <w:r w:rsidRPr="00240601">
        <w:rPr>
          <w:rFonts w:hint="eastAsia"/>
        </w:rPr>
        <w:t>、</w:t>
      </w:r>
      <w:proofErr w:type="spellStart"/>
      <w:r w:rsidRPr="00240601">
        <w:rPr>
          <w:rFonts w:hint="eastAsia"/>
        </w:rPr>
        <w:t>OtherInstr</w:t>
      </w:r>
      <w:proofErr w:type="spellEnd"/>
      <w:r w:rsidRPr="00240601">
        <w:rPr>
          <w:rFonts w:hint="eastAsia"/>
        </w:rPr>
        <w:t>等指令译码信号</w:t>
      </w:r>
      <w:r>
        <w:rPr>
          <w:rFonts w:hint="eastAsia"/>
        </w:rPr>
        <w:t>。</w:t>
      </w:r>
    </w:p>
    <w:p w14:paraId="0B611FE0" w14:textId="62B9CC0A" w:rsidR="00240601" w:rsidRDefault="00240601" w:rsidP="00240601">
      <w:pPr>
        <w:pStyle w:val="affd"/>
        <w:ind w:firstLine="420"/>
      </w:pPr>
      <w:r w:rsidRPr="00240601">
        <w:rPr>
          <w:rFonts w:hint="eastAsia"/>
        </w:rPr>
        <w:lastRenderedPageBreak/>
        <w:t>指令译码器是控制器核心功能部件，负责将指令字翻译成一根根的指令译码信号，每一根指令译码信号代表一条具体的指令，如</w:t>
      </w:r>
      <w:r>
        <w:fldChar w:fldCharType="begin"/>
      </w:r>
      <w:r>
        <w:instrText xml:space="preserve"> </w:instrText>
      </w:r>
      <w:r>
        <w:rPr>
          <w:rFonts w:hint="eastAsia"/>
        </w:rPr>
        <w:instrText>REF _Ref88247762 \h</w:instrText>
      </w:r>
      <w:r>
        <w:instrText xml:space="preserve"> </w:instrText>
      </w:r>
      <w:r>
        <w:fldChar w:fldCharType="separate"/>
      </w:r>
      <w:r>
        <w:t>图</w:t>
      </w:r>
      <w:r>
        <w:t>1.</w:t>
      </w:r>
      <w:r>
        <w:rPr>
          <w:noProof/>
        </w:rPr>
        <w:t>1</w:t>
      </w:r>
      <w:r>
        <w:fldChar w:fldCharType="end"/>
      </w:r>
      <w:r w:rsidRPr="00240601">
        <w:rPr>
          <w:rFonts w:hint="eastAsia"/>
        </w:rPr>
        <w:t>中的</w:t>
      </w:r>
      <w:r w:rsidRPr="00240601">
        <w:rPr>
          <w:rFonts w:hint="eastAsia"/>
        </w:rPr>
        <w:t>I1...</w:t>
      </w:r>
      <w:proofErr w:type="spellStart"/>
      <w:r w:rsidRPr="00240601">
        <w:rPr>
          <w:rFonts w:hint="eastAsia"/>
        </w:rPr>
        <w:t>Im</w:t>
      </w:r>
      <w:proofErr w:type="spellEnd"/>
      <w:r w:rsidRPr="00240601">
        <w:rPr>
          <w:rFonts w:hint="eastAsia"/>
        </w:rPr>
        <w:t>。</w:t>
      </w:r>
    </w:p>
    <w:p w14:paraId="30EA56C5" w14:textId="36F1C02E" w:rsidR="00240601" w:rsidRDefault="00240601" w:rsidP="00240601">
      <w:pPr>
        <w:pStyle w:val="affd"/>
        <w:jc w:val="center"/>
      </w:pPr>
      <w:r>
        <w:rPr>
          <w:noProof/>
        </w:rPr>
        <w:drawing>
          <wp:inline distT="0" distB="0" distL="0" distR="0" wp14:anchorId="557DBCCE" wp14:editId="70AEC5BD">
            <wp:extent cx="4866064" cy="2355273"/>
            <wp:effectExtent l="0" t="0" r="0" b="6985"/>
            <wp:docPr id="15" name="图片 15" descr="C:\Users\Dell\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2443" cy="2382562"/>
                    </a:xfrm>
                    <a:prstGeom prst="rect">
                      <a:avLst/>
                    </a:prstGeom>
                    <a:noFill/>
                    <a:ln>
                      <a:noFill/>
                    </a:ln>
                  </pic:spPr>
                </pic:pic>
              </a:graphicData>
            </a:graphic>
          </wp:inline>
        </w:drawing>
      </w:r>
    </w:p>
    <w:p w14:paraId="7366716F" w14:textId="473BFB74" w:rsidR="00240601" w:rsidRDefault="00240601" w:rsidP="00240601">
      <w:pPr>
        <w:pStyle w:val="aff1"/>
        <w:spacing w:before="91" w:after="91"/>
      </w:pPr>
      <w:bookmarkStart w:id="26" w:name="_Ref88247762"/>
      <w:r>
        <w:t>图1.</w:t>
      </w:r>
      <w:r>
        <w:fldChar w:fldCharType="begin"/>
      </w:r>
      <w:r>
        <w:instrText xml:space="preserve"> SEQ 图1. \* ARABIC </w:instrText>
      </w:r>
      <w:r>
        <w:fldChar w:fldCharType="separate"/>
      </w:r>
      <w:r w:rsidR="00266A3B">
        <w:rPr>
          <w:noProof/>
        </w:rPr>
        <w:t>1</w:t>
      </w:r>
      <w:r>
        <w:fldChar w:fldCharType="end"/>
      </w:r>
      <w:bookmarkEnd w:id="26"/>
      <w:r>
        <w:t xml:space="preserve"> </w:t>
      </w:r>
      <w:r>
        <w:rPr>
          <w:rFonts w:ascii="微软雅黑" w:eastAsia="微软雅黑" w:hAnsi="微软雅黑" w:hint="eastAsia"/>
          <w:color w:val="333333"/>
          <w:shd w:val="clear" w:color="auto" w:fill="FAFAFA"/>
        </w:rPr>
        <w:t>指令译码器</w:t>
      </w:r>
    </w:p>
    <w:p w14:paraId="50D9D4C2" w14:textId="6FAC39B7" w:rsidR="00240601" w:rsidRPr="00240601" w:rsidRDefault="00240601" w:rsidP="00240601">
      <w:pPr>
        <w:pStyle w:val="affd"/>
      </w:pPr>
      <w:r>
        <w:tab/>
      </w:r>
      <w:r>
        <w:rPr>
          <w:rFonts w:hint="eastAsia"/>
        </w:rPr>
        <w:t>具体电路设计见</w:t>
      </w:r>
      <w:r>
        <w:fldChar w:fldCharType="begin"/>
      </w:r>
      <w:r>
        <w:instrText xml:space="preserve"> </w:instrText>
      </w:r>
      <w:r>
        <w:rPr>
          <w:rFonts w:hint="eastAsia"/>
        </w:rPr>
        <w:instrText>REF _Ref88247839 \h</w:instrText>
      </w:r>
      <w:r>
        <w:instrText xml:space="preserve"> </w:instrText>
      </w:r>
      <w:r>
        <w:fldChar w:fldCharType="separate"/>
      </w:r>
      <w:r>
        <w:t>图</w:t>
      </w:r>
      <w:r>
        <w:t>1.</w:t>
      </w:r>
      <w:r>
        <w:rPr>
          <w:noProof/>
        </w:rPr>
        <w:t>2</w:t>
      </w:r>
      <w:r>
        <w:fldChar w:fldCharType="end"/>
      </w:r>
      <w:r>
        <w:rPr>
          <w:rFonts w:hint="eastAsia"/>
        </w:rPr>
        <w:t>。</w:t>
      </w:r>
    </w:p>
    <w:p w14:paraId="27B8E257" w14:textId="3BDE0E5D" w:rsidR="00240601" w:rsidRDefault="00240601" w:rsidP="00240601">
      <w:pPr>
        <w:pStyle w:val="affd"/>
      </w:pPr>
      <w:r>
        <w:rPr>
          <w:noProof/>
        </w:rPr>
        <w:drawing>
          <wp:inline distT="0" distB="0" distL="0" distR="0" wp14:anchorId="23F8D67A" wp14:editId="05DCD4FF">
            <wp:extent cx="5688965" cy="3089910"/>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8965" cy="3089910"/>
                    </a:xfrm>
                    <a:prstGeom prst="rect">
                      <a:avLst/>
                    </a:prstGeom>
                  </pic:spPr>
                </pic:pic>
              </a:graphicData>
            </a:graphic>
          </wp:inline>
        </w:drawing>
      </w:r>
    </w:p>
    <w:p w14:paraId="57F3BA12" w14:textId="3176FFAB" w:rsidR="00240601" w:rsidRPr="00240601" w:rsidRDefault="00240601" w:rsidP="00240601">
      <w:pPr>
        <w:pStyle w:val="aff1"/>
        <w:spacing w:before="91" w:after="91"/>
      </w:pPr>
      <w:r w:rsidRPr="00240601">
        <w:rPr>
          <w:rFonts w:hint="eastAsia"/>
        </w:rPr>
        <w:t xml:space="preserve"> </w:t>
      </w:r>
      <w:bookmarkStart w:id="27" w:name="_Ref88247839"/>
      <w:r>
        <w:t>图1.</w:t>
      </w:r>
      <w:r>
        <w:fldChar w:fldCharType="begin"/>
      </w:r>
      <w:r>
        <w:instrText xml:space="preserve"> SEQ 图1. \* ARABIC </w:instrText>
      </w:r>
      <w:r>
        <w:fldChar w:fldCharType="separate"/>
      </w:r>
      <w:r w:rsidR="00266A3B">
        <w:rPr>
          <w:noProof/>
        </w:rPr>
        <w:t>2</w:t>
      </w:r>
      <w:r>
        <w:fldChar w:fldCharType="end"/>
      </w:r>
      <w:bookmarkEnd w:id="27"/>
      <w:r>
        <w:t xml:space="preserve"> </w:t>
      </w:r>
      <w:r w:rsidRPr="00240601">
        <w:rPr>
          <w:rFonts w:hint="eastAsia"/>
        </w:rPr>
        <w:t>RISC-V指令译码器设计</w:t>
      </w:r>
    </w:p>
    <w:p w14:paraId="52577D53" w14:textId="24917BDD" w:rsidR="00240601" w:rsidRPr="00240601" w:rsidRDefault="00240601" w:rsidP="00240601">
      <w:pPr>
        <w:pStyle w:val="30"/>
        <w:spacing w:before="229" w:after="229"/>
        <w:rPr>
          <w:color w:val="FF0000"/>
        </w:rPr>
      </w:pPr>
      <w:r w:rsidRPr="00240601">
        <w:rPr>
          <w:rFonts w:hint="eastAsia"/>
        </w:rPr>
        <w:t>单总线</w:t>
      </w:r>
      <w:r w:rsidRPr="00240601">
        <w:rPr>
          <w:rFonts w:hint="eastAsia"/>
        </w:rPr>
        <w:t>CPU</w:t>
      </w:r>
      <w:r w:rsidRPr="00240601">
        <w:rPr>
          <w:rFonts w:hint="eastAsia"/>
        </w:rPr>
        <w:t>微程序入口查找逻辑</w:t>
      </w:r>
    </w:p>
    <w:p w14:paraId="69CCE808" w14:textId="7017FD78" w:rsidR="00240601" w:rsidRDefault="00240601" w:rsidP="00240601">
      <w:pPr>
        <w:pStyle w:val="affd"/>
        <w:ind w:firstLine="420"/>
      </w:pPr>
      <w:r w:rsidRPr="00240601">
        <w:rPr>
          <w:rFonts w:hint="eastAsia"/>
        </w:rPr>
        <w:t>微程序控制器中微程序分支的基本原理</w:t>
      </w:r>
      <w:r>
        <w:rPr>
          <w:rFonts w:hint="eastAsia"/>
        </w:rPr>
        <w:t>如</w:t>
      </w:r>
      <w:r w:rsidR="0080221B">
        <w:fldChar w:fldCharType="begin"/>
      </w:r>
      <w:r w:rsidR="0080221B">
        <w:instrText xml:space="preserve"> </w:instrText>
      </w:r>
      <w:r w:rsidR="0080221B">
        <w:rPr>
          <w:rFonts w:hint="eastAsia"/>
        </w:rPr>
        <w:instrText>REF _Ref88248148 \h</w:instrText>
      </w:r>
      <w:r w:rsidR="0080221B">
        <w:instrText xml:space="preserve"> </w:instrText>
      </w:r>
      <w:r w:rsidR="0080221B">
        <w:fldChar w:fldCharType="separate"/>
      </w:r>
      <w:r w:rsidR="0080221B">
        <w:rPr>
          <w:rFonts w:hint="eastAsia"/>
        </w:rPr>
        <w:t>图</w:t>
      </w:r>
      <w:r w:rsidR="0080221B">
        <w:rPr>
          <w:rFonts w:hint="eastAsia"/>
        </w:rPr>
        <w:t>1</w:t>
      </w:r>
      <w:r w:rsidR="0080221B">
        <w:t>.</w:t>
      </w:r>
      <w:r w:rsidR="0080221B">
        <w:rPr>
          <w:noProof/>
        </w:rPr>
        <w:t>3</w:t>
      </w:r>
      <w:r w:rsidR="0080221B">
        <w:fldChar w:fldCharType="end"/>
      </w:r>
      <w:r>
        <w:rPr>
          <w:rFonts w:hint="eastAsia"/>
        </w:rPr>
        <w:t>，</w:t>
      </w:r>
      <w:r w:rsidRPr="00240601">
        <w:rPr>
          <w:rFonts w:hint="eastAsia"/>
        </w:rPr>
        <w:t>根据指令译码信号生成</w:t>
      </w:r>
      <w:r w:rsidRPr="00240601">
        <w:rPr>
          <w:rFonts w:hint="eastAsia"/>
        </w:rPr>
        <w:t>5</w:t>
      </w:r>
      <w:r w:rsidRPr="00240601">
        <w:rPr>
          <w:rFonts w:hint="eastAsia"/>
        </w:rPr>
        <w:t>位的微程序入口地址</w:t>
      </w:r>
      <w:r>
        <w:rPr>
          <w:rFonts w:hint="eastAsia"/>
        </w:rPr>
        <w:t>，利用多路选择器选择入口地址</w:t>
      </w:r>
      <w:r w:rsidRPr="00240601">
        <w:rPr>
          <w:rFonts w:hint="eastAsia"/>
        </w:rPr>
        <w:t>。</w:t>
      </w:r>
      <w:r w:rsidR="0080221B">
        <w:rPr>
          <w:rFonts w:hint="eastAsia"/>
        </w:rPr>
        <w:t>电路设计如</w:t>
      </w:r>
      <w:r w:rsidR="0080221B">
        <w:fldChar w:fldCharType="begin"/>
      </w:r>
      <w:r w:rsidR="0080221B">
        <w:instrText xml:space="preserve"> </w:instrText>
      </w:r>
      <w:r w:rsidR="0080221B">
        <w:rPr>
          <w:rFonts w:hint="eastAsia"/>
        </w:rPr>
        <w:instrText>REF _Ref88248340 \h</w:instrText>
      </w:r>
      <w:r w:rsidR="0080221B">
        <w:instrText xml:space="preserve"> </w:instrText>
      </w:r>
      <w:r w:rsidR="0080221B">
        <w:fldChar w:fldCharType="separate"/>
      </w:r>
      <w:r w:rsidR="0080221B">
        <w:rPr>
          <w:rFonts w:hint="eastAsia"/>
        </w:rPr>
        <w:t>图</w:t>
      </w:r>
      <w:r w:rsidR="0080221B">
        <w:rPr>
          <w:rFonts w:hint="eastAsia"/>
        </w:rPr>
        <w:t>1.</w:t>
      </w:r>
      <w:r w:rsidR="0080221B">
        <w:rPr>
          <w:noProof/>
        </w:rPr>
        <w:t>4</w:t>
      </w:r>
      <w:r w:rsidR="0080221B">
        <w:fldChar w:fldCharType="end"/>
      </w:r>
      <w:r w:rsidR="0080221B">
        <w:rPr>
          <w:rFonts w:hint="eastAsia"/>
        </w:rPr>
        <w:t>。</w:t>
      </w:r>
    </w:p>
    <w:p w14:paraId="1D565AFD" w14:textId="31F24BC7" w:rsidR="00240601" w:rsidRDefault="00240601" w:rsidP="00240601">
      <w:pPr>
        <w:pStyle w:val="affd"/>
        <w:ind w:firstLine="420"/>
        <w:jc w:val="center"/>
      </w:pPr>
      <w:r>
        <w:rPr>
          <w:noProof/>
        </w:rPr>
        <w:lastRenderedPageBreak/>
        <w:drawing>
          <wp:inline distT="0" distB="0" distL="0" distR="0" wp14:anchorId="10EF9555" wp14:editId="1BF3B4E8">
            <wp:extent cx="4322445" cy="1953260"/>
            <wp:effectExtent l="0" t="0" r="1905" b="8890"/>
            <wp:docPr id="16" name="图片 16" descr="C:\Users\Dell\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image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2445" cy="1953260"/>
                    </a:xfrm>
                    <a:prstGeom prst="rect">
                      <a:avLst/>
                    </a:prstGeom>
                    <a:noFill/>
                    <a:ln>
                      <a:noFill/>
                    </a:ln>
                  </pic:spPr>
                </pic:pic>
              </a:graphicData>
            </a:graphic>
          </wp:inline>
        </w:drawing>
      </w:r>
    </w:p>
    <w:p w14:paraId="3751E60A" w14:textId="48ED805E" w:rsidR="00240601" w:rsidRPr="00240601" w:rsidRDefault="00240601" w:rsidP="00240601">
      <w:pPr>
        <w:pStyle w:val="aff1"/>
        <w:spacing w:before="91" w:after="91"/>
      </w:pPr>
      <w:bookmarkStart w:id="28" w:name="_Ref88248148"/>
      <w:r>
        <w:rPr>
          <w:rFonts w:hint="eastAsia"/>
        </w:rPr>
        <w:t>图1</w:t>
      </w:r>
      <w:r>
        <w:t>.</w:t>
      </w:r>
      <w:r>
        <w:fldChar w:fldCharType="begin"/>
      </w:r>
      <w:r>
        <w:instrText xml:space="preserve"> </w:instrText>
      </w:r>
      <w:r>
        <w:rPr>
          <w:rFonts w:hint="eastAsia"/>
        </w:rPr>
        <w:instrText>SEQ 图1. \* ARABIC</w:instrText>
      </w:r>
      <w:r>
        <w:instrText xml:space="preserve"> </w:instrText>
      </w:r>
      <w:r>
        <w:fldChar w:fldCharType="separate"/>
      </w:r>
      <w:r w:rsidR="00266A3B">
        <w:rPr>
          <w:noProof/>
        </w:rPr>
        <w:t>3</w:t>
      </w:r>
      <w:r>
        <w:fldChar w:fldCharType="end"/>
      </w:r>
      <w:bookmarkEnd w:id="28"/>
      <w:r>
        <w:t xml:space="preserve"> </w:t>
      </w:r>
      <w:r>
        <w:rPr>
          <w:rFonts w:hint="eastAsia"/>
        </w:rPr>
        <w:t>微程序控</w:t>
      </w:r>
      <w:r w:rsidR="0080221B">
        <w:rPr>
          <w:rFonts w:hint="eastAsia"/>
        </w:rPr>
        <w:t>入口查找</w:t>
      </w:r>
    </w:p>
    <w:p w14:paraId="0B8F774E" w14:textId="2EA66B2A" w:rsidR="0080221B" w:rsidRDefault="0080221B" w:rsidP="0080221B">
      <w:pPr>
        <w:pStyle w:val="a3"/>
        <w:ind w:firstLineChars="0" w:firstLine="0"/>
        <w:jc w:val="center"/>
        <w:rPr>
          <w:color w:val="FF0000"/>
        </w:rPr>
      </w:pPr>
      <w:r>
        <w:rPr>
          <w:noProof/>
        </w:rPr>
        <w:drawing>
          <wp:inline distT="0" distB="0" distL="0" distR="0" wp14:anchorId="17EA1CAC" wp14:editId="0B5A9F85">
            <wp:extent cx="2423370" cy="24767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3370" cy="2476715"/>
                    </a:xfrm>
                    <a:prstGeom prst="rect">
                      <a:avLst/>
                    </a:prstGeom>
                  </pic:spPr>
                </pic:pic>
              </a:graphicData>
            </a:graphic>
          </wp:inline>
        </w:drawing>
      </w:r>
    </w:p>
    <w:p w14:paraId="4169E66D" w14:textId="0E0F79A1" w:rsidR="0080221B" w:rsidRDefault="0080221B" w:rsidP="0080221B">
      <w:pPr>
        <w:pStyle w:val="aff1"/>
        <w:spacing w:before="91" w:after="91"/>
        <w:rPr>
          <w:color w:val="FF0000"/>
        </w:rPr>
      </w:pPr>
      <w:bookmarkStart w:id="29" w:name="_Ref88248340"/>
      <w:r>
        <w:rPr>
          <w:rFonts w:hint="eastAsia"/>
        </w:rPr>
        <w:t>图1.</w:t>
      </w:r>
      <w:r>
        <w:fldChar w:fldCharType="begin"/>
      </w:r>
      <w:r>
        <w:instrText xml:space="preserve"> </w:instrText>
      </w:r>
      <w:r>
        <w:rPr>
          <w:rFonts w:hint="eastAsia"/>
        </w:rPr>
        <w:instrText>SEQ 图1. \* ARABIC</w:instrText>
      </w:r>
      <w:r>
        <w:instrText xml:space="preserve"> </w:instrText>
      </w:r>
      <w:r>
        <w:fldChar w:fldCharType="separate"/>
      </w:r>
      <w:r w:rsidR="00266A3B">
        <w:rPr>
          <w:noProof/>
        </w:rPr>
        <w:t>4</w:t>
      </w:r>
      <w:r>
        <w:fldChar w:fldCharType="end"/>
      </w:r>
      <w:bookmarkEnd w:id="29"/>
      <w:r>
        <w:t xml:space="preserve"> </w:t>
      </w:r>
      <w:r w:rsidRPr="0080221B">
        <w:rPr>
          <w:rFonts w:hint="eastAsia"/>
        </w:rPr>
        <w:t>微程序地址转移逻辑电路</w:t>
      </w:r>
    </w:p>
    <w:p w14:paraId="06B84F6D" w14:textId="386A70DC" w:rsidR="0080221B" w:rsidRPr="0080221B" w:rsidRDefault="0080221B" w:rsidP="0080221B">
      <w:pPr>
        <w:pStyle w:val="30"/>
        <w:spacing w:before="229" w:after="229"/>
        <w:rPr>
          <w:color w:val="FF0000"/>
        </w:rPr>
      </w:pPr>
      <w:r w:rsidRPr="0080221B">
        <w:rPr>
          <w:rFonts w:hint="eastAsia"/>
        </w:rPr>
        <w:t>单总线</w:t>
      </w:r>
      <w:r w:rsidRPr="0080221B">
        <w:rPr>
          <w:rFonts w:hint="eastAsia"/>
        </w:rPr>
        <w:t>CPU</w:t>
      </w:r>
      <w:r w:rsidRPr="0080221B">
        <w:rPr>
          <w:rFonts w:hint="eastAsia"/>
        </w:rPr>
        <w:t>微程序条件判别测试逻辑</w:t>
      </w:r>
    </w:p>
    <w:p w14:paraId="368D193B" w14:textId="7F204B22" w:rsidR="0080221B" w:rsidRPr="0080221B" w:rsidRDefault="0080221B" w:rsidP="0080221B">
      <w:pPr>
        <w:pStyle w:val="affd"/>
        <w:ind w:firstLine="420"/>
      </w:pPr>
      <w:r w:rsidRPr="0080221B">
        <w:rPr>
          <w:rFonts w:hint="eastAsia"/>
        </w:rPr>
        <w:t>根据微指令字中的判别测试字段和条件反馈信息生成后续地址的多路选择信号，实现对应组合逻辑。填写</w:t>
      </w:r>
      <w:r w:rsidRPr="0080221B">
        <w:rPr>
          <w:rFonts w:hint="eastAsia"/>
        </w:rPr>
        <w:t>EXCEL</w:t>
      </w:r>
      <w:r w:rsidRPr="0080221B">
        <w:rPr>
          <w:rFonts w:hint="eastAsia"/>
        </w:rPr>
        <w:t>表格中的组合逻辑真值表</w:t>
      </w:r>
      <w:r>
        <w:rPr>
          <w:rFonts w:hint="eastAsia"/>
        </w:rPr>
        <w:t>，</w:t>
      </w:r>
      <w:r w:rsidRPr="0080221B">
        <w:rPr>
          <w:rFonts w:hint="eastAsia"/>
        </w:rPr>
        <w:t>在</w:t>
      </w:r>
      <w:proofErr w:type="spellStart"/>
      <w:r w:rsidRPr="0080221B">
        <w:rPr>
          <w:rFonts w:hint="eastAsia"/>
        </w:rPr>
        <w:t>logisim</w:t>
      </w:r>
      <w:proofErr w:type="spellEnd"/>
      <w:r w:rsidRPr="0080221B">
        <w:rPr>
          <w:rFonts w:hint="eastAsia"/>
        </w:rPr>
        <w:t>中利用分析组合逻辑电路功能自动生成电路</w:t>
      </w:r>
      <w:r>
        <w:rPr>
          <w:rFonts w:hint="eastAsia"/>
        </w:rPr>
        <w:t>。电路设计如</w:t>
      </w:r>
      <w:r>
        <w:fldChar w:fldCharType="begin"/>
      </w:r>
      <w:r>
        <w:instrText xml:space="preserve"> </w:instrText>
      </w:r>
      <w:r>
        <w:rPr>
          <w:rFonts w:hint="eastAsia"/>
        </w:rPr>
        <w:instrText>REF _Ref88248546 \h</w:instrText>
      </w:r>
      <w:r>
        <w:instrText xml:space="preserve"> </w:instrText>
      </w:r>
      <w:r>
        <w:fldChar w:fldCharType="separate"/>
      </w:r>
      <w:r>
        <w:rPr>
          <w:rFonts w:hint="eastAsia"/>
        </w:rPr>
        <w:t>图</w:t>
      </w:r>
      <w:r>
        <w:rPr>
          <w:rFonts w:hint="eastAsia"/>
        </w:rPr>
        <w:t>1.</w:t>
      </w:r>
      <w:r>
        <w:rPr>
          <w:noProof/>
        </w:rPr>
        <w:t>5</w:t>
      </w:r>
      <w:r>
        <w:fldChar w:fldCharType="end"/>
      </w:r>
      <w:r>
        <w:rPr>
          <w:rFonts w:hint="eastAsia"/>
        </w:rPr>
        <w:t>。</w:t>
      </w:r>
    </w:p>
    <w:p w14:paraId="034D0162" w14:textId="7DB08DB6" w:rsidR="0080221B" w:rsidRDefault="0080221B" w:rsidP="0080221B">
      <w:pPr>
        <w:pStyle w:val="affd"/>
        <w:ind w:firstLine="420"/>
        <w:jc w:val="center"/>
      </w:pPr>
      <w:r>
        <w:rPr>
          <w:noProof/>
        </w:rPr>
        <w:drawing>
          <wp:inline distT="0" distB="0" distL="0" distR="0" wp14:anchorId="146E510B" wp14:editId="6727D202">
            <wp:extent cx="3299746" cy="173751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9746" cy="1737511"/>
                    </a:xfrm>
                    <a:prstGeom prst="rect">
                      <a:avLst/>
                    </a:prstGeom>
                  </pic:spPr>
                </pic:pic>
              </a:graphicData>
            </a:graphic>
          </wp:inline>
        </w:drawing>
      </w:r>
    </w:p>
    <w:p w14:paraId="79396A09" w14:textId="73E8CADA" w:rsidR="0080221B" w:rsidRPr="0080221B" w:rsidRDefault="0080221B" w:rsidP="0080221B">
      <w:pPr>
        <w:pStyle w:val="aff1"/>
        <w:spacing w:before="91" w:after="91"/>
      </w:pPr>
      <w:bookmarkStart w:id="30" w:name="_Ref88248546"/>
      <w:r>
        <w:rPr>
          <w:rFonts w:hint="eastAsia"/>
        </w:rPr>
        <w:t>图1.</w:t>
      </w:r>
      <w:r>
        <w:fldChar w:fldCharType="begin"/>
      </w:r>
      <w:r>
        <w:instrText xml:space="preserve"> </w:instrText>
      </w:r>
      <w:r>
        <w:rPr>
          <w:rFonts w:hint="eastAsia"/>
        </w:rPr>
        <w:instrText>SEQ 图1. \* ARABIC</w:instrText>
      </w:r>
      <w:r>
        <w:instrText xml:space="preserve"> </w:instrText>
      </w:r>
      <w:r>
        <w:fldChar w:fldCharType="separate"/>
      </w:r>
      <w:r w:rsidR="00266A3B">
        <w:rPr>
          <w:noProof/>
        </w:rPr>
        <w:t>5</w:t>
      </w:r>
      <w:r>
        <w:fldChar w:fldCharType="end"/>
      </w:r>
      <w:bookmarkEnd w:id="30"/>
      <w:r>
        <w:t xml:space="preserve"> </w:t>
      </w:r>
      <w:r w:rsidRPr="0080221B">
        <w:rPr>
          <w:rFonts w:hint="eastAsia"/>
        </w:rPr>
        <w:t>条件判别测试逻辑电路</w:t>
      </w:r>
    </w:p>
    <w:p w14:paraId="60FCAB5B" w14:textId="192469C4" w:rsidR="00BF1FB6" w:rsidRPr="00BF1FB6" w:rsidRDefault="00BF1FB6" w:rsidP="00BF1FB6">
      <w:pPr>
        <w:pStyle w:val="30"/>
        <w:spacing w:before="229" w:after="229"/>
        <w:rPr>
          <w:color w:val="FF0000"/>
        </w:rPr>
      </w:pPr>
      <w:bookmarkStart w:id="31" w:name="_Hlk88248827"/>
      <w:r w:rsidRPr="00BF1FB6">
        <w:rPr>
          <w:rFonts w:hint="eastAsia"/>
        </w:rPr>
        <w:lastRenderedPageBreak/>
        <w:t>单总线</w:t>
      </w:r>
      <w:r w:rsidRPr="00BF1FB6">
        <w:rPr>
          <w:rFonts w:hint="eastAsia"/>
        </w:rPr>
        <w:t>CPU</w:t>
      </w:r>
      <w:r w:rsidRPr="00BF1FB6">
        <w:rPr>
          <w:rFonts w:hint="eastAsia"/>
        </w:rPr>
        <w:t>微程序控制器设计</w:t>
      </w:r>
    </w:p>
    <w:bookmarkEnd w:id="31"/>
    <w:p w14:paraId="03FBBC38" w14:textId="49CECF61" w:rsidR="00BF1FB6" w:rsidRDefault="00063E98" w:rsidP="00063E98">
      <w:pPr>
        <w:pStyle w:val="affd"/>
        <w:ind w:firstLine="420"/>
      </w:pPr>
      <w:r w:rsidRPr="00240601">
        <w:rPr>
          <w:rFonts w:hint="eastAsia"/>
        </w:rPr>
        <w:t>微程序控制器中微程序分支的基本原理</w:t>
      </w:r>
      <w:r>
        <w:rPr>
          <w:rFonts w:hint="eastAsia"/>
        </w:rPr>
        <w:t>如</w:t>
      </w:r>
      <w:r>
        <w:fldChar w:fldCharType="begin"/>
      </w:r>
      <w:r>
        <w:instrText xml:space="preserve"> </w:instrText>
      </w:r>
      <w:r>
        <w:rPr>
          <w:rFonts w:hint="eastAsia"/>
        </w:rPr>
        <w:instrText>REF _Ref88248148 \h</w:instrText>
      </w:r>
      <w:r>
        <w:instrText xml:space="preserve"> </w:instrText>
      </w:r>
      <w:r>
        <w:fldChar w:fldCharType="separate"/>
      </w:r>
      <w:r>
        <w:rPr>
          <w:rFonts w:hint="eastAsia"/>
        </w:rPr>
        <w:t>图</w:t>
      </w:r>
      <w:r>
        <w:rPr>
          <w:rFonts w:hint="eastAsia"/>
        </w:rPr>
        <w:t>1</w:t>
      </w:r>
      <w:r>
        <w:t>.</w:t>
      </w:r>
      <w:r>
        <w:rPr>
          <w:noProof/>
        </w:rPr>
        <w:t>3</w:t>
      </w:r>
      <w:r>
        <w:fldChar w:fldCharType="end"/>
      </w:r>
      <w:r>
        <w:rPr>
          <w:rFonts w:hint="eastAsia"/>
        </w:rPr>
        <w:t>，地址转移逻辑生成入口地址，条件判别逻辑控制下一条命令的选择。</w:t>
      </w:r>
      <w:r w:rsidRPr="00063E98">
        <w:rPr>
          <w:rFonts w:hint="eastAsia"/>
        </w:rPr>
        <w:t>将微程序入口查找逻辑</w:t>
      </w:r>
      <w:r>
        <w:rPr>
          <w:rFonts w:hint="eastAsia"/>
        </w:rPr>
        <w:t>，</w:t>
      </w:r>
      <w:r w:rsidRPr="00063E98">
        <w:rPr>
          <w:rFonts w:hint="eastAsia"/>
        </w:rPr>
        <w:t>判别测试逻辑，控制存储器等部件进行适当连接，实现微程序控制器的主要数据通路，</w:t>
      </w:r>
      <w:r>
        <w:rPr>
          <w:rFonts w:hint="eastAsia"/>
        </w:rPr>
        <w:t>使</w:t>
      </w:r>
      <w:r w:rsidRPr="00063E98">
        <w:rPr>
          <w:rFonts w:hint="eastAsia"/>
        </w:rPr>
        <w:t>微程序加载到控制存储器中。填写</w:t>
      </w:r>
      <w:r w:rsidRPr="00063E98">
        <w:rPr>
          <w:rFonts w:hint="eastAsia"/>
        </w:rPr>
        <w:t>EXCEL</w:t>
      </w:r>
      <w:r w:rsidRPr="00063E98">
        <w:rPr>
          <w:rFonts w:hint="eastAsia"/>
        </w:rPr>
        <w:t>文件中的微程序自动生成表自动产生</w:t>
      </w:r>
      <w:r>
        <w:rPr>
          <w:rFonts w:hint="eastAsia"/>
        </w:rPr>
        <w:t>微程序设计。电路设计如</w:t>
      </w:r>
      <w:r>
        <w:fldChar w:fldCharType="begin"/>
      </w:r>
      <w:r>
        <w:instrText xml:space="preserve"> </w:instrText>
      </w:r>
      <w:r>
        <w:rPr>
          <w:rFonts w:hint="eastAsia"/>
        </w:rPr>
        <w:instrText>REF _Ref88248812 \h</w:instrText>
      </w:r>
      <w:r>
        <w:instrText xml:space="preserve"> </w:instrText>
      </w:r>
      <w:r>
        <w:fldChar w:fldCharType="separate"/>
      </w:r>
      <w:r>
        <w:rPr>
          <w:rFonts w:hint="eastAsia"/>
        </w:rPr>
        <w:t>图</w:t>
      </w:r>
      <w:r>
        <w:rPr>
          <w:rFonts w:hint="eastAsia"/>
        </w:rPr>
        <w:t>1.</w:t>
      </w:r>
      <w:r>
        <w:rPr>
          <w:noProof/>
        </w:rPr>
        <w:t>6</w:t>
      </w:r>
      <w:r>
        <w:fldChar w:fldCharType="end"/>
      </w:r>
      <w:r>
        <w:rPr>
          <w:rFonts w:hint="eastAsia"/>
        </w:rPr>
        <w:t>。</w:t>
      </w:r>
    </w:p>
    <w:p w14:paraId="4799380C" w14:textId="44880159" w:rsidR="00063E98" w:rsidRDefault="00063E98" w:rsidP="00063E98">
      <w:pPr>
        <w:pStyle w:val="affd"/>
      </w:pPr>
      <w:r>
        <w:rPr>
          <w:noProof/>
        </w:rPr>
        <w:drawing>
          <wp:inline distT="0" distB="0" distL="0" distR="0" wp14:anchorId="154650E2" wp14:editId="688EACCC">
            <wp:extent cx="5688965" cy="2268855"/>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965" cy="2268855"/>
                    </a:xfrm>
                    <a:prstGeom prst="rect">
                      <a:avLst/>
                    </a:prstGeom>
                  </pic:spPr>
                </pic:pic>
              </a:graphicData>
            </a:graphic>
          </wp:inline>
        </w:drawing>
      </w:r>
    </w:p>
    <w:p w14:paraId="30A89B1C" w14:textId="37C847B8" w:rsidR="00063E98" w:rsidRPr="00063E98" w:rsidRDefault="00063E98" w:rsidP="00063E98">
      <w:pPr>
        <w:pStyle w:val="aff1"/>
        <w:spacing w:before="91" w:after="91"/>
      </w:pPr>
      <w:bookmarkStart w:id="32" w:name="_Ref88248812"/>
      <w:r>
        <w:rPr>
          <w:rFonts w:hint="eastAsia"/>
        </w:rPr>
        <w:t>图1.</w:t>
      </w:r>
      <w:r>
        <w:fldChar w:fldCharType="begin"/>
      </w:r>
      <w:r>
        <w:instrText xml:space="preserve"> </w:instrText>
      </w:r>
      <w:r>
        <w:rPr>
          <w:rFonts w:hint="eastAsia"/>
        </w:rPr>
        <w:instrText>SEQ 图1. \* ARABIC</w:instrText>
      </w:r>
      <w:r>
        <w:instrText xml:space="preserve"> </w:instrText>
      </w:r>
      <w:r>
        <w:fldChar w:fldCharType="separate"/>
      </w:r>
      <w:r w:rsidR="00266A3B">
        <w:rPr>
          <w:noProof/>
        </w:rPr>
        <w:t>6</w:t>
      </w:r>
      <w:r>
        <w:fldChar w:fldCharType="end"/>
      </w:r>
      <w:bookmarkEnd w:id="32"/>
      <w:r>
        <w:t xml:space="preserve"> </w:t>
      </w:r>
      <w:r w:rsidRPr="00063E98">
        <w:rPr>
          <w:rFonts w:hint="eastAsia"/>
        </w:rPr>
        <w:t>微程序控制器电路</w:t>
      </w:r>
    </w:p>
    <w:p w14:paraId="1AB9CE7B" w14:textId="448751F2" w:rsidR="00063E98" w:rsidRPr="00063E98" w:rsidRDefault="00063E98" w:rsidP="00063E98">
      <w:pPr>
        <w:pStyle w:val="30"/>
        <w:spacing w:before="229" w:after="229"/>
        <w:rPr>
          <w:color w:val="FF0000"/>
        </w:rPr>
      </w:pPr>
      <w:r w:rsidRPr="00063E98">
        <w:rPr>
          <w:rFonts w:hint="eastAsia"/>
        </w:rPr>
        <w:t>采用微程序的单总线</w:t>
      </w:r>
      <w:r w:rsidRPr="00063E98">
        <w:rPr>
          <w:rFonts w:hint="eastAsia"/>
        </w:rPr>
        <w:t>CPU</w:t>
      </w:r>
      <w:r w:rsidRPr="00063E98">
        <w:rPr>
          <w:rFonts w:hint="eastAsia"/>
        </w:rPr>
        <w:t>设计</w:t>
      </w:r>
    </w:p>
    <w:p w14:paraId="688C149B" w14:textId="324350B5" w:rsidR="00063E98" w:rsidRDefault="00063E98" w:rsidP="00063E98">
      <w:pPr>
        <w:pStyle w:val="affd"/>
        <w:ind w:firstLine="420"/>
      </w:pPr>
      <w:r>
        <w:rPr>
          <w:rFonts w:hint="eastAsia"/>
        </w:rPr>
        <w:t>在完成前面的任务后，</w:t>
      </w:r>
      <w:r w:rsidRPr="00063E98">
        <w:rPr>
          <w:rFonts w:hint="eastAsia"/>
        </w:rPr>
        <w:t>在</w:t>
      </w:r>
      <w:r w:rsidRPr="00063E98">
        <w:rPr>
          <w:rFonts w:hint="eastAsia"/>
        </w:rPr>
        <w:t>RAM</w:t>
      </w:r>
      <w:r w:rsidRPr="00063E98">
        <w:rPr>
          <w:rFonts w:hint="eastAsia"/>
        </w:rPr>
        <w:t>中加载</w:t>
      </w:r>
      <w:r w:rsidRPr="00063E98">
        <w:rPr>
          <w:rFonts w:hint="eastAsia"/>
        </w:rPr>
        <w:t>sort-5-riscv.hex</w:t>
      </w:r>
      <w:r w:rsidRPr="00063E98">
        <w:rPr>
          <w:rFonts w:hint="eastAsia"/>
        </w:rPr>
        <w:t>程序</w:t>
      </w:r>
      <w:r>
        <w:rPr>
          <w:rFonts w:hint="eastAsia"/>
        </w:rPr>
        <w:t>，进行联调。</w:t>
      </w:r>
      <w:r w:rsidRPr="00063E98">
        <w:rPr>
          <w:rFonts w:hint="eastAsia"/>
        </w:rPr>
        <w:t>程序应该运行至</w:t>
      </w:r>
      <w:r w:rsidRPr="00063E98">
        <w:rPr>
          <w:rFonts w:hint="eastAsia"/>
        </w:rPr>
        <w:t>0x7c1</w:t>
      </w:r>
      <w:r w:rsidRPr="00063E98">
        <w:rPr>
          <w:rFonts w:hint="eastAsia"/>
        </w:rPr>
        <w:t>节拍停下，指令计数为</w:t>
      </w:r>
      <w:r w:rsidRPr="00063E98">
        <w:rPr>
          <w:rFonts w:hint="eastAsia"/>
        </w:rPr>
        <w:t>251</w:t>
      </w:r>
      <w:r>
        <w:rPr>
          <w:rFonts w:hint="eastAsia"/>
        </w:rPr>
        <w:t>。电路设计如</w:t>
      </w:r>
      <w:r w:rsidR="00437F54">
        <w:fldChar w:fldCharType="begin"/>
      </w:r>
      <w:r w:rsidR="00437F54">
        <w:instrText xml:space="preserve"> </w:instrText>
      </w:r>
      <w:r w:rsidR="00437F54">
        <w:rPr>
          <w:rFonts w:hint="eastAsia"/>
        </w:rPr>
        <w:instrText>REF _Ref88248997 \h</w:instrText>
      </w:r>
      <w:r w:rsidR="00437F54">
        <w:instrText xml:space="preserve"> </w:instrText>
      </w:r>
      <w:r w:rsidR="00437F54">
        <w:fldChar w:fldCharType="separate"/>
      </w:r>
      <w:r w:rsidR="00437F54">
        <w:rPr>
          <w:rFonts w:hint="eastAsia"/>
        </w:rPr>
        <w:t>图</w:t>
      </w:r>
      <w:r w:rsidR="00437F54">
        <w:rPr>
          <w:rFonts w:hint="eastAsia"/>
        </w:rPr>
        <w:t>1.</w:t>
      </w:r>
      <w:r w:rsidR="00437F54">
        <w:rPr>
          <w:noProof/>
        </w:rPr>
        <w:t>7</w:t>
      </w:r>
      <w:r w:rsidR="00437F54">
        <w:fldChar w:fldCharType="end"/>
      </w:r>
      <w:r w:rsidR="00437F54">
        <w:rPr>
          <w:rFonts w:hint="eastAsia"/>
        </w:rPr>
        <w:t>。</w:t>
      </w:r>
    </w:p>
    <w:p w14:paraId="5526C43E" w14:textId="376F444B" w:rsidR="00063E98" w:rsidRDefault="00E22934" w:rsidP="00E22934">
      <w:pPr>
        <w:pStyle w:val="affd"/>
        <w:jc w:val="center"/>
      </w:pPr>
      <w:r>
        <w:rPr>
          <w:noProof/>
        </w:rPr>
        <w:drawing>
          <wp:inline distT="0" distB="0" distL="0" distR="0" wp14:anchorId="6B49CC55" wp14:editId="6A709A68">
            <wp:extent cx="3663277" cy="25698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4972" cy="2578049"/>
                    </a:xfrm>
                    <a:prstGeom prst="rect">
                      <a:avLst/>
                    </a:prstGeom>
                  </pic:spPr>
                </pic:pic>
              </a:graphicData>
            </a:graphic>
          </wp:inline>
        </w:drawing>
      </w:r>
    </w:p>
    <w:p w14:paraId="429BC205" w14:textId="712C264F" w:rsidR="00E22934" w:rsidRDefault="00E22934" w:rsidP="00E22934">
      <w:pPr>
        <w:pStyle w:val="aff1"/>
        <w:spacing w:before="91" w:after="91"/>
      </w:pPr>
      <w:bookmarkStart w:id="33" w:name="_Ref88248997"/>
      <w:r>
        <w:rPr>
          <w:rFonts w:hint="eastAsia"/>
        </w:rPr>
        <w:t>图1.</w:t>
      </w:r>
      <w:r>
        <w:fldChar w:fldCharType="begin"/>
      </w:r>
      <w:r>
        <w:instrText xml:space="preserve"> </w:instrText>
      </w:r>
      <w:r>
        <w:rPr>
          <w:rFonts w:hint="eastAsia"/>
        </w:rPr>
        <w:instrText>SEQ 图1. \* ARABIC</w:instrText>
      </w:r>
      <w:r>
        <w:instrText xml:space="preserve"> </w:instrText>
      </w:r>
      <w:r>
        <w:fldChar w:fldCharType="separate"/>
      </w:r>
      <w:r w:rsidR="00266A3B">
        <w:rPr>
          <w:noProof/>
        </w:rPr>
        <w:t>7</w:t>
      </w:r>
      <w:r>
        <w:fldChar w:fldCharType="end"/>
      </w:r>
      <w:bookmarkEnd w:id="33"/>
      <w:r>
        <w:t xml:space="preserve"> </w:t>
      </w:r>
      <w:r w:rsidRPr="00E22934">
        <w:rPr>
          <w:rFonts w:hint="eastAsia"/>
        </w:rPr>
        <w:t>单总线CPU(微程序)电路</w:t>
      </w:r>
    </w:p>
    <w:p w14:paraId="643F4B81" w14:textId="621697D3" w:rsidR="006714FA" w:rsidRPr="006714FA" w:rsidRDefault="006714FA" w:rsidP="006714FA">
      <w:pPr>
        <w:pStyle w:val="30"/>
        <w:spacing w:before="229" w:after="229"/>
      </w:pPr>
      <w:r w:rsidRPr="006714FA">
        <w:rPr>
          <w:rFonts w:hint="eastAsia"/>
        </w:rPr>
        <w:lastRenderedPageBreak/>
        <w:t>现代时序硬布线控制器状态机设计</w:t>
      </w:r>
    </w:p>
    <w:p w14:paraId="7C06D9CE" w14:textId="0EEE2262" w:rsidR="006714FA" w:rsidRDefault="006714FA" w:rsidP="006714FA">
      <w:pPr>
        <w:pStyle w:val="affd"/>
        <w:ind w:firstLine="420"/>
      </w:pPr>
      <w:r w:rsidRPr="006714FA">
        <w:rPr>
          <w:rFonts w:hint="eastAsia"/>
        </w:rPr>
        <w:t>状态机如</w:t>
      </w:r>
      <w:r>
        <w:fldChar w:fldCharType="begin"/>
      </w:r>
      <w:r>
        <w:instrText xml:space="preserve"> </w:instrText>
      </w:r>
      <w:r>
        <w:rPr>
          <w:rFonts w:hint="eastAsia"/>
        </w:rPr>
        <w:instrText>REF _Ref88249121 \h</w:instrText>
      </w:r>
      <w:r>
        <w:instrText xml:space="preserve"> </w:instrText>
      </w:r>
      <w:r>
        <w:fldChar w:fldCharType="separate"/>
      </w:r>
      <w:r>
        <w:rPr>
          <w:rFonts w:hint="eastAsia"/>
        </w:rPr>
        <w:t>图</w:t>
      </w:r>
      <w:r>
        <w:rPr>
          <w:rFonts w:hint="eastAsia"/>
        </w:rPr>
        <w:t>1.</w:t>
      </w:r>
      <w:r>
        <w:rPr>
          <w:noProof/>
        </w:rPr>
        <w:t>8</w:t>
      </w:r>
      <w:r>
        <w:fldChar w:fldCharType="end"/>
      </w:r>
      <w:r>
        <w:rPr>
          <w:rFonts w:hint="eastAsia"/>
        </w:rPr>
        <w:t>所示，</w:t>
      </w:r>
      <w:r w:rsidRPr="006714FA">
        <w:rPr>
          <w:rFonts w:hint="eastAsia"/>
        </w:rPr>
        <w:t>利用数字逻辑电路相关知识设计现代时序硬布线核心部件状态机模块</w:t>
      </w:r>
      <w:r>
        <w:rPr>
          <w:rFonts w:hint="eastAsia"/>
        </w:rPr>
        <w:t>，</w:t>
      </w:r>
      <w:r w:rsidRPr="006714FA">
        <w:rPr>
          <w:rFonts w:hint="eastAsia"/>
        </w:rPr>
        <w:t>按状态图填写</w:t>
      </w:r>
      <w:r w:rsidRPr="006714FA">
        <w:rPr>
          <w:rFonts w:hint="eastAsia"/>
        </w:rPr>
        <w:t>excel</w:t>
      </w:r>
      <w:r w:rsidRPr="006714FA">
        <w:rPr>
          <w:rFonts w:hint="eastAsia"/>
        </w:rPr>
        <w:t>表，自动</w:t>
      </w:r>
      <w:proofErr w:type="gramStart"/>
      <w:r w:rsidRPr="006714FA">
        <w:rPr>
          <w:rFonts w:hint="eastAsia"/>
        </w:rPr>
        <w:t>生成次态逻辑表达式</w:t>
      </w:r>
      <w:proofErr w:type="gramEnd"/>
      <w:r w:rsidRPr="006714FA">
        <w:rPr>
          <w:rFonts w:hint="eastAsia"/>
        </w:rPr>
        <w:t>后，在</w:t>
      </w:r>
      <w:proofErr w:type="spellStart"/>
      <w:r w:rsidRPr="006714FA">
        <w:rPr>
          <w:rFonts w:hint="eastAsia"/>
        </w:rPr>
        <w:t>logisim</w:t>
      </w:r>
      <w:proofErr w:type="spellEnd"/>
      <w:r w:rsidRPr="006714FA">
        <w:rPr>
          <w:rFonts w:hint="eastAsia"/>
        </w:rPr>
        <w:t>中自动生成该电路。</w:t>
      </w:r>
      <w:r>
        <w:rPr>
          <w:rFonts w:hint="eastAsia"/>
        </w:rPr>
        <w:t>状态转换表如</w:t>
      </w:r>
      <w:r>
        <w:fldChar w:fldCharType="begin"/>
      </w:r>
      <w:r>
        <w:instrText xml:space="preserve"> </w:instrText>
      </w:r>
      <w:r>
        <w:rPr>
          <w:rFonts w:hint="eastAsia"/>
        </w:rPr>
        <w:instrText>REF _Ref88249343 \h</w:instrText>
      </w:r>
      <w:r>
        <w:instrText xml:space="preserve"> </w:instrText>
      </w:r>
      <w:r>
        <w:fldChar w:fldCharType="separate"/>
      </w:r>
      <w:r>
        <w:rPr>
          <w:rFonts w:hint="eastAsia"/>
        </w:rPr>
        <w:t>图</w:t>
      </w:r>
      <w:r>
        <w:rPr>
          <w:rFonts w:hint="eastAsia"/>
        </w:rPr>
        <w:t>1.</w:t>
      </w:r>
      <w:r>
        <w:rPr>
          <w:noProof/>
        </w:rPr>
        <w:t>9</w:t>
      </w:r>
      <w:r>
        <w:fldChar w:fldCharType="end"/>
      </w:r>
      <w:r>
        <w:rPr>
          <w:rFonts w:hint="eastAsia"/>
        </w:rPr>
        <w:t>。</w:t>
      </w:r>
    </w:p>
    <w:p w14:paraId="513A7FAA" w14:textId="4EB2FBD1" w:rsidR="006714FA" w:rsidRDefault="006714FA" w:rsidP="006714FA">
      <w:pPr>
        <w:pStyle w:val="a3"/>
        <w:ind w:firstLineChars="0" w:firstLine="0"/>
        <w:jc w:val="center"/>
        <w:rPr>
          <w:color w:val="FF0000"/>
        </w:rPr>
      </w:pPr>
      <w:r>
        <w:rPr>
          <w:noProof/>
          <w:color w:val="FF0000"/>
        </w:rPr>
        <w:drawing>
          <wp:inline distT="0" distB="0" distL="0" distR="0" wp14:anchorId="310EFFE9" wp14:editId="1A35812D">
            <wp:extent cx="2660015" cy="2687955"/>
            <wp:effectExtent l="0" t="0" r="6985" b="0"/>
            <wp:docPr id="28" name="图片 28" descr="C:\Users\Dell\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image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0015" cy="2687955"/>
                    </a:xfrm>
                    <a:prstGeom prst="rect">
                      <a:avLst/>
                    </a:prstGeom>
                    <a:noFill/>
                    <a:ln>
                      <a:noFill/>
                    </a:ln>
                  </pic:spPr>
                </pic:pic>
              </a:graphicData>
            </a:graphic>
          </wp:inline>
        </w:drawing>
      </w:r>
      <w:r w:rsidR="00C86AC2" w:rsidRPr="00C86AC2">
        <w:rPr>
          <w:noProof/>
        </w:rPr>
        <w:t xml:space="preserve"> </w:t>
      </w:r>
      <w:r w:rsidR="0008092A">
        <w:rPr>
          <w:noProof/>
        </w:rPr>
        <w:t xml:space="preserve">  </w:t>
      </w:r>
      <w:r w:rsidR="00C86AC2">
        <w:rPr>
          <w:noProof/>
        </w:rPr>
        <w:drawing>
          <wp:inline distT="0" distB="0" distL="0" distR="0" wp14:anchorId="2717CCED" wp14:editId="744F4C0F">
            <wp:extent cx="2064278" cy="268677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2070" cy="2722949"/>
                    </a:xfrm>
                    <a:prstGeom prst="rect">
                      <a:avLst/>
                    </a:prstGeom>
                  </pic:spPr>
                </pic:pic>
              </a:graphicData>
            </a:graphic>
          </wp:inline>
        </w:drawing>
      </w:r>
    </w:p>
    <w:p w14:paraId="0445FD06" w14:textId="0829DB7B" w:rsidR="00C86AC2" w:rsidRDefault="006714FA" w:rsidP="00C86AC2">
      <w:pPr>
        <w:pStyle w:val="aff1"/>
        <w:spacing w:before="91" w:after="91"/>
        <w:rPr>
          <w:color w:val="FF0000"/>
        </w:rPr>
      </w:pPr>
      <w:bookmarkStart w:id="34" w:name="_Ref88249121"/>
      <w:r>
        <w:rPr>
          <w:rFonts w:hint="eastAsia"/>
        </w:rPr>
        <w:t>图1.</w:t>
      </w:r>
      <w:r>
        <w:fldChar w:fldCharType="begin"/>
      </w:r>
      <w:r>
        <w:instrText xml:space="preserve"> </w:instrText>
      </w:r>
      <w:r>
        <w:rPr>
          <w:rFonts w:hint="eastAsia"/>
        </w:rPr>
        <w:instrText>SEQ 图1. \* ARABIC</w:instrText>
      </w:r>
      <w:r>
        <w:instrText xml:space="preserve"> </w:instrText>
      </w:r>
      <w:r>
        <w:fldChar w:fldCharType="separate"/>
      </w:r>
      <w:r w:rsidR="00266A3B">
        <w:rPr>
          <w:noProof/>
        </w:rPr>
        <w:t>8</w:t>
      </w:r>
      <w:r>
        <w:fldChar w:fldCharType="end"/>
      </w:r>
      <w:bookmarkEnd w:id="34"/>
      <w:r>
        <w:t xml:space="preserve"> </w:t>
      </w:r>
      <w:r w:rsidRPr="006714FA">
        <w:rPr>
          <w:rFonts w:hint="eastAsia"/>
        </w:rPr>
        <w:t>现代时序硬布线状态机</w:t>
      </w:r>
      <w:bookmarkStart w:id="35" w:name="_Ref88249343"/>
      <w:r w:rsidR="00C86AC2">
        <w:rPr>
          <w:rFonts w:hint="eastAsia"/>
        </w:rPr>
        <w:t xml:space="preserve"> </w:t>
      </w:r>
      <w:r w:rsidR="00C86AC2">
        <w:t xml:space="preserve">   </w:t>
      </w:r>
      <w:r w:rsidR="0008092A">
        <w:t xml:space="preserve">    </w:t>
      </w:r>
      <w:r w:rsidR="00C86AC2">
        <w:t xml:space="preserve">        </w:t>
      </w:r>
      <w:r w:rsidR="00C86AC2">
        <w:rPr>
          <w:rFonts w:hint="eastAsia"/>
        </w:rPr>
        <w:t>图1.</w:t>
      </w:r>
      <w:r w:rsidR="00C86AC2">
        <w:fldChar w:fldCharType="begin"/>
      </w:r>
      <w:r w:rsidR="00C86AC2">
        <w:instrText xml:space="preserve"> </w:instrText>
      </w:r>
      <w:r w:rsidR="00C86AC2">
        <w:rPr>
          <w:rFonts w:hint="eastAsia"/>
        </w:rPr>
        <w:instrText>SEQ 图1. \* ARABIC</w:instrText>
      </w:r>
      <w:r w:rsidR="00C86AC2">
        <w:instrText xml:space="preserve"> </w:instrText>
      </w:r>
      <w:r w:rsidR="00C86AC2">
        <w:fldChar w:fldCharType="separate"/>
      </w:r>
      <w:r w:rsidR="00266A3B">
        <w:rPr>
          <w:noProof/>
        </w:rPr>
        <w:t>9</w:t>
      </w:r>
      <w:r w:rsidR="00C86AC2">
        <w:fldChar w:fldCharType="end"/>
      </w:r>
      <w:bookmarkEnd w:id="35"/>
      <w:r w:rsidR="00C86AC2">
        <w:t xml:space="preserve"> </w:t>
      </w:r>
      <w:r w:rsidR="00C86AC2">
        <w:rPr>
          <w:rFonts w:hint="eastAsia"/>
        </w:rPr>
        <w:t>状态转换表</w:t>
      </w:r>
    </w:p>
    <w:p w14:paraId="414517EC" w14:textId="3E24B297" w:rsidR="00C86AC2" w:rsidRPr="00C86AC2" w:rsidRDefault="00C86AC2" w:rsidP="00C86AC2">
      <w:pPr>
        <w:pStyle w:val="30"/>
        <w:spacing w:before="229" w:after="229"/>
        <w:rPr>
          <w:color w:val="FF0000"/>
        </w:rPr>
      </w:pPr>
      <w:r w:rsidRPr="00C86AC2">
        <w:rPr>
          <w:rFonts w:hint="eastAsia"/>
        </w:rPr>
        <w:t>现代时序硬布线控制器设计</w:t>
      </w:r>
    </w:p>
    <w:p w14:paraId="3BE1E2D1" w14:textId="6A9B6E63" w:rsidR="00C86AC2" w:rsidRDefault="00C86AC2" w:rsidP="0008092A">
      <w:pPr>
        <w:pStyle w:val="affd"/>
        <w:ind w:firstLine="420"/>
      </w:pPr>
      <w:r w:rsidRPr="00C86AC2">
        <w:rPr>
          <w:rFonts w:hint="eastAsia"/>
        </w:rPr>
        <w:t>现代时序系统中硬布线控制器的设计原理</w:t>
      </w:r>
      <w:r>
        <w:rPr>
          <w:rFonts w:hint="eastAsia"/>
        </w:rPr>
        <w:t>图如</w:t>
      </w:r>
      <w:r>
        <w:fldChar w:fldCharType="begin"/>
      </w:r>
      <w:r>
        <w:instrText xml:space="preserve"> </w:instrText>
      </w:r>
      <w:r>
        <w:rPr>
          <w:rFonts w:hint="eastAsia"/>
        </w:rPr>
        <w:instrText>REF _Ref88249537 \h</w:instrText>
      </w:r>
      <w:r>
        <w:instrText xml:space="preserve"> </w:instrText>
      </w:r>
      <w:r>
        <w:fldChar w:fldCharType="separate"/>
      </w:r>
      <w:r>
        <w:rPr>
          <w:rFonts w:hint="eastAsia"/>
        </w:rPr>
        <w:t>图</w:t>
      </w:r>
      <w:r>
        <w:rPr>
          <w:rFonts w:hint="eastAsia"/>
        </w:rPr>
        <w:t>1.</w:t>
      </w:r>
      <w:r>
        <w:rPr>
          <w:noProof/>
        </w:rPr>
        <w:t>10</w:t>
      </w:r>
      <w:r>
        <w:fldChar w:fldCharType="end"/>
      </w:r>
      <w:r>
        <w:rPr>
          <w:rFonts w:hint="eastAsia"/>
        </w:rPr>
        <w:t>，</w:t>
      </w:r>
      <w:proofErr w:type="gramStart"/>
      <w:r w:rsidR="0008092A">
        <w:rPr>
          <w:rFonts w:hint="eastAsia"/>
        </w:rPr>
        <w:t>将现态信号</w:t>
      </w:r>
      <w:proofErr w:type="gramEnd"/>
      <w:r w:rsidR="0008092A">
        <w:rPr>
          <w:rFonts w:hint="eastAsia"/>
        </w:rPr>
        <w:t>输入硬布线控制器，生成微指令控制信号序列。电路设计图如</w:t>
      </w:r>
      <w:r w:rsidR="002B245C">
        <w:fldChar w:fldCharType="begin"/>
      </w:r>
      <w:r w:rsidR="002B245C">
        <w:instrText xml:space="preserve"> </w:instrText>
      </w:r>
      <w:r w:rsidR="002B245C">
        <w:rPr>
          <w:rFonts w:hint="eastAsia"/>
        </w:rPr>
        <w:instrText>REF _Ref88249537 \h</w:instrText>
      </w:r>
      <w:r w:rsidR="002B245C">
        <w:instrText xml:space="preserve"> </w:instrText>
      </w:r>
      <w:r w:rsidR="002B245C">
        <w:fldChar w:fldCharType="separate"/>
      </w:r>
      <w:r w:rsidR="002B245C">
        <w:rPr>
          <w:rFonts w:hint="eastAsia"/>
        </w:rPr>
        <w:t>图</w:t>
      </w:r>
      <w:r w:rsidR="002B245C">
        <w:rPr>
          <w:rFonts w:hint="eastAsia"/>
        </w:rPr>
        <w:t>1.</w:t>
      </w:r>
      <w:r w:rsidR="002B245C">
        <w:rPr>
          <w:noProof/>
        </w:rPr>
        <w:t>11</w:t>
      </w:r>
      <w:r w:rsidR="002B245C">
        <w:fldChar w:fldCharType="end"/>
      </w:r>
    </w:p>
    <w:p w14:paraId="68383200" w14:textId="7F799E73" w:rsidR="00C86AC2" w:rsidRDefault="00C86AC2" w:rsidP="006753FA">
      <w:pPr>
        <w:pStyle w:val="affd"/>
        <w:ind w:firstLineChars="300" w:firstLine="720"/>
      </w:pPr>
      <w:r>
        <w:rPr>
          <w:noProof/>
        </w:rPr>
        <w:drawing>
          <wp:inline distT="0" distB="0" distL="0" distR="0" wp14:anchorId="50202A3F" wp14:editId="418AA7C0">
            <wp:extent cx="2028825" cy="1333075"/>
            <wp:effectExtent l="0" t="0" r="0" b="635"/>
            <wp:docPr id="30" name="图片 30" descr="C:\Users\Dell\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image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1962" cy="1335136"/>
                    </a:xfrm>
                    <a:prstGeom prst="rect">
                      <a:avLst/>
                    </a:prstGeom>
                    <a:noFill/>
                    <a:ln>
                      <a:noFill/>
                    </a:ln>
                  </pic:spPr>
                </pic:pic>
              </a:graphicData>
            </a:graphic>
          </wp:inline>
        </w:drawing>
      </w:r>
      <w:r w:rsidR="006753FA">
        <w:rPr>
          <w:noProof/>
        </w:rPr>
        <w:t xml:space="preserve">        </w:t>
      </w:r>
      <w:r w:rsidR="0008092A">
        <w:rPr>
          <w:noProof/>
        </w:rPr>
        <w:drawing>
          <wp:inline distT="0" distB="0" distL="0" distR="0" wp14:anchorId="771F474C" wp14:editId="404592D2">
            <wp:extent cx="2575410" cy="1276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8087" cy="1282633"/>
                    </a:xfrm>
                    <a:prstGeom prst="rect">
                      <a:avLst/>
                    </a:prstGeom>
                  </pic:spPr>
                </pic:pic>
              </a:graphicData>
            </a:graphic>
          </wp:inline>
        </w:drawing>
      </w:r>
    </w:p>
    <w:p w14:paraId="3926BC72" w14:textId="74CD973C" w:rsidR="006753FA" w:rsidRDefault="00C86AC2" w:rsidP="00CD6521">
      <w:pPr>
        <w:pStyle w:val="aff1"/>
        <w:spacing w:before="91" w:after="91"/>
        <w:ind w:firstLineChars="100" w:firstLine="210"/>
        <w:jc w:val="both"/>
        <w:rPr>
          <w:color w:val="FF0000"/>
        </w:rPr>
      </w:pPr>
      <w:bookmarkStart w:id="36" w:name="_Ref88249537"/>
      <w:r>
        <w:rPr>
          <w:rFonts w:hint="eastAsia"/>
        </w:rPr>
        <w:t>图1.</w:t>
      </w:r>
      <w:r>
        <w:fldChar w:fldCharType="begin"/>
      </w:r>
      <w:r>
        <w:instrText xml:space="preserve"> </w:instrText>
      </w:r>
      <w:r>
        <w:rPr>
          <w:rFonts w:hint="eastAsia"/>
        </w:rPr>
        <w:instrText>SEQ 图1. \* ARABIC</w:instrText>
      </w:r>
      <w:r>
        <w:instrText xml:space="preserve"> </w:instrText>
      </w:r>
      <w:r>
        <w:fldChar w:fldCharType="separate"/>
      </w:r>
      <w:r w:rsidR="00266A3B">
        <w:rPr>
          <w:noProof/>
        </w:rPr>
        <w:t>10</w:t>
      </w:r>
      <w:r>
        <w:fldChar w:fldCharType="end"/>
      </w:r>
      <w:bookmarkEnd w:id="36"/>
      <w:r>
        <w:t xml:space="preserve"> </w:t>
      </w:r>
      <w:r w:rsidRPr="00C86AC2">
        <w:rPr>
          <w:rFonts w:hint="eastAsia"/>
        </w:rPr>
        <w:t>现代时序系统中硬布线控制器的原理</w:t>
      </w:r>
      <w:r>
        <w:rPr>
          <w:rFonts w:hint="eastAsia"/>
        </w:rPr>
        <w:t>图</w:t>
      </w:r>
      <w:r w:rsidR="006753FA">
        <w:rPr>
          <w:rFonts w:hint="eastAsia"/>
        </w:rPr>
        <w:t xml:space="preserve"> </w:t>
      </w:r>
      <w:r w:rsidR="006753FA">
        <w:t xml:space="preserve">           </w:t>
      </w:r>
      <w:r w:rsidR="006753FA">
        <w:rPr>
          <w:rFonts w:hint="eastAsia"/>
        </w:rPr>
        <w:t>图1.</w:t>
      </w:r>
      <w:r w:rsidR="006753FA">
        <w:fldChar w:fldCharType="begin"/>
      </w:r>
      <w:r w:rsidR="006753FA">
        <w:instrText xml:space="preserve"> </w:instrText>
      </w:r>
      <w:r w:rsidR="006753FA">
        <w:rPr>
          <w:rFonts w:hint="eastAsia"/>
        </w:rPr>
        <w:instrText>SEQ 图1. \* ARABIC</w:instrText>
      </w:r>
      <w:r w:rsidR="006753FA">
        <w:instrText xml:space="preserve"> </w:instrText>
      </w:r>
      <w:r w:rsidR="006753FA">
        <w:fldChar w:fldCharType="separate"/>
      </w:r>
      <w:r w:rsidR="00266A3B">
        <w:rPr>
          <w:noProof/>
        </w:rPr>
        <w:t>11</w:t>
      </w:r>
      <w:r w:rsidR="006753FA">
        <w:fldChar w:fldCharType="end"/>
      </w:r>
      <w:r w:rsidR="006753FA">
        <w:t xml:space="preserve"> </w:t>
      </w:r>
      <w:r w:rsidR="006753FA" w:rsidRPr="0008092A">
        <w:rPr>
          <w:rFonts w:hint="eastAsia"/>
        </w:rPr>
        <w:t>硬布线状态机电路</w:t>
      </w:r>
    </w:p>
    <w:p w14:paraId="6D455376" w14:textId="0526C2D5" w:rsidR="00C86AC2" w:rsidRPr="00C86AC2" w:rsidRDefault="00800AC2" w:rsidP="00800AC2">
      <w:pPr>
        <w:pStyle w:val="30"/>
        <w:spacing w:before="229" w:after="229"/>
      </w:pPr>
      <w:r w:rsidRPr="00800AC2">
        <w:rPr>
          <w:rFonts w:hint="eastAsia"/>
        </w:rPr>
        <w:t>RISC-V</w:t>
      </w:r>
      <w:r w:rsidRPr="00800AC2">
        <w:rPr>
          <w:rFonts w:hint="eastAsia"/>
        </w:rPr>
        <w:t>现代时序中断机制实现</w:t>
      </w:r>
    </w:p>
    <w:p w14:paraId="0083C76C" w14:textId="65F279BA" w:rsidR="00C86AC2" w:rsidRDefault="00800AC2" w:rsidP="00800AC2">
      <w:pPr>
        <w:pStyle w:val="affd"/>
        <w:ind w:firstLine="420"/>
      </w:pPr>
      <w:r>
        <w:rPr>
          <w:rFonts w:hint="eastAsia"/>
        </w:rPr>
        <w:t>在实现了</w:t>
      </w:r>
      <w:r w:rsidRPr="00800AC2">
        <w:rPr>
          <w:rFonts w:hint="eastAsia"/>
        </w:rPr>
        <w:t>RISC-V</w:t>
      </w:r>
      <w:r w:rsidRPr="00800AC2">
        <w:rPr>
          <w:rFonts w:hint="eastAsia"/>
        </w:rPr>
        <w:t>单总线</w:t>
      </w:r>
      <w:r w:rsidRPr="00800AC2">
        <w:rPr>
          <w:rFonts w:hint="eastAsia"/>
        </w:rPr>
        <w:t>CPU</w:t>
      </w:r>
      <w:r>
        <w:rPr>
          <w:rFonts w:hint="eastAsia"/>
        </w:rPr>
        <w:t>的基础上，增加了中断机制，因此，也只需要在</w:t>
      </w:r>
      <w:r w:rsidRPr="00800AC2">
        <w:rPr>
          <w:rFonts w:hint="eastAsia"/>
        </w:rPr>
        <w:t>RISC-V</w:t>
      </w:r>
      <w:r w:rsidRPr="00800AC2">
        <w:rPr>
          <w:rFonts w:hint="eastAsia"/>
        </w:rPr>
        <w:t>单总线</w:t>
      </w:r>
      <w:r w:rsidRPr="00800AC2">
        <w:rPr>
          <w:rFonts w:hint="eastAsia"/>
        </w:rPr>
        <w:t>CPU</w:t>
      </w:r>
      <w:r>
        <w:rPr>
          <w:rFonts w:hint="eastAsia"/>
        </w:rPr>
        <w:t>的基础上增加中断指令位，修改指令译码器、微程序入口查找逻辑、微</w:t>
      </w:r>
      <w:r>
        <w:rPr>
          <w:rFonts w:hint="eastAsia"/>
        </w:rPr>
        <w:lastRenderedPageBreak/>
        <w:t>程序条件判断逻辑、为程序控制器、单总线</w:t>
      </w:r>
      <w:r>
        <w:rPr>
          <w:rFonts w:hint="eastAsia"/>
        </w:rPr>
        <w:t>C</w:t>
      </w:r>
      <w:r>
        <w:t>PU</w:t>
      </w:r>
      <w:r>
        <w:rPr>
          <w:rFonts w:hint="eastAsia"/>
        </w:rPr>
        <w:t>、硬布线控制器状态机和硬布线控制器即可。</w:t>
      </w:r>
      <w:r w:rsidR="00CD6521">
        <w:rPr>
          <w:rFonts w:hint="eastAsia"/>
        </w:rPr>
        <w:t>电路整体设计如</w:t>
      </w:r>
      <w:r w:rsidR="00CD6521">
        <w:fldChar w:fldCharType="begin"/>
      </w:r>
      <w:r w:rsidR="00CD6521">
        <w:instrText xml:space="preserve"> </w:instrText>
      </w:r>
      <w:r w:rsidR="00CD6521">
        <w:rPr>
          <w:rFonts w:hint="eastAsia"/>
        </w:rPr>
        <w:instrText>REF _Ref88250250 \h</w:instrText>
      </w:r>
      <w:r w:rsidR="00CD6521">
        <w:instrText xml:space="preserve"> </w:instrText>
      </w:r>
      <w:r w:rsidR="00CD6521">
        <w:fldChar w:fldCharType="separate"/>
      </w:r>
      <w:r w:rsidR="00CD6521">
        <w:rPr>
          <w:rFonts w:hint="eastAsia"/>
        </w:rPr>
        <w:t>图</w:t>
      </w:r>
      <w:r w:rsidR="00CD6521">
        <w:rPr>
          <w:rFonts w:hint="eastAsia"/>
        </w:rPr>
        <w:t>1.</w:t>
      </w:r>
      <w:r w:rsidR="00CD6521">
        <w:rPr>
          <w:noProof/>
        </w:rPr>
        <w:t>12</w:t>
      </w:r>
      <w:r w:rsidR="00CD6521">
        <w:fldChar w:fldCharType="end"/>
      </w:r>
      <w:r w:rsidR="00CD6521">
        <w:rPr>
          <w:rFonts w:hint="eastAsia"/>
        </w:rPr>
        <w:t>。</w:t>
      </w:r>
    </w:p>
    <w:p w14:paraId="3214E305" w14:textId="24F4810A" w:rsidR="0008092A" w:rsidRDefault="00CD6521" w:rsidP="0008092A">
      <w:pPr>
        <w:pStyle w:val="a3"/>
        <w:ind w:firstLineChars="0" w:firstLine="0"/>
        <w:rPr>
          <w:color w:val="FF0000"/>
        </w:rPr>
      </w:pPr>
      <w:r>
        <w:rPr>
          <w:noProof/>
        </w:rPr>
        <w:drawing>
          <wp:inline distT="0" distB="0" distL="0" distR="0" wp14:anchorId="0030267A" wp14:editId="609A9289">
            <wp:extent cx="5688965" cy="3095625"/>
            <wp:effectExtent l="0" t="0" r="698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8965" cy="3095625"/>
                    </a:xfrm>
                    <a:prstGeom prst="rect">
                      <a:avLst/>
                    </a:prstGeom>
                  </pic:spPr>
                </pic:pic>
              </a:graphicData>
            </a:graphic>
          </wp:inline>
        </w:drawing>
      </w:r>
    </w:p>
    <w:p w14:paraId="53072C5B" w14:textId="7B9AAE94" w:rsidR="00CD6521" w:rsidRDefault="00CD6521" w:rsidP="00CD6521">
      <w:pPr>
        <w:pStyle w:val="aff1"/>
        <w:spacing w:before="91" w:after="91"/>
        <w:rPr>
          <w:color w:val="FF0000"/>
        </w:rPr>
      </w:pPr>
      <w:bookmarkStart w:id="37" w:name="_Ref88250250"/>
      <w:r>
        <w:rPr>
          <w:rFonts w:hint="eastAsia"/>
        </w:rPr>
        <w:t>图1.</w:t>
      </w:r>
      <w:r>
        <w:fldChar w:fldCharType="begin"/>
      </w:r>
      <w:r>
        <w:instrText xml:space="preserve"> </w:instrText>
      </w:r>
      <w:r>
        <w:rPr>
          <w:rFonts w:hint="eastAsia"/>
        </w:rPr>
        <w:instrText>SEQ 图1. \* ARABIC</w:instrText>
      </w:r>
      <w:r>
        <w:instrText xml:space="preserve"> </w:instrText>
      </w:r>
      <w:r>
        <w:fldChar w:fldCharType="separate"/>
      </w:r>
      <w:r w:rsidR="00266A3B">
        <w:rPr>
          <w:noProof/>
        </w:rPr>
        <w:t>12</w:t>
      </w:r>
      <w:r>
        <w:fldChar w:fldCharType="end"/>
      </w:r>
      <w:bookmarkEnd w:id="37"/>
      <w:r>
        <w:t xml:space="preserve"> </w:t>
      </w:r>
      <w:r w:rsidRPr="00CD6521">
        <w:rPr>
          <w:rFonts w:hint="eastAsia"/>
        </w:rPr>
        <w:t>单总线 RISC-V 现代时序+中断</w:t>
      </w:r>
    </w:p>
    <w:p w14:paraId="6A55D530" w14:textId="3A8C1D75" w:rsidR="00F7208E" w:rsidRPr="00F7208E" w:rsidRDefault="00F7208E" w:rsidP="00F7208E">
      <w:pPr>
        <w:pStyle w:val="30"/>
        <w:spacing w:before="229" w:after="229"/>
      </w:pPr>
      <w:r w:rsidRPr="00F7208E">
        <w:rPr>
          <w:rFonts w:hint="eastAsia"/>
        </w:rPr>
        <w:t>变长指令周期</w:t>
      </w:r>
      <w:r w:rsidRPr="00F7208E">
        <w:rPr>
          <w:rFonts w:hint="eastAsia"/>
        </w:rPr>
        <w:t>---</w:t>
      </w:r>
      <w:r w:rsidRPr="00F7208E">
        <w:rPr>
          <w:rFonts w:hint="eastAsia"/>
        </w:rPr>
        <w:t>时序发生器</w:t>
      </w:r>
      <w:r w:rsidRPr="00F7208E">
        <w:rPr>
          <w:rFonts w:hint="eastAsia"/>
        </w:rPr>
        <w:t>FSM</w:t>
      </w:r>
      <w:r w:rsidRPr="00F7208E">
        <w:rPr>
          <w:rFonts w:hint="eastAsia"/>
        </w:rPr>
        <w:t>设计</w:t>
      </w:r>
    </w:p>
    <w:p w14:paraId="05FB6B0C" w14:textId="32A9472E" w:rsidR="00F7208E" w:rsidRDefault="00F7208E" w:rsidP="00F7208E">
      <w:pPr>
        <w:pStyle w:val="affd"/>
        <w:ind w:firstLine="420"/>
      </w:pPr>
      <w:r w:rsidRPr="00F7208E">
        <w:rPr>
          <w:rFonts w:hint="eastAsia"/>
        </w:rPr>
        <w:t>单总线结构中采用变长指令周期，不同指令机器周期数不同，每个机器周期节拍数也是可变化的，具体状态图如</w:t>
      </w:r>
      <w:r>
        <w:fldChar w:fldCharType="begin"/>
      </w:r>
      <w:r>
        <w:instrText xml:space="preserve"> </w:instrText>
      </w:r>
      <w:r>
        <w:rPr>
          <w:rFonts w:hint="eastAsia"/>
        </w:rPr>
        <w:instrText>REF _Ref88250520 \h</w:instrText>
      </w:r>
      <w:r>
        <w:instrText xml:space="preserve"> </w:instrText>
      </w:r>
      <w:r>
        <w:fldChar w:fldCharType="separate"/>
      </w:r>
      <w:r>
        <w:rPr>
          <w:rFonts w:hint="eastAsia"/>
        </w:rPr>
        <w:t>图</w:t>
      </w:r>
      <w:r>
        <w:rPr>
          <w:rFonts w:hint="eastAsia"/>
        </w:rPr>
        <w:t>1.</w:t>
      </w:r>
      <w:r>
        <w:rPr>
          <w:noProof/>
        </w:rPr>
        <w:t>13</w:t>
      </w:r>
      <w:r>
        <w:fldChar w:fldCharType="end"/>
      </w:r>
      <w:r>
        <w:rPr>
          <w:rFonts w:hint="eastAsia"/>
        </w:rPr>
        <w:t>。</w:t>
      </w:r>
      <w:r w:rsidRPr="00F7208E">
        <w:rPr>
          <w:rFonts w:hint="eastAsia"/>
        </w:rPr>
        <w:t>按状态图填写相应的</w:t>
      </w:r>
      <w:r w:rsidRPr="00F7208E">
        <w:rPr>
          <w:rFonts w:hint="eastAsia"/>
        </w:rPr>
        <w:t>excel</w:t>
      </w:r>
      <w:r w:rsidRPr="00F7208E">
        <w:rPr>
          <w:rFonts w:hint="eastAsia"/>
        </w:rPr>
        <w:t>表，自动</w:t>
      </w:r>
      <w:proofErr w:type="gramStart"/>
      <w:r w:rsidRPr="00F7208E">
        <w:rPr>
          <w:rFonts w:hint="eastAsia"/>
        </w:rPr>
        <w:t>生成次态逻辑表达式</w:t>
      </w:r>
      <w:proofErr w:type="gramEnd"/>
      <w:r w:rsidRPr="00F7208E">
        <w:rPr>
          <w:rFonts w:hint="eastAsia"/>
        </w:rPr>
        <w:t>后，在</w:t>
      </w:r>
      <w:proofErr w:type="spellStart"/>
      <w:r w:rsidRPr="00F7208E">
        <w:rPr>
          <w:rFonts w:hint="eastAsia"/>
        </w:rPr>
        <w:t>logisim</w:t>
      </w:r>
      <w:proofErr w:type="spellEnd"/>
      <w:r w:rsidRPr="00F7208E">
        <w:rPr>
          <w:rFonts w:hint="eastAsia"/>
        </w:rPr>
        <w:t>中自动生成该电路。</w:t>
      </w:r>
    </w:p>
    <w:p w14:paraId="3BF8E62E" w14:textId="2E3EA6CE" w:rsidR="00F7208E" w:rsidRDefault="00F7208E" w:rsidP="00F7208E">
      <w:pPr>
        <w:pStyle w:val="a3"/>
        <w:ind w:firstLineChars="0" w:firstLine="0"/>
        <w:jc w:val="center"/>
        <w:rPr>
          <w:color w:val="FF0000"/>
        </w:rPr>
      </w:pPr>
      <w:r>
        <w:rPr>
          <w:noProof/>
          <w:color w:val="FF0000"/>
        </w:rPr>
        <w:drawing>
          <wp:inline distT="0" distB="0" distL="0" distR="0" wp14:anchorId="12C85766" wp14:editId="3FE3B47C">
            <wp:extent cx="3517900" cy="1339850"/>
            <wp:effectExtent l="0" t="0" r="6350" b="0"/>
            <wp:docPr id="33" name="图片 33" descr="C:\Users\Dell\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image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7900" cy="1339850"/>
                    </a:xfrm>
                    <a:prstGeom prst="rect">
                      <a:avLst/>
                    </a:prstGeom>
                    <a:noFill/>
                    <a:ln>
                      <a:noFill/>
                    </a:ln>
                  </pic:spPr>
                </pic:pic>
              </a:graphicData>
            </a:graphic>
          </wp:inline>
        </w:drawing>
      </w:r>
    </w:p>
    <w:p w14:paraId="34920ACC" w14:textId="24D16836" w:rsidR="00F7208E" w:rsidRPr="00F7208E" w:rsidRDefault="00F7208E" w:rsidP="00F7208E">
      <w:pPr>
        <w:pStyle w:val="aff1"/>
        <w:spacing w:before="91" w:after="91"/>
        <w:rPr>
          <w:color w:val="FF0000"/>
        </w:rPr>
      </w:pPr>
      <w:bookmarkStart w:id="38" w:name="_Ref88250520"/>
      <w:r>
        <w:rPr>
          <w:rFonts w:hint="eastAsia"/>
        </w:rPr>
        <w:t>图1.</w:t>
      </w:r>
      <w:r>
        <w:fldChar w:fldCharType="begin"/>
      </w:r>
      <w:r>
        <w:instrText xml:space="preserve"> </w:instrText>
      </w:r>
      <w:r>
        <w:rPr>
          <w:rFonts w:hint="eastAsia"/>
        </w:rPr>
        <w:instrText>SEQ 图1. \* ARABIC</w:instrText>
      </w:r>
      <w:r>
        <w:instrText xml:space="preserve"> </w:instrText>
      </w:r>
      <w:r>
        <w:fldChar w:fldCharType="separate"/>
      </w:r>
      <w:r w:rsidR="00266A3B">
        <w:rPr>
          <w:noProof/>
        </w:rPr>
        <w:t>13</w:t>
      </w:r>
      <w:r>
        <w:fldChar w:fldCharType="end"/>
      </w:r>
      <w:bookmarkEnd w:id="38"/>
      <w:r>
        <w:t xml:space="preserve"> </w:t>
      </w:r>
      <w:r w:rsidRPr="00F7208E">
        <w:rPr>
          <w:rFonts w:hint="eastAsia"/>
        </w:rPr>
        <w:t>变长指令周期时序发生器状态图</w:t>
      </w:r>
    </w:p>
    <w:p w14:paraId="5AAAC5B0" w14:textId="5A45E170" w:rsidR="00F7208E" w:rsidRPr="00F7208E" w:rsidRDefault="00F7208E" w:rsidP="00F7208E">
      <w:pPr>
        <w:pStyle w:val="30"/>
        <w:spacing w:before="229" w:after="229"/>
      </w:pPr>
      <w:r w:rsidRPr="00F7208E">
        <w:rPr>
          <w:rFonts w:hint="eastAsia"/>
        </w:rPr>
        <w:t>变长指令周期</w:t>
      </w:r>
      <w:r w:rsidRPr="00F7208E">
        <w:rPr>
          <w:rFonts w:hint="eastAsia"/>
        </w:rPr>
        <w:t>---</w:t>
      </w:r>
      <w:r w:rsidRPr="00F7208E">
        <w:rPr>
          <w:rFonts w:hint="eastAsia"/>
        </w:rPr>
        <w:t>时序发生器输出函数设计</w:t>
      </w:r>
    </w:p>
    <w:p w14:paraId="0888AFED" w14:textId="0B77F752" w:rsidR="00F7208E" w:rsidRDefault="00F0510B" w:rsidP="00C9226B">
      <w:pPr>
        <w:pStyle w:val="affd"/>
        <w:ind w:firstLine="420"/>
      </w:pPr>
      <w:r w:rsidRPr="00F0510B">
        <w:rPr>
          <w:rFonts w:hint="eastAsia"/>
        </w:rPr>
        <w:t>时序发生器包括状态机和输出函数两部分</w:t>
      </w:r>
      <w:r>
        <w:rPr>
          <w:rFonts w:hint="eastAsia"/>
        </w:rPr>
        <w:t>，</w:t>
      </w:r>
      <w:r w:rsidRPr="00F0510B">
        <w:rPr>
          <w:rFonts w:hint="eastAsia"/>
        </w:rPr>
        <w:t>输出函数为组合逻辑，输入为状态寄存器</w:t>
      </w:r>
      <w:proofErr w:type="gramStart"/>
      <w:r w:rsidRPr="00F0510B">
        <w:rPr>
          <w:rFonts w:hint="eastAsia"/>
        </w:rPr>
        <w:t>的现态输出</w:t>
      </w:r>
      <w:proofErr w:type="gramEnd"/>
      <w:r w:rsidRPr="00F0510B">
        <w:rPr>
          <w:rFonts w:hint="eastAsia"/>
        </w:rPr>
        <w:t>，输出为状态周期电位和节拍电位信号，根据时序输出要求，填写</w:t>
      </w:r>
      <w:r w:rsidRPr="00F0510B">
        <w:rPr>
          <w:rFonts w:hint="eastAsia"/>
        </w:rPr>
        <w:t>excel</w:t>
      </w:r>
      <w:r w:rsidRPr="00F0510B">
        <w:rPr>
          <w:rFonts w:hint="eastAsia"/>
        </w:rPr>
        <w:t>表，自动生成各输出信号的逻辑表达式，在</w:t>
      </w:r>
      <w:proofErr w:type="spellStart"/>
      <w:r w:rsidRPr="00F0510B">
        <w:rPr>
          <w:rFonts w:hint="eastAsia"/>
        </w:rPr>
        <w:t>logisim</w:t>
      </w:r>
      <w:proofErr w:type="spellEnd"/>
      <w:r w:rsidRPr="00F0510B">
        <w:rPr>
          <w:rFonts w:hint="eastAsia"/>
        </w:rPr>
        <w:t>中自动生成电路。</w:t>
      </w:r>
      <w:r w:rsidR="0012247B">
        <w:rPr>
          <w:rFonts w:hint="eastAsia"/>
        </w:rPr>
        <w:t>表格填写如</w:t>
      </w:r>
      <w:r w:rsidR="0012247B">
        <w:fldChar w:fldCharType="begin"/>
      </w:r>
      <w:r w:rsidR="0012247B">
        <w:instrText xml:space="preserve"> </w:instrText>
      </w:r>
      <w:r w:rsidR="0012247B">
        <w:rPr>
          <w:rFonts w:hint="eastAsia"/>
        </w:rPr>
        <w:instrText>REF _Ref88250858 \h</w:instrText>
      </w:r>
      <w:r w:rsidR="0012247B">
        <w:instrText xml:space="preserve"> </w:instrText>
      </w:r>
      <w:r w:rsidR="0012247B">
        <w:fldChar w:fldCharType="separate"/>
      </w:r>
      <w:r w:rsidR="0012247B">
        <w:rPr>
          <w:rFonts w:hint="eastAsia"/>
        </w:rPr>
        <w:t>图</w:t>
      </w:r>
      <w:r w:rsidR="0012247B">
        <w:rPr>
          <w:rFonts w:hint="eastAsia"/>
        </w:rPr>
        <w:t>1.</w:t>
      </w:r>
      <w:r w:rsidR="0012247B">
        <w:rPr>
          <w:noProof/>
        </w:rPr>
        <w:t>14</w:t>
      </w:r>
      <w:r w:rsidR="0012247B">
        <w:fldChar w:fldCharType="end"/>
      </w:r>
      <w:r w:rsidR="0012247B">
        <w:rPr>
          <w:rFonts w:hint="eastAsia"/>
        </w:rPr>
        <w:t>。</w:t>
      </w:r>
    </w:p>
    <w:p w14:paraId="69289CF3" w14:textId="0C40A108" w:rsidR="00091816" w:rsidRDefault="00091816" w:rsidP="00091816">
      <w:pPr>
        <w:pStyle w:val="a3"/>
        <w:ind w:firstLineChars="0" w:firstLine="0"/>
        <w:rPr>
          <w:color w:val="FF0000"/>
        </w:rPr>
      </w:pPr>
      <w:r>
        <w:rPr>
          <w:noProof/>
        </w:rPr>
        <w:lastRenderedPageBreak/>
        <w:drawing>
          <wp:inline distT="0" distB="0" distL="0" distR="0" wp14:anchorId="60443F3A" wp14:editId="7BDDEFAC">
            <wp:extent cx="5688965" cy="2207260"/>
            <wp:effectExtent l="0" t="0" r="6985"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8965" cy="2207260"/>
                    </a:xfrm>
                    <a:prstGeom prst="rect">
                      <a:avLst/>
                    </a:prstGeom>
                  </pic:spPr>
                </pic:pic>
              </a:graphicData>
            </a:graphic>
          </wp:inline>
        </w:drawing>
      </w:r>
    </w:p>
    <w:p w14:paraId="266E7A03" w14:textId="561CE81E" w:rsidR="00091816" w:rsidRDefault="0012247B" w:rsidP="0012247B">
      <w:pPr>
        <w:pStyle w:val="aff1"/>
        <w:spacing w:before="91" w:after="91"/>
        <w:rPr>
          <w:color w:val="FF0000"/>
        </w:rPr>
      </w:pPr>
      <w:bookmarkStart w:id="39" w:name="_Ref88250858"/>
      <w:r>
        <w:rPr>
          <w:rFonts w:hint="eastAsia"/>
        </w:rPr>
        <w:t>图1.</w:t>
      </w:r>
      <w:r>
        <w:fldChar w:fldCharType="begin"/>
      </w:r>
      <w:r>
        <w:instrText xml:space="preserve"> </w:instrText>
      </w:r>
      <w:r>
        <w:rPr>
          <w:rFonts w:hint="eastAsia"/>
        </w:rPr>
        <w:instrText>SEQ 图1. \* ARABIC</w:instrText>
      </w:r>
      <w:r>
        <w:instrText xml:space="preserve"> </w:instrText>
      </w:r>
      <w:r>
        <w:fldChar w:fldCharType="separate"/>
      </w:r>
      <w:r w:rsidR="00266A3B">
        <w:rPr>
          <w:noProof/>
        </w:rPr>
        <w:t>14</w:t>
      </w:r>
      <w:r>
        <w:fldChar w:fldCharType="end"/>
      </w:r>
      <w:bookmarkEnd w:id="39"/>
      <w:r>
        <w:t xml:space="preserve"> </w:t>
      </w:r>
      <w:r w:rsidR="00495498" w:rsidRPr="00495498">
        <w:rPr>
          <w:rFonts w:hint="eastAsia"/>
        </w:rPr>
        <w:t>时序输出</w:t>
      </w:r>
      <w:r w:rsidR="00495498">
        <w:rPr>
          <w:rFonts w:hint="eastAsia"/>
        </w:rPr>
        <w:t>状态表</w:t>
      </w:r>
    </w:p>
    <w:p w14:paraId="27A15A7B" w14:textId="2D8665AF" w:rsidR="00495498" w:rsidRPr="00495498" w:rsidRDefault="00495498" w:rsidP="00495498">
      <w:pPr>
        <w:pStyle w:val="30"/>
        <w:spacing w:before="229" w:after="229"/>
      </w:pPr>
      <w:r w:rsidRPr="00495498">
        <w:rPr>
          <w:rFonts w:hint="eastAsia"/>
        </w:rPr>
        <w:t>硬布线控制器组合逻辑单元</w:t>
      </w:r>
    </w:p>
    <w:p w14:paraId="78C94C77" w14:textId="01EA5B4A" w:rsidR="00495498" w:rsidRDefault="00495498" w:rsidP="00495498">
      <w:pPr>
        <w:pStyle w:val="affd"/>
        <w:ind w:firstLine="420"/>
      </w:pPr>
      <w:r w:rsidRPr="00495498">
        <w:rPr>
          <w:rFonts w:hint="eastAsia"/>
        </w:rPr>
        <w:t>控制器框架如</w:t>
      </w:r>
      <w:r>
        <w:fldChar w:fldCharType="begin"/>
      </w:r>
      <w:r>
        <w:instrText xml:space="preserve"> </w:instrText>
      </w:r>
      <w:r>
        <w:rPr>
          <w:rFonts w:hint="eastAsia"/>
        </w:rPr>
        <w:instrText>REF _Ref88250963 \h</w:instrText>
      </w:r>
      <w:r>
        <w:instrText xml:space="preserve"> </w:instrText>
      </w:r>
      <w:r>
        <w:fldChar w:fldCharType="separate"/>
      </w:r>
      <w:r>
        <w:rPr>
          <w:rFonts w:hint="eastAsia"/>
        </w:rPr>
        <w:t>图</w:t>
      </w:r>
      <w:r>
        <w:rPr>
          <w:rFonts w:hint="eastAsia"/>
        </w:rPr>
        <w:t>1.</w:t>
      </w:r>
      <w:r>
        <w:rPr>
          <w:noProof/>
        </w:rPr>
        <w:t>15</w:t>
      </w:r>
      <w:r>
        <w:fldChar w:fldCharType="end"/>
      </w:r>
      <w:r>
        <w:rPr>
          <w:rFonts w:hint="eastAsia"/>
        </w:rPr>
        <w:t>，</w:t>
      </w:r>
      <w:r w:rsidRPr="00495498">
        <w:rPr>
          <w:rFonts w:hint="eastAsia"/>
        </w:rPr>
        <w:t>所有微操作控制信号都是反馈信号，指令译码信号，状态周期电位，节拍电位的组合逻辑函数</w:t>
      </w:r>
      <w:r>
        <w:rPr>
          <w:rFonts w:hint="eastAsia"/>
        </w:rPr>
        <w:t>。</w:t>
      </w:r>
      <w:r w:rsidRPr="00495498">
        <w:rPr>
          <w:rFonts w:hint="eastAsia"/>
        </w:rPr>
        <w:t>列出所有</w:t>
      </w:r>
      <w:proofErr w:type="gramStart"/>
      <w:r w:rsidRPr="00495498">
        <w:rPr>
          <w:rFonts w:hint="eastAsia"/>
        </w:rPr>
        <w:t>微操作</w:t>
      </w:r>
      <w:proofErr w:type="gramEnd"/>
      <w:r w:rsidRPr="00495498">
        <w:rPr>
          <w:rFonts w:hint="eastAsia"/>
        </w:rPr>
        <w:t>信号的产生条件，填写</w:t>
      </w:r>
      <w:r w:rsidRPr="00495498">
        <w:rPr>
          <w:rFonts w:hint="eastAsia"/>
        </w:rPr>
        <w:t>excel</w:t>
      </w:r>
      <w:r w:rsidRPr="00495498">
        <w:rPr>
          <w:rFonts w:hint="eastAsia"/>
        </w:rPr>
        <w:t>表格，自动生成逻辑表达式，然后</w:t>
      </w:r>
      <w:r>
        <w:rPr>
          <w:rFonts w:hint="eastAsia"/>
        </w:rPr>
        <w:t>在</w:t>
      </w:r>
      <w:r w:rsidRPr="00495498">
        <w:rPr>
          <w:rFonts w:hint="eastAsia"/>
        </w:rPr>
        <w:t>Logisim</w:t>
      </w:r>
      <w:r w:rsidRPr="00495498">
        <w:rPr>
          <w:rFonts w:hint="eastAsia"/>
        </w:rPr>
        <w:t>中自动生成电路。</w:t>
      </w:r>
      <w:r w:rsidR="00347391">
        <w:rPr>
          <w:rFonts w:hint="eastAsia"/>
        </w:rPr>
        <w:t>输入输出状态表如</w:t>
      </w:r>
      <w:r w:rsidR="00347391">
        <w:fldChar w:fldCharType="begin"/>
      </w:r>
      <w:r w:rsidR="00347391">
        <w:instrText xml:space="preserve"> </w:instrText>
      </w:r>
      <w:r w:rsidR="00347391">
        <w:rPr>
          <w:rFonts w:hint="eastAsia"/>
        </w:rPr>
        <w:instrText>REF _Ref88251116 \h</w:instrText>
      </w:r>
      <w:r w:rsidR="00347391">
        <w:instrText xml:space="preserve"> </w:instrText>
      </w:r>
      <w:r w:rsidR="00347391">
        <w:fldChar w:fldCharType="separate"/>
      </w:r>
      <w:r w:rsidR="00347391">
        <w:rPr>
          <w:rFonts w:hint="eastAsia"/>
        </w:rPr>
        <w:t>图</w:t>
      </w:r>
      <w:r w:rsidR="00347391">
        <w:rPr>
          <w:rFonts w:hint="eastAsia"/>
        </w:rPr>
        <w:t>1.</w:t>
      </w:r>
      <w:r w:rsidR="00347391">
        <w:rPr>
          <w:noProof/>
        </w:rPr>
        <w:t>16</w:t>
      </w:r>
      <w:r w:rsidR="00347391">
        <w:fldChar w:fldCharType="end"/>
      </w:r>
      <w:r w:rsidR="00347391">
        <w:rPr>
          <w:rFonts w:hint="eastAsia"/>
        </w:rPr>
        <w:t>。</w:t>
      </w:r>
    </w:p>
    <w:p w14:paraId="59976815" w14:textId="0B434110" w:rsidR="00495498" w:rsidRDefault="00495498" w:rsidP="00495498">
      <w:pPr>
        <w:pStyle w:val="affd"/>
        <w:jc w:val="center"/>
      </w:pPr>
      <w:r>
        <w:rPr>
          <w:noProof/>
        </w:rPr>
        <w:drawing>
          <wp:inline distT="0" distB="0" distL="0" distR="0" wp14:anchorId="7E699DCA" wp14:editId="32D067E3">
            <wp:extent cx="3016250" cy="1460500"/>
            <wp:effectExtent l="0" t="0" r="0" b="6350"/>
            <wp:docPr id="35" name="图片 35" descr="C:\Users\Dell\Download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image (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6250" cy="1460500"/>
                    </a:xfrm>
                    <a:prstGeom prst="rect">
                      <a:avLst/>
                    </a:prstGeom>
                    <a:noFill/>
                    <a:ln>
                      <a:noFill/>
                    </a:ln>
                  </pic:spPr>
                </pic:pic>
              </a:graphicData>
            </a:graphic>
          </wp:inline>
        </w:drawing>
      </w:r>
    </w:p>
    <w:p w14:paraId="2E23B817" w14:textId="4C085527" w:rsidR="00495498" w:rsidRDefault="00495498" w:rsidP="00495498">
      <w:pPr>
        <w:pStyle w:val="aff1"/>
        <w:spacing w:before="91" w:after="91"/>
      </w:pPr>
      <w:bookmarkStart w:id="40" w:name="_Ref88250963"/>
      <w:r>
        <w:rPr>
          <w:rFonts w:hint="eastAsia"/>
        </w:rPr>
        <w:t>图1.</w:t>
      </w:r>
      <w:r>
        <w:fldChar w:fldCharType="begin"/>
      </w:r>
      <w:r>
        <w:instrText xml:space="preserve"> </w:instrText>
      </w:r>
      <w:r>
        <w:rPr>
          <w:rFonts w:hint="eastAsia"/>
        </w:rPr>
        <w:instrText>SEQ 图1. \* ARABIC</w:instrText>
      </w:r>
      <w:r>
        <w:instrText xml:space="preserve"> </w:instrText>
      </w:r>
      <w:r>
        <w:fldChar w:fldCharType="separate"/>
      </w:r>
      <w:r w:rsidR="00266A3B">
        <w:rPr>
          <w:noProof/>
        </w:rPr>
        <w:t>15</w:t>
      </w:r>
      <w:r>
        <w:fldChar w:fldCharType="end"/>
      </w:r>
      <w:bookmarkEnd w:id="40"/>
      <w:r>
        <w:t xml:space="preserve"> </w:t>
      </w:r>
      <w:r>
        <w:rPr>
          <w:rFonts w:hint="eastAsia"/>
        </w:rPr>
        <w:t>控制器架构</w:t>
      </w:r>
    </w:p>
    <w:p w14:paraId="4432E50B" w14:textId="4E65B522" w:rsidR="00347391" w:rsidRDefault="00347391" w:rsidP="00347391">
      <w:pPr>
        <w:pStyle w:val="a3"/>
        <w:ind w:firstLineChars="0" w:firstLine="0"/>
        <w:jc w:val="center"/>
        <w:rPr>
          <w:color w:val="FF0000"/>
        </w:rPr>
      </w:pPr>
      <w:r>
        <w:rPr>
          <w:noProof/>
        </w:rPr>
        <w:drawing>
          <wp:inline distT="0" distB="0" distL="0" distR="0" wp14:anchorId="3D52A810" wp14:editId="47FCF592">
            <wp:extent cx="3981186" cy="225425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6866" cy="2257466"/>
                    </a:xfrm>
                    <a:prstGeom prst="rect">
                      <a:avLst/>
                    </a:prstGeom>
                  </pic:spPr>
                </pic:pic>
              </a:graphicData>
            </a:graphic>
          </wp:inline>
        </w:drawing>
      </w:r>
    </w:p>
    <w:p w14:paraId="2EE2C40D" w14:textId="5BB5D232" w:rsidR="00347391" w:rsidRDefault="00347391" w:rsidP="00347391">
      <w:pPr>
        <w:pStyle w:val="aff1"/>
        <w:spacing w:before="91" w:after="91"/>
        <w:rPr>
          <w:color w:val="FF0000"/>
        </w:rPr>
      </w:pPr>
      <w:bookmarkStart w:id="41" w:name="_Ref88251116"/>
      <w:r>
        <w:rPr>
          <w:rFonts w:hint="eastAsia"/>
        </w:rPr>
        <w:t>图1.</w:t>
      </w:r>
      <w:r>
        <w:fldChar w:fldCharType="begin"/>
      </w:r>
      <w:r>
        <w:instrText xml:space="preserve"> </w:instrText>
      </w:r>
      <w:r>
        <w:rPr>
          <w:rFonts w:hint="eastAsia"/>
        </w:rPr>
        <w:instrText>SEQ 图1. \* ARABIC</w:instrText>
      </w:r>
      <w:r>
        <w:instrText xml:space="preserve"> </w:instrText>
      </w:r>
      <w:r>
        <w:fldChar w:fldCharType="separate"/>
      </w:r>
      <w:r w:rsidR="00266A3B">
        <w:rPr>
          <w:noProof/>
        </w:rPr>
        <w:t>16</w:t>
      </w:r>
      <w:r>
        <w:fldChar w:fldCharType="end"/>
      </w:r>
      <w:bookmarkEnd w:id="41"/>
      <w:r>
        <w:t xml:space="preserve"> </w:t>
      </w:r>
      <w:r>
        <w:rPr>
          <w:rFonts w:hint="eastAsia"/>
        </w:rPr>
        <w:t>输入输出状态表</w:t>
      </w:r>
    </w:p>
    <w:p w14:paraId="655D59FA" w14:textId="562AFE37" w:rsidR="006F2889" w:rsidRDefault="006F2889" w:rsidP="006F2889">
      <w:pPr>
        <w:pStyle w:val="30"/>
        <w:spacing w:before="229" w:after="229"/>
      </w:pPr>
      <w:r w:rsidRPr="006F2889">
        <w:rPr>
          <w:rFonts w:hint="eastAsia"/>
        </w:rPr>
        <w:lastRenderedPageBreak/>
        <w:t>变长指令周期</w:t>
      </w:r>
      <w:r w:rsidRPr="006F2889">
        <w:rPr>
          <w:rFonts w:hint="eastAsia"/>
        </w:rPr>
        <w:t>---</w:t>
      </w:r>
      <w:r w:rsidRPr="006F2889">
        <w:rPr>
          <w:rFonts w:hint="eastAsia"/>
        </w:rPr>
        <w:t>硬布线控制器设计</w:t>
      </w:r>
    </w:p>
    <w:p w14:paraId="7E24A951" w14:textId="0FBEFE97" w:rsidR="006F2889" w:rsidRDefault="00444B71" w:rsidP="00444B71">
      <w:pPr>
        <w:pStyle w:val="affd"/>
        <w:ind w:firstLine="420"/>
      </w:pPr>
      <w:r w:rsidRPr="00444B71">
        <w:rPr>
          <w:rFonts w:hint="eastAsia"/>
        </w:rPr>
        <w:t>将时序状态机与输出函数、状态寄存器正确连接，实现时序发生器逻辑</w:t>
      </w:r>
      <w:r>
        <w:rPr>
          <w:rFonts w:hint="eastAsia"/>
        </w:rPr>
        <w:t>。</w:t>
      </w:r>
      <w:proofErr w:type="spellStart"/>
      <w:r>
        <w:rPr>
          <w:rFonts w:hint="eastAsia"/>
        </w:rPr>
        <w:t>lw</w:t>
      </w:r>
      <w:proofErr w:type="spellEnd"/>
      <w:r>
        <w:rPr>
          <w:rFonts w:hint="eastAsia"/>
        </w:rPr>
        <w:t>、</w:t>
      </w:r>
      <w:proofErr w:type="spellStart"/>
      <w:r>
        <w:rPr>
          <w:rFonts w:hint="eastAsia"/>
        </w:rPr>
        <w:t>sw</w:t>
      </w:r>
      <w:proofErr w:type="spellEnd"/>
      <w:r>
        <w:rPr>
          <w:rFonts w:hint="eastAsia"/>
        </w:rPr>
        <w:t>、</w:t>
      </w:r>
      <w:proofErr w:type="spellStart"/>
      <w:r>
        <w:rPr>
          <w:rFonts w:hint="eastAsia"/>
        </w:rPr>
        <w:t>beq</w:t>
      </w:r>
      <w:proofErr w:type="spellEnd"/>
      <w:r>
        <w:rPr>
          <w:rFonts w:hint="eastAsia"/>
        </w:rPr>
        <w:t>、</w:t>
      </w:r>
      <w:proofErr w:type="spellStart"/>
      <w:r>
        <w:rPr>
          <w:rFonts w:hint="eastAsia"/>
        </w:rPr>
        <w:t>slt</w:t>
      </w:r>
      <w:proofErr w:type="spellEnd"/>
      <w:r>
        <w:rPr>
          <w:rFonts w:hint="eastAsia"/>
        </w:rPr>
        <w:t>、</w:t>
      </w:r>
      <w:proofErr w:type="spellStart"/>
      <w:r>
        <w:rPr>
          <w:rFonts w:hint="eastAsia"/>
        </w:rPr>
        <w:t>addi</w:t>
      </w:r>
      <w:proofErr w:type="spellEnd"/>
      <w:proofErr w:type="gramStart"/>
      <w:r>
        <w:rPr>
          <w:rFonts w:hint="eastAsia"/>
        </w:rPr>
        <w:t>和现态输入</w:t>
      </w:r>
      <w:proofErr w:type="gramEnd"/>
      <w:r>
        <w:rPr>
          <w:rFonts w:hint="eastAsia"/>
        </w:rPr>
        <w:t>状态机，输出次态，</w:t>
      </w:r>
      <w:proofErr w:type="gramStart"/>
      <w:r>
        <w:rPr>
          <w:rFonts w:hint="eastAsia"/>
        </w:rPr>
        <w:t>并且列用输出</w:t>
      </w:r>
      <w:proofErr w:type="gramEnd"/>
      <w:r>
        <w:rPr>
          <w:rFonts w:hint="eastAsia"/>
        </w:rPr>
        <w:t>函数获得状态节拍信号。电路图如</w:t>
      </w:r>
      <w:r w:rsidR="00D77270">
        <w:fldChar w:fldCharType="begin"/>
      </w:r>
      <w:r w:rsidR="00D77270">
        <w:instrText xml:space="preserve"> </w:instrText>
      </w:r>
      <w:r w:rsidR="00D77270">
        <w:rPr>
          <w:rFonts w:hint="eastAsia"/>
        </w:rPr>
        <w:instrText>REF _Ref88292592 \h</w:instrText>
      </w:r>
      <w:r w:rsidR="00D77270">
        <w:instrText xml:space="preserve"> </w:instrText>
      </w:r>
      <w:r w:rsidR="00D77270">
        <w:fldChar w:fldCharType="separate"/>
      </w:r>
      <w:r w:rsidR="00D77270">
        <w:rPr>
          <w:rFonts w:hint="eastAsia"/>
        </w:rPr>
        <w:t>图</w:t>
      </w:r>
      <w:r w:rsidR="00D77270">
        <w:rPr>
          <w:rFonts w:hint="eastAsia"/>
        </w:rPr>
        <w:t>1.</w:t>
      </w:r>
      <w:r w:rsidR="00D77270">
        <w:rPr>
          <w:noProof/>
        </w:rPr>
        <w:t>17</w:t>
      </w:r>
      <w:r w:rsidR="00D77270">
        <w:fldChar w:fldCharType="end"/>
      </w:r>
      <w:r w:rsidR="00D77270">
        <w:rPr>
          <w:rFonts w:hint="eastAsia"/>
        </w:rPr>
        <w:t>。</w:t>
      </w:r>
    </w:p>
    <w:p w14:paraId="4F4E3EB3" w14:textId="56A3984D" w:rsidR="00444B71" w:rsidRDefault="00444B71" w:rsidP="00444B71">
      <w:pPr>
        <w:pStyle w:val="affd"/>
      </w:pPr>
      <w:r>
        <w:rPr>
          <w:noProof/>
        </w:rPr>
        <w:drawing>
          <wp:inline distT="0" distB="0" distL="0" distR="0" wp14:anchorId="72FE1C55" wp14:editId="024CC80F">
            <wp:extent cx="5688965" cy="292163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8965" cy="2921635"/>
                    </a:xfrm>
                    <a:prstGeom prst="rect">
                      <a:avLst/>
                    </a:prstGeom>
                  </pic:spPr>
                </pic:pic>
              </a:graphicData>
            </a:graphic>
          </wp:inline>
        </w:drawing>
      </w:r>
    </w:p>
    <w:p w14:paraId="5D16AC4C" w14:textId="1FCA9CAF" w:rsidR="00444B71" w:rsidRDefault="00444B71" w:rsidP="00444B71">
      <w:pPr>
        <w:pStyle w:val="aff1"/>
        <w:spacing w:before="91" w:after="91"/>
        <w:rPr>
          <w:rFonts w:hint="eastAsia"/>
        </w:rPr>
      </w:pPr>
      <w:bookmarkStart w:id="42" w:name="_Ref88292592"/>
      <w:r>
        <w:rPr>
          <w:rFonts w:hint="eastAsia"/>
        </w:rPr>
        <w:t>图1.</w:t>
      </w:r>
      <w:r>
        <w:fldChar w:fldCharType="begin"/>
      </w:r>
      <w:r>
        <w:instrText xml:space="preserve"> </w:instrText>
      </w:r>
      <w:r>
        <w:rPr>
          <w:rFonts w:hint="eastAsia"/>
        </w:rPr>
        <w:instrText>SEQ 图1. \* ARABIC</w:instrText>
      </w:r>
      <w:r>
        <w:instrText xml:space="preserve"> </w:instrText>
      </w:r>
      <w:r>
        <w:fldChar w:fldCharType="separate"/>
      </w:r>
      <w:r w:rsidR="00266A3B">
        <w:rPr>
          <w:noProof/>
        </w:rPr>
        <w:t>17</w:t>
      </w:r>
      <w:r>
        <w:fldChar w:fldCharType="end"/>
      </w:r>
      <w:bookmarkEnd w:id="42"/>
      <w:r>
        <w:t xml:space="preserve"> </w:t>
      </w:r>
      <w:r w:rsidRPr="00444B71">
        <w:rPr>
          <w:rFonts w:hint="eastAsia"/>
        </w:rPr>
        <w:t>硬布线控制器</w:t>
      </w:r>
    </w:p>
    <w:p w14:paraId="16DD0B5F" w14:textId="0076D4DD" w:rsidR="00444B71" w:rsidRDefault="00444B71" w:rsidP="00444B71">
      <w:pPr>
        <w:pStyle w:val="30"/>
        <w:spacing w:before="229" w:after="229"/>
      </w:pPr>
      <w:r w:rsidRPr="00444B71">
        <w:rPr>
          <w:rFonts w:hint="eastAsia"/>
        </w:rPr>
        <w:t>变长指令周期</w:t>
      </w:r>
      <w:r w:rsidRPr="00444B71">
        <w:rPr>
          <w:rFonts w:hint="eastAsia"/>
        </w:rPr>
        <w:t>---</w:t>
      </w:r>
      <w:r w:rsidRPr="00444B71">
        <w:rPr>
          <w:rFonts w:hint="eastAsia"/>
        </w:rPr>
        <w:t>单总线</w:t>
      </w:r>
      <w:r w:rsidRPr="00444B71">
        <w:rPr>
          <w:rFonts w:hint="eastAsia"/>
        </w:rPr>
        <w:t>CPU</w:t>
      </w:r>
      <w:r w:rsidRPr="00444B71">
        <w:rPr>
          <w:rFonts w:hint="eastAsia"/>
        </w:rPr>
        <w:t>设计</w:t>
      </w:r>
    </w:p>
    <w:p w14:paraId="6F5DE32A" w14:textId="5FD5AA44" w:rsidR="00444B71" w:rsidRDefault="00444B71" w:rsidP="00444B71">
      <w:pPr>
        <w:pStyle w:val="affd"/>
        <w:ind w:firstLine="420"/>
      </w:pPr>
      <w:r>
        <w:rPr>
          <w:rFonts w:hint="eastAsia"/>
        </w:rPr>
        <w:t>在完成前面的任务后，</w:t>
      </w:r>
      <w:r w:rsidRPr="00063E98">
        <w:rPr>
          <w:rFonts w:hint="eastAsia"/>
        </w:rPr>
        <w:t>在</w:t>
      </w:r>
      <w:r w:rsidRPr="00063E98">
        <w:rPr>
          <w:rFonts w:hint="eastAsia"/>
        </w:rPr>
        <w:t>RAM</w:t>
      </w:r>
      <w:r w:rsidRPr="00063E98">
        <w:rPr>
          <w:rFonts w:hint="eastAsia"/>
        </w:rPr>
        <w:t>中加载</w:t>
      </w:r>
      <w:r w:rsidR="00266A3B" w:rsidRPr="00266A3B">
        <w:rPr>
          <w:rFonts w:hint="eastAsia"/>
        </w:rPr>
        <w:t>sort-5-riscv.hex</w:t>
      </w:r>
      <w:r w:rsidR="00266A3B" w:rsidRPr="00266A3B">
        <w:rPr>
          <w:rFonts w:hint="eastAsia"/>
        </w:rPr>
        <w:t>程序，</w:t>
      </w:r>
      <w:proofErr w:type="spellStart"/>
      <w:r w:rsidR="00266A3B" w:rsidRPr="00266A3B">
        <w:rPr>
          <w:rFonts w:hint="eastAsia"/>
        </w:rPr>
        <w:t>ctrl+k</w:t>
      </w:r>
      <w:proofErr w:type="spellEnd"/>
      <w:r w:rsidR="00266A3B" w:rsidRPr="00266A3B">
        <w:rPr>
          <w:rFonts w:hint="eastAsia"/>
        </w:rPr>
        <w:t>自动运行，程序应该运行至</w:t>
      </w:r>
      <w:r w:rsidR="00266A3B" w:rsidRPr="00266A3B">
        <w:rPr>
          <w:rFonts w:hint="eastAsia"/>
        </w:rPr>
        <w:t>0x81d</w:t>
      </w:r>
      <w:r w:rsidR="00266A3B" w:rsidRPr="00266A3B">
        <w:rPr>
          <w:rFonts w:hint="eastAsia"/>
        </w:rPr>
        <w:t>节拍停下，指令计数为</w:t>
      </w:r>
      <w:r w:rsidR="00266A3B" w:rsidRPr="00266A3B">
        <w:rPr>
          <w:rFonts w:hint="eastAsia"/>
        </w:rPr>
        <w:t>251</w:t>
      </w:r>
      <w:r>
        <w:rPr>
          <w:rFonts w:hint="eastAsia"/>
        </w:rPr>
        <w:t>。电路设计如</w:t>
      </w:r>
      <w:r w:rsidR="00D77270">
        <w:fldChar w:fldCharType="begin"/>
      </w:r>
      <w:r w:rsidR="00D77270">
        <w:instrText xml:space="preserve"> REF _Ref88292580 \h </w:instrText>
      </w:r>
      <w:r w:rsidR="00D77270">
        <w:fldChar w:fldCharType="separate"/>
      </w:r>
      <w:r w:rsidR="00D77270">
        <w:rPr>
          <w:rFonts w:hint="eastAsia"/>
        </w:rPr>
        <w:t>图</w:t>
      </w:r>
      <w:r w:rsidR="00D77270">
        <w:rPr>
          <w:rFonts w:hint="eastAsia"/>
        </w:rPr>
        <w:t>1.</w:t>
      </w:r>
      <w:r w:rsidR="00D77270">
        <w:rPr>
          <w:noProof/>
        </w:rPr>
        <w:t>18</w:t>
      </w:r>
      <w:r w:rsidR="00D77270">
        <w:fldChar w:fldCharType="end"/>
      </w:r>
      <w:r>
        <w:rPr>
          <w:rFonts w:hint="eastAsia"/>
        </w:rPr>
        <w:t>。</w:t>
      </w:r>
    </w:p>
    <w:p w14:paraId="3D951D5A" w14:textId="7EC60D24" w:rsidR="00444B71" w:rsidRDefault="00266A3B" w:rsidP="00266A3B">
      <w:pPr>
        <w:pStyle w:val="affd"/>
        <w:jc w:val="center"/>
      </w:pPr>
      <w:r>
        <w:rPr>
          <w:noProof/>
        </w:rPr>
        <w:drawing>
          <wp:inline distT="0" distB="0" distL="0" distR="0" wp14:anchorId="780D860B" wp14:editId="6076A855">
            <wp:extent cx="2945624" cy="2296160"/>
            <wp:effectExtent l="0" t="0" r="762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9775" cy="2314986"/>
                    </a:xfrm>
                    <a:prstGeom prst="rect">
                      <a:avLst/>
                    </a:prstGeom>
                  </pic:spPr>
                </pic:pic>
              </a:graphicData>
            </a:graphic>
          </wp:inline>
        </w:drawing>
      </w:r>
    </w:p>
    <w:p w14:paraId="7E82921E" w14:textId="28C825C0" w:rsidR="00800AC2" w:rsidRPr="0042406C" w:rsidRDefault="00266A3B" w:rsidP="0042406C">
      <w:pPr>
        <w:pStyle w:val="aff1"/>
        <w:spacing w:before="91" w:after="91"/>
        <w:rPr>
          <w:rFonts w:hint="eastAsia"/>
        </w:rPr>
      </w:pPr>
      <w:bookmarkStart w:id="43" w:name="_Ref88292576"/>
      <w:bookmarkStart w:id="44" w:name="_Ref88292580"/>
      <w:r>
        <w:rPr>
          <w:rFonts w:hint="eastAsia"/>
        </w:rPr>
        <w:t>图1.</w:t>
      </w:r>
      <w:r>
        <w:fldChar w:fldCharType="begin"/>
      </w:r>
      <w:r>
        <w:instrText xml:space="preserve"> </w:instrText>
      </w:r>
      <w:r>
        <w:rPr>
          <w:rFonts w:hint="eastAsia"/>
        </w:rPr>
        <w:instrText>SEQ 图1. \* ARABIC</w:instrText>
      </w:r>
      <w:r>
        <w:instrText xml:space="preserve"> </w:instrText>
      </w:r>
      <w:r>
        <w:fldChar w:fldCharType="separate"/>
      </w:r>
      <w:r>
        <w:rPr>
          <w:noProof/>
        </w:rPr>
        <w:t>18</w:t>
      </w:r>
      <w:r>
        <w:fldChar w:fldCharType="end"/>
      </w:r>
      <w:bookmarkEnd w:id="44"/>
      <w:r>
        <w:t xml:space="preserve"> </w:t>
      </w:r>
      <w:r w:rsidRPr="00266A3B">
        <w:rPr>
          <w:rFonts w:hint="eastAsia"/>
        </w:rPr>
        <w:t>单总线CPU(3级时序)电路</w:t>
      </w:r>
      <w:bookmarkEnd w:id="43"/>
    </w:p>
    <w:p w14:paraId="3AB2BA71" w14:textId="77777777" w:rsidR="00251310" w:rsidRDefault="00251310" w:rsidP="00240601">
      <w:pPr>
        <w:pStyle w:val="2"/>
      </w:pPr>
      <w:bookmarkStart w:id="45" w:name="_Toc88303762"/>
      <w:r>
        <w:rPr>
          <w:rFonts w:hint="eastAsia"/>
        </w:rPr>
        <w:lastRenderedPageBreak/>
        <w:t>实验步骤</w:t>
      </w:r>
      <w:bookmarkEnd w:id="45"/>
    </w:p>
    <w:p w14:paraId="75A7568A" w14:textId="56C37F5F" w:rsidR="00251310" w:rsidRPr="0026497A" w:rsidRDefault="00A45852" w:rsidP="00251310">
      <w:pPr>
        <w:pStyle w:val="a3"/>
        <w:numPr>
          <w:ilvl w:val="0"/>
          <w:numId w:val="11"/>
        </w:numPr>
        <w:ind w:firstLineChars="0"/>
      </w:pPr>
      <w:r>
        <w:rPr>
          <w:rFonts w:hint="eastAsia"/>
        </w:rPr>
        <w:t>实现</w:t>
      </w:r>
      <w:r>
        <w:rPr>
          <w:rFonts w:hint="eastAsia"/>
        </w:rPr>
        <w:t>R</w:t>
      </w:r>
      <w:r>
        <w:t>ISC-V</w:t>
      </w:r>
      <w:r>
        <w:rPr>
          <w:rFonts w:hint="eastAsia"/>
        </w:rPr>
        <w:t>指令译码器</w:t>
      </w:r>
      <w:r w:rsidR="00251310" w:rsidRPr="0026497A">
        <w:rPr>
          <w:rFonts w:hint="eastAsia"/>
        </w:rPr>
        <w:t xml:space="preserve"> </w:t>
      </w:r>
    </w:p>
    <w:p w14:paraId="2FAFF601" w14:textId="1C114BEA" w:rsidR="00251310" w:rsidRDefault="00A45852" w:rsidP="00251310">
      <w:pPr>
        <w:pStyle w:val="a3"/>
        <w:numPr>
          <w:ilvl w:val="0"/>
          <w:numId w:val="11"/>
        </w:numPr>
        <w:ind w:firstLineChars="0"/>
      </w:pPr>
      <w:r>
        <w:rPr>
          <w:rFonts w:hint="eastAsia"/>
        </w:rPr>
        <w:t>实现微程序入口查找逻辑</w:t>
      </w:r>
    </w:p>
    <w:p w14:paraId="0C7D403C" w14:textId="18BEE007" w:rsidR="00251310" w:rsidRDefault="00A45852" w:rsidP="00251310">
      <w:pPr>
        <w:pStyle w:val="a3"/>
        <w:numPr>
          <w:ilvl w:val="0"/>
          <w:numId w:val="11"/>
        </w:numPr>
        <w:ind w:firstLineChars="0"/>
      </w:pPr>
      <w:r>
        <w:rPr>
          <w:rFonts w:hint="eastAsia"/>
        </w:rPr>
        <w:t>实现微程序条件判别逻辑测试逻辑</w:t>
      </w:r>
    </w:p>
    <w:p w14:paraId="6DA5251D" w14:textId="7BD4D14D" w:rsidR="00A45852" w:rsidRDefault="00A45852" w:rsidP="00251310">
      <w:pPr>
        <w:pStyle w:val="a3"/>
        <w:numPr>
          <w:ilvl w:val="0"/>
          <w:numId w:val="11"/>
        </w:numPr>
        <w:ind w:firstLineChars="0"/>
      </w:pPr>
      <w:r>
        <w:rPr>
          <w:rFonts w:hint="eastAsia"/>
        </w:rPr>
        <w:t>实现微程序控制器</w:t>
      </w:r>
    </w:p>
    <w:p w14:paraId="2E6E5E86" w14:textId="0D3A4408" w:rsidR="00A45852" w:rsidRDefault="00A45852" w:rsidP="00251310">
      <w:pPr>
        <w:pStyle w:val="a3"/>
        <w:numPr>
          <w:ilvl w:val="0"/>
          <w:numId w:val="11"/>
        </w:numPr>
        <w:ind w:firstLineChars="0"/>
      </w:pPr>
      <w:r>
        <w:rPr>
          <w:rFonts w:hint="eastAsia"/>
        </w:rPr>
        <w:t>实现单总线</w:t>
      </w:r>
      <w:r>
        <w:rPr>
          <w:rFonts w:hint="eastAsia"/>
        </w:rPr>
        <w:t>C</w:t>
      </w:r>
      <w:r>
        <w:t>PU</w:t>
      </w:r>
    </w:p>
    <w:p w14:paraId="0F50A819" w14:textId="4E10AD9C" w:rsidR="00A45852" w:rsidRDefault="00A45852" w:rsidP="00251310">
      <w:pPr>
        <w:pStyle w:val="a3"/>
        <w:numPr>
          <w:ilvl w:val="0"/>
          <w:numId w:val="11"/>
        </w:numPr>
        <w:ind w:firstLineChars="0"/>
      </w:pPr>
      <w:r>
        <w:rPr>
          <w:rFonts w:hint="eastAsia"/>
        </w:rPr>
        <w:t>实现硬布线控制器状态机</w:t>
      </w:r>
    </w:p>
    <w:p w14:paraId="70E11827" w14:textId="674561BA" w:rsidR="00A45852" w:rsidRDefault="00A45852" w:rsidP="00251310">
      <w:pPr>
        <w:pStyle w:val="a3"/>
        <w:numPr>
          <w:ilvl w:val="0"/>
          <w:numId w:val="11"/>
        </w:numPr>
        <w:ind w:firstLineChars="0"/>
      </w:pPr>
      <w:r>
        <w:rPr>
          <w:rFonts w:hint="eastAsia"/>
        </w:rPr>
        <w:t>实现硬布线控制器</w:t>
      </w:r>
    </w:p>
    <w:p w14:paraId="6BC31AAC" w14:textId="3D885FC1" w:rsidR="00A45852" w:rsidRDefault="00A45852" w:rsidP="00251310">
      <w:pPr>
        <w:pStyle w:val="a3"/>
        <w:numPr>
          <w:ilvl w:val="0"/>
          <w:numId w:val="11"/>
        </w:numPr>
        <w:ind w:firstLineChars="0"/>
      </w:pPr>
      <w:r>
        <w:rPr>
          <w:rFonts w:hint="eastAsia"/>
        </w:rPr>
        <w:t>实现</w:t>
      </w:r>
      <w:r>
        <w:rPr>
          <w:rFonts w:hint="eastAsia"/>
        </w:rPr>
        <w:t>R</w:t>
      </w:r>
      <w:r>
        <w:t>ISC-V</w:t>
      </w:r>
      <w:r>
        <w:rPr>
          <w:rFonts w:hint="eastAsia"/>
        </w:rPr>
        <w:t>中断机制</w:t>
      </w:r>
    </w:p>
    <w:p w14:paraId="33CE3E50" w14:textId="75A10E95" w:rsidR="00A45852" w:rsidRDefault="00A45852" w:rsidP="00251310">
      <w:pPr>
        <w:pStyle w:val="a3"/>
        <w:numPr>
          <w:ilvl w:val="0"/>
          <w:numId w:val="11"/>
        </w:numPr>
        <w:ind w:firstLineChars="0"/>
      </w:pPr>
      <w:r>
        <w:rPr>
          <w:rFonts w:hint="eastAsia"/>
        </w:rPr>
        <w:t>实现时序发生器状态机</w:t>
      </w:r>
    </w:p>
    <w:p w14:paraId="3EB9684F" w14:textId="5116C339" w:rsidR="00A45852" w:rsidRDefault="00A45852" w:rsidP="00251310">
      <w:pPr>
        <w:pStyle w:val="a3"/>
        <w:numPr>
          <w:ilvl w:val="0"/>
          <w:numId w:val="11"/>
        </w:numPr>
        <w:ind w:firstLineChars="0"/>
      </w:pPr>
      <w:r>
        <w:rPr>
          <w:rFonts w:hint="eastAsia"/>
        </w:rPr>
        <w:t>实现时序发生器输出函数</w:t>
      </w:r>
    </w:p>
    <w:p w14:paraId="714C3660" w14:textId="5C050737" w:rsidR="00A45852" w:rsidRDefault="00A45852" w:rsidP="00251310">
      <w:pPr>
        <w:pStyle w:val="a3"/>
        <w:numPr>
          <w:ilvl w:val="0"/>
          <w:numId w:val="11"/>
        </w:numPr>
        <w:ind w:firstLineChars="0"/>
      </w:pPr>
      <w:r>
        <w:rPr>
          <w:rFonts w:hint="eastAsia"/>
        </w:rPr>
        <w:t>实现硬布线控制器</w:t>
      </w:r>
    </w:p>
    <w:p w14:paraId="47F29D6D" w14:textId="62D1005E" w:rsidR="00A45852" w:rsidRPr="00CB2392" w:rsidRDefault="00A45852" w:rsidP="00251310">
      <w:pPr>
        <w:pStyle w:val="a3"/>
        <w:numPr>
          <w:ilvl w:val="0"/>
          <w:numId w:val="11"/>
        </w:numPr>
        <w:ind w:firstLineChars="0"/>
      </w:pPr>
      <w:r>
        <w:rPr>
          <w:rFonts w:hint="eastAsia"/>
        </w:rPr>
        <w:t>实现变长周期单总线</w:t>
      </w:r>
      <w:r>
        <w:rPr>
          <w:rFonts w:hint="eastAsia"/>
        </w:rPr>
        <w:t>C</w:t>
      </w:r>
      <w:r>
        <w:t>PU</w:t>
      </w:r>
    </w:p>
    <w:p w14:paraId="3C15F64B" w14:textId="77777777" w:rsidR="00251310" w:rsidRDefault="00251310" w:rsidP="00240601">
      <w:pPr>
        <w:pStyle w:val="2"/>
      </w:pPr>
      <w:bookmarkStart w:id="46" w:name="_Toc88303763"/>
      <w:r>
        <w:rPr>
          <w:rFonts w:hint="eastAsia"/>
        </w:rPr>
        <w:t>故障与调试</w:t>
      </w:r>
      <w:bookmarkEnd w:id="46"/>
    </w:p>
    <w:p w14:paraId="31967370" w14:textId="14D84EBC" w:rsidR="00251310" w:rsidRDefault="00A45852" w:rsidP="00251310">
      <w:pPr>
        <w:pStyle w:val="30"/>
        <w:keepNext w:val="0"/>
        <w:keepLines w:val="0"/>
        <w:tabs>
          <w:tab w:val="left" w:pos="1080"/>
        </w:tabs>
        <w:spacing w:beforeLines="0" w:before="229" w:afterLines="0" w:after="229"/>
      </w:pPr>
      <w:r>
        <w:rPr>
          <w:rFonts w:hint="eastAsia"/>
        </w:rPr>
        <w:t>控制存储器微程序指令</w:t>
      </w:r>
      <w:r w:rsidR="00251310">
        <w:rPr>
          <w:rFonts w:hint="eastAsia"/>
        </w:rPr>
        <w:t>问题</w:t>
      </w:r>
    </w:p>
    <w:p w14:paraId="73D76182" w14:textId="1205547A" w:rsidR="00251310" w:rsidRDefault="00251310" w:rsidP="00251310">
      <w:pPr>
        <w:pStyle w:val="a3"/>
        <w:ind w:firstLine="482"/>
      </w:pPr>
      <w:r w:rsidRPr="007E12D0">
        <w:rPr>
          <w:rFonts w:hint="eastAsia"/>
          <w:b/>
        </w:rPr>
        <w:t>故障</w:t>
      </w:r>
      <w:r>
        <w:rPr>
          <w:rFonts w:hint="eastAsia"/>
          <w:b/>
        </w:rPr>
        <w:t>现象</w:t>
      </w:r>
      <w:r w:rsidRPr="007E12D0">
        <w:rPr>
          <w:rFonts w:hint="eastAsia"/>
          <w:b/>
        </w:rPr>
        <w:t>：</w:t>
      </w:r>
      <w:r w:rsidR="00A45852">
        <w:rPr>
          <w:rFonts w:hint="eastAsia"/>
        </w:rPr>
        <w:t>无法</w:t>
      </w:r>
      <w:r w:rsidR="00F22958">
        <w:rPr>
          <w:rFonts w:hint="eastAsia"/>
        </w:rPr>
        <w:t>正常实现控制存储器中的命令，命令总和与</w:t>
      </w:r>
      <w:proofErr w:type="gramStart"/>
      <w:r w:rsidR="00F22958">
        <w:rPr>
          <w:rFonts w:hint="eastAsia"/>
        </w:rPr>
        <w:t>预期值少</w:t>
      </w:r>
      <w:proofErr w:type="gramEnd"/>
      <w:r w:rsidR="00F22958">
        <w:rPr>
          <w:rFonts w:hint="eastAsia"/>
        </w:rPr>
        <w:t>8</w:t>
      </w:r>
      <w:r>
        <w:rPr>
          <w:rFonts w:hint="eastAsia"/>
        </w:rPr>
        <w:t>。</w:t>
      </w:r>
    </w:p>
    <w:p w14:paraId="51361D69" w14:textId="67F984CE" w:rsidR="00251310" w:rsidRPr="00A91B4A" w:rsidRDefault="00251310" w:rsidP="00251310">
      <w:pPr>
        <w:pStyle w:val="a3"/>
        <w:ind w:firstLine="482"/>
      </w:pPr>
      <w:r>
        <w:rPr>
          <w:rFonts w:hint="eastAsia"/>
          <w:b/>
        </w:rPr>
        <w:t>原因分析</w:t>
      </w:r>
      <w:r w:rsidRPr="007E12D0">
        <w:rPr>
          <w:rFonts w:hint="eastAsia"/>
          <w:b/>
        </w:rPr>
        <w:t>：</w:t>
      </w:r>
      <w:r w:rsidR="00F22958">
        <w:rPr>
          <w:rFonts w:hint="eastAsia"/>
        </w:rPr>
        <w:t>R</w:t>
      </w:r>
      <w:r w:rsidR="00F22958">
        <w:t>ISC-V</w:t>
      </w:r>
      <w:r w:rsidR="00F22958">
        <w:rPr>
          <w:rFonts w:hint="eastAsia"/>
        </w:rPr>
        <w:t>微程序指令与</w:t>
      </w:r>
      <w:r w:rsidR="00F22958">
        <w:rPr>
          <w:rFonts w:hint="eastAsia"/>
        </w:rPr>
        <w:t>M</w:t>
      </w:r>
      <w:r w:rsidR="00F22958">
        <w:t>IPS</w:t>
      </w:r>
      <w:r w:rsidR="00F22958">
        <w:rPr>
          <w:rFonts w:hint="eastAsia"/>
        </w:rPr>
        <w:t>不同，每条指令结束时需要有</w:t>
      </w:r>
      <w:r w:rsidR="00F22958">
        <w:rPr>
          <w:rFonts w:hint="eastAsia"/>
        </w:rPr>
        <w:t>P</w:t>
      </w:r>
      <w:r w:rsidR="00F22958">
        <w:t>2</w:t>
      </w:r>
      <w:r w:rsidR="00F22958">
        <w:rPr>
          <w:rFonts w:hint="eastAsia"/>
        </w:rPr>
        <w:t>标志位，因此如果按照</w:t>
      </w:r>
      <w:r w:rsidR="00F22958">
        <w:rPr>
          <w:rFonts w:hint="eastAsia"/>
        </w:rPr>
        <w:t>M</w:t>
      </w:r>
      <w:r w:rsidR="00F22958">
        <w:t>IPS</w:t>
      </w:r>
      <w:r w:rsidR="00F22958">
        <w:rPr>
          <w:rFonts w:hint="eastAsia"/>
        </w:rPr>
        <w:t>去实现会导致微指令不正确。</w:t>
      </w:r>
      <w:r w:rsidR="00F22958" w:rsidRPr="00A91B4A">
        <w:t xml:space="preserve"> </w:t>
      </w:r>
    </w:p>
    <w:p w14:paraId="24132C53" w14:textId="476FD9E3" w:rsidR="00251310" w:rsidRDefault="00251310" w:rsidP="00251310">
      <w:pPr>
        <w:pStyle w:val="a3"/>
        <w:ind w:firstLine="482"/>
      </w:pPr>
      <w:r w:rsidRPr="007E12D0">
        <w:rPr>
          <w:rFonts w:hint="eastAsia"/>
          <w:b/>
        </w:rPr>
        <w:t>解决方案</w:t>
      </w:r>
      <w:r>
        <w:rPr>
          <w:rFonts w:hint="eastAsia"/>
          <w:b/>
        </w:rPr>
        <w:t>：</w:t>
      </w:r>
      <w:r>
        <w:rPr>
          <w:rFonts w:hint="eastAsia"/>
        </w:rPr>
        <w:t>在</w:t>
      </w:r>
      <w:r w:rsidR="00F22958">
        <w:rPr>
          <w:rFonts w:hint="eastAsia"/>
        </w:rPr>
        <w:t>每条指令结束的微指令中使</w:t>
      </w:r>
      <w:r w:rsidR="00F22958">
        <w:rPr>
          <w:rFonts w:hint="eastAsia"/>
        </w:rPr>
        <w:t>P</w:t>
      </w:r>
      <w:r w:rsidR="00F22958">
        <w:t>2</w:t>
      </w:r>
      <w:r w:rsidR="00F22958">
        <w:rPr>
          <w:rFonts w:hint="eastAsia"/>
        </w:rPr>
        <w:t>置</w:t>
      </w:r>
      <w:r w:rsidR="00F22958">
        <w:rPr>
          <w:rFonts w:hint="eastAsia"/>
        </w:rPr>
        <w:t>1.</w:t>
      </w:r>
    </w:p>
    <w:p w14:paraId="2906BB3F" w14:textId="6F0E4877" w:rsidR="00F22958" w:rsidRPr="00E85627" w:rsidRDefault="00F22958" w:rsidP="00F22958">
      <w:pPr>
        <w:pStyle w:val="30"/>
        <w:spacing w:before="229" w:after="229"/>
        <w:rPr>
          <w:rFonts w:hint="eastAsia"/>
        </w:rPr>
      </w:pPr>
      <w:r>
        <w:rPr>
          <w:rFonts w:hint="eastAsia"/>
        </w:rPr>
        <w:t>微程序条件判别逻辑问题</w:t>
      </w:r>
    </w:p>
    <w:p w14:paraId="1871FA00" w14:textId="1F4427EE" w:rsidR="00F22958" w:rsidRDefault="00F22958" w:rsidP="00F22958">
      <w:pPr>
        <w:pStyle w:val="a3"/>
        <w:ind w:firstLine="482"/>
      </w:pPr>
      <w:r w:rsidRPr="007E12D0">
        <w:rPr>
          <w:rFonts w:hint="eastAsia"/>
          <w:b/>
        </w:rPr>
        <w:t>故障</w:t>
      </w:r>
      <w:r>
        <w:rPr>
          <w:rFonts w:hint="eastAsia"/>
          <w:b/>
        </w:rPr>
        <w:t>现象</w:t>
      </w:r>
      <w:r w:rsidRPr="007E12D0">
        <w:rPr>
          <w:rFonts w:hint="eastAsia"/>
          <w:b/>
        </w:rPr>
        <w:t>：</w:t>
      </w:r>
      <w:r w:rsidRPr="00F22958">
        <w:rPr>
          <w:rStyle w:val="affe"/>
          <w:rFonts w:hint="eastAsia"/>
        </w:rPr>
        <w:t>可以通过测试，但是无法完成联调</w:t>
      </w:r>
      <w:r>
        <w:rPr>
          <w:rFonts w:hint="eastAsia"/>
        </w:rPr>
        <w:t>。</w:t>
      </w:r>
    </w:p>
    <w:p w14:paraId="67908AB8" w14:textId="010530C7" w:rsidR="00F22958" w:rsidRPr="00A91B4A" w:rsidRDefault="00F22958" w:rsidP="00F22958">
      <w:pPr>
        <w:pStyle w:val="a3"/>
        <w:ind w:firstLine="482"/>
      </w:pPr>
      <w:r>
        <w:rPr>
          <w:rFonts w:hint="eastAsia"/>
          <w:b/>
        </w:rPr>
        <w:t>原因分析</w:t>
      </w:r>
      <w:r w:rsidRPr="007E12D0">
        <w:rPr>
          <w:rFonts w:hint="eastAsia"/>
          <w:b/>
        </w:rPr>
        <w:t>：</w:t>
      </w:r>
      <w:r>
        <w:rPr>
          <w:rFonts w:hint="eastAsia"/>
        </w:rPr>
        <w:t xml:space="preserve"> P</w:t>
      </w:r>
      <w:r>
        <w:t>0</w:t>
      </w:r>
      <w:r>
        <w:rPr>
          <w:rFonts w:hint="eastAsia"/>
        </w:rPr>
        <w:t>为</w:t>
      </w:r>
      <w:r>
        <w:rPr>
          <w:rFonts w:hint="eastAsia"/>
        </w:rPr>
        <w:t>1</w:t>
      </w:r>
      <w:r>
        <w:rPr>
          <w:rFonts w:hint="eastAsia"/>
        </w:rPr>
        <w:t>时，其他应为任意项，仅该关卡测试时，仅测试了</w:t>
      </w:r>
      <w:r>
        <w:rPr>
          <w:rFonts w:hint="eastAsia"/>
        </w:rPr>
        <w:t>P</w:t>
      </w:r>
      <w:r>
        <w:t>0</w:t>
      </w:r>
      <w:r>
        <w:rPr>
          <w:rFonts w:hint="eastAsia"/>
        </w:rPr>
        <w:t>为</w:t>
      </w:r>
      <w:r>
        <w:rPr>
          <w:rFonts w:hint="eastAsia"/>
        </w:rPr>
        <w:t>1</w:t>
      </w:r>
      <w:r>
        <w:rPr>
          <w:rFonts w:hint="eastAsia"/>
        </w:rPr>
        <w:t>，</w:t>
      </w:r>
      <w:proofErr w:type="gramStart"/>
      <w:r>
        <w:rPr>
          <w:rFonts w:hint="eastAsia"/>
        </w:rPr>
        <w:t>其它项全为</w:t>
      </w:r>
      <w:proofErr w:type="gramEnd"/>
      <w:r>
        <w:rPr>
          <w:rFonts w:hint="eastAsia"/>
        </w:rPr>
        <w:t>0</w:t>
      </w:r>
      <w:r>
        <w:rPr>
          <w:rFonts w:hint="eastAsia"/>
        </w:rPr>
        <w:t>的情况，正常通过，但是联调无法正常运行</w:t>
      </w:r>
    </w:p>
    <w:p w14:paraId="2F26A1F1" w14:textId="31673CC3" w:rsidR="00F22958" w:rsidRDefault="00F22958" w:rsidP="00F22958">
      <w:pPr>
        <w:pStyle w:val="a3"/>
        <w:ind w:firstLine="482"/>
      </w:pPr>
      <w:r w:rsidRPr="007E12D0">
        <w:rPr>
          <w:rFonts w:hint="eastAsia"/>
          <w:b/>
        </w:rPr>
        <w:t>解决方案</w:t>
      </w:r>
      <w:r>
        <w:rPr>
          <w:rFonts w:hint="eastAsia"/>
          <w:b/>
        </w:rPr>
        <w:t>：</w:t>
      </w:r>
      <w:r>
        <w:rPr>
          <w:rFonts w:hint="eastAsia"/>
        </w:rPr>
        <w:t>重写逻辑判别状态表，</w:t>
      </w:r>
      <w:r>
        <w:rPr>
          <w:rFonts w:hint="eastAsia"/>
        </w:rPr>
        <w:t>P</w:t>
      </w:r>
      <w:r>
        <w:t>0</w:t>
      </w:r>
      <w:r>
        <w:rPr>
          <w:rFonts w:hint="eastAsia"/>
        </w:rPr>
        <w:t>为</w:t>
      </w:r>
      <w:r>
        <w:rPr>
          <w:rFonts w:hint="eastAsia"/>
        </w:rPr>
        <w:t>1</w:t>
      </w:r>
      <w:r>
        <w:rPr>
          <w:rFonts w:hint="eastAsia"/>
        </w:rPr>
        <w:t>时，其他均为任意项。</w:t>
      </w:r>
    </w:p>
    <w:p w14:paraId="0E982434" w14:textId="77777777" w:rsidR="00251310" w:rsidRPr="00F22958" w:rsidRDefault="00251310" w:rsidP="00251310">
      <w:pPr>
        <w:pStyle w:val="a3"/>
        <w:ind w:firstLine="480"/>
      </w:pPr>
    </w:p>
    <w:p w14:paraId="7DB18D45" w14:textId="4A6A5DE0" w:rsidR="00251310" w:rsidRDefault="00F22958" w:rsidP="00251310">
      <w:pPr>
        <w:pStyle w:val="30"/>
        <w:keepNext w:val="0"/>
        <w:keepLines w:val="0"/>
        <w:tabs>
          <w:tab w:val="left" w:pos="1080"/>
        </w:tabs>
        <w:spacing w:beforeLines="0" w:before="229" w:afterLines="0" w:after="229"/>
      </w:pPr>
      <w:r>
        <w:rPr>
          <w:rFonts w:hint="eastAsia"/>
        </w:rPr>
        <w:lastRenderedPageBreak/>
        <w:t>带中断的</w:t>
      </w:r>
      <w:r>
        <w:rPr>
          <w:rFonts w:hint="eastAsia"/>
        </w:rPr>
        <w:t>C</w:t>
      </w:r>
      <w:r>
        <w:t>PU</w:t>
      </w:r>
      <w:r>
        <w:rPr>
          <w:rFonts w:hint="eastAsia"/>
        </w:rPr>
        <w:t>设计中中断地址错误</w:t>
      </w:r>
    </w:p>
    <w:p w14:paraId="18031DC2" w14:textId="472F0A8E" w:rsidR="00F22958" w:rsidRDefault="00F22958" w:rsidP="00F22958">
      <w:pPr>
        <w:pStyle w:val="a3"/>
        <w:ind w:firstLine="482"/>
      </w:pPr>
      <w:r w:rsidRPr="007E12D0">
        <w:rPr>
          <w:rFonts w:hint="eastAsia"/>
          <w:b/>
        </w:rPr>
        <w:t>故障</w:t>
      </w:r>
      <w:r>
        <w:rPr>
          <w:rFonts w:hint="eastAsia"/>
          <w:b/>
        </w:rPr>
        <w:t>现象</w:t>
      </w:r>
      <w:r w:rsidRPr="007E12D0">
        <w:rPr>
          <w:rFonts w:hint="eastAsia"/>
          <w:b/>
        </w:rPr>
        <w:t>：</w:t>
      </w:r>
      <w:r>
        <w:rPr>
          <w:rStyle w:val="affe"/>
        </w:rPr>
        <w:t>CPU</w:t>
      </w:r>
      <w:r>
        <w:rPr>
          <w:rStyle w:val="affe"/>
          <w:rFonts w:hint="eastAsia"/>
        </w:rPr>
        <w:t>运行时无法正常完成中断</w:t>
      </w:r>
      <w:r>
        <w:t xml:space="preserve"> </w:t>
      </w:r>
    </w:p>
    <w:p w14:paraId="4A9959D1" w14:textId="7908C987" w:rsidR="00F22958" w:rsidRPr="00A91B4A" w:rsidRDefault="00F22958" w:rsidP="00F22958">
      <w:pPr>
        <w:pStyle w:val="a3"/>
        <w:ind w:firstLine="482"/>
        <w:rPr>
          <w:rFonts w:hint="eastAsia"/>
        </w:rPr>
      </w:pPr>
      <w:r>
        <w:rPr>
          <w:rFonts w:hint="eastAsia"/>
          <w:b/>
        </w:rPr>
        <w:t>原因分析</w:t>
      </w:r>
      <w:r w:rsidRPr="007E12D0">
        <w:rPr>
          <w:rFonts w:hint="eastAsia"/>
          <w:b/>
        </w:rPr>
        <w:t>：</w:t>
      </w:r>
      <w:r>
        <w:rPr>
          <w:rFonts w:hint="eastAsia"/>
        </w:rPr>
        <w:t xml:space="preserve"> </w:t>
      </w:r>
      <w:r>
        <w:rPr>
          <w:rFonts w:hint="eastAsia"/>
        </w:rPr>
        <w:t>中断地址错误。观察不带中断的程序，程序在</w:t>
      </w:r>
      <w:r>
        <w:rPr>
          <w:rFonts w:hint="eastAsia"/>
        </w:rPr>
        <w:t>0</w:t>
      </w:r>
      <w:r>
        <w:t>0000063</w:t>
      </w:r>
      <w:r>
        <w:rPr>
          <w:rFonts w:hint="eastAsia"/>
        </w:rPr>
        <w:t>停止</w:t>
      </w:r>
      <w:r w:rsidR="00E5687E">
        <w:rPr>
          <w:rFonts w:hint="eastAsia"/>
        </w:rPr>
        <w:t>；再带中断的程序中可以找到改地址的下一个即为中断指令</w:t>
      </w:r>
      <w:r w:rsidR="00E5687E">
        <w:rPr>
          <w:rFonts w:hint="eastAsia"/>
        </w:rPr>
        <w:t>0</w:t>
      </w:r>
      <w:r w:rsidR="00E5687E">
        <w:t>0810113</w:t>
      </w:r>
      <w:r w:rsidR="00E5687E">
        <w:rPr>
          <w:rFonts w:hint="eastAsia"/>
        </w:rPr>
        <w:t>，因此可以发现，中断指令位置在</w:t>
      </w:r>
      <w:r w:rsidR="00E5687E">
        <w:rPr>
          <w:rFonts w:hint="eastAsia"/>
        </w:rPr>
        <w:t>4</w:t>
      </w:r>
      <w:r w:rsidR="00E5687E">
        <w:t>3</w:t>
      </w:r>
      <w:r w:rsidR="00E5687E">
        <w:rPr>
          <w:rFonts w:hint="eastAsia"/>
        </w:rPr>
        <w:t>和</w:t>
      </w:r>
      <w:r w:rsidR="00E5687E">
        <w:rPr>
          <w:rFonts w:hint="eastAsia"/>
        </w:rPr>
        <w:t>6</w:t>
      </w:r>
      <w:r w:rsidR="00E5687E">
        <w:t>1</w:t>
      </w:r>
      <w:r w:rsidR="00E5687E">
        <w:rPr>
          <w:rFonts w:hint="eastAsia"/>
        </w:rPr>
        <w:t>行。</w:t>
      </w:r>
    </w:p>
    <w:p w14:paraId="7817858F" w14:textId="5FE6F09E" w:rsidR="00F22958" w:rsidRDefault="00F22958" w:rsidP="00F22958">
      <w:pPr>
        <w:pStyle w:val="a3"/>
        <w:ind w:firstLine="482"/>
      </w:pPr>
      <w:r w:rsidRPr="007E12D0">
        <w:rPr>
          <w:rFonts w:hint="eastAsia"/>
          <w:b/>
        </w:rPr>
        <w:t>解决方案</w:t>
      </w:r>
      <w:r>
        <w:rPr>
          <w:rFonts w:hint="eastAsia"/>
          <w:b/>
        </w:rPr>
        <w:t>：</w:t>
      </w:r>
      <w:r w:rsidR="00E5687E">
        <w:rPr>
          <w:rFonts w:hint="eastAsia"/>
        </w:rPr>
        <w:t>根据中断指令位置计算中断指令地址为</w:t>
      </w:r>
      <w:r w:rsidR="00E5687E">
        <w:rPr>
          <w:rFonts w:hint="eastAsia"/>
        </w:rPr>
        <w:t>0</w:t>
      </w:r>
      <w:r w:rsidR="00E5687E">
        <w:t>04000</w:t>
      </w:r>
      <w:r w:rsidR="00E5687E">
        <w:rPr>
          <w:rFonts w:hint="eastAsia"/>
        </w:rPr>
        <w:t>a4</w:t>
      </w:r>
      <w:r w:rsidR="00E5687E">
        <w:rPr>
          <w:rFonts w:hint="eastAsia"/>
        </w:rPr>
        <w:t>和</w:t>
      </w:r>
      <w:r w:rsidR="00E5687E">
        <w:rPr>
          <w:rFonts w:hint="eastAsia"/>
        </w:rPr>
        <w:t>0</w:t>
      </w:r>
      <w:r w:rsidR="00E5687E">
        <w:t>04000</w:t>
      </w:r>
      <w:r w:rsidR="00E5687E">
        <w:rPr>
          <w:rFonts w:hint="eastAsia"/>
        </w:rPr>
        <w:t>ec</w:t>
      </w:r>
      <w:r w:rsidR="00E5687E">
        <w:rPr>
          <w:rFonts w:hint="eastAsia"/>
        </w:rPr>
        <w:t>。</w:t>
      </w:r>
    </w:p>
    <w:p w14:paraId="14C43E22" w14:textId="79243E70" w:rsidR="00251310" w:rsidRDefault="00251310" w:rsidP="00240601">
      <w:pPr>
        <w:pStyle w:val="2"/>
      </w:pPr>
      <w:bookmarkStart w:id="47" w:name="_Toc88303764"/>
      <w:r>
        <w:t>测试与分析</w:t>
      </w:r>
      <w:bookmarkEnd w:id="47"/>
    </w:p>
    <w:p w14:paraId="7E7C3629" w14:textId="1E7DB26D" w:rsidR="004E63DF" w:rsidRPr="004E63DF" w:rsidRDefault="004E63DF" w:rsidP="004E63DF">
      <w:pPr>
        <w:pStyle w:val="affd"/>
        <w:ind w:firstLine="420"/>
        <w:rPr>
          <w:rFonts w:hint="eastAsia"/>
        </w:rPr>
      </w:pPr>
      <w:r>
        <w:rPr>
          <w:rFonts w:hint="eastAsia"/>
        </w:rPr>
        <w:t>微程序判别逻辑</w:t>
      </w:r>
      <w:r w:rsidR="005F6F5B">
        <w:rPr>
          <w:rFonts w:hint="eastAsia"/>
        </w:rPr>
        <w:t>真值表</w:t>
      </w:r>
      <w:r>
        <w:rPr>
          <w:rFonts w:hint="eastAsia"/>
        </w:rPr>
        <w:t>如</w:t>
      </w:r>
      <w:r>
        <w:fldChar w:fldCharType="begin"/>
      </w:r>
      <w:r>
        <w:instrText xml:space="preserve"> REF _Ref88294461 \h </w:instrText>
      </w:r>
      <w:r>
        <w:fldChar w:fldCharType="separate"/>
      </w:r>
      <w:r>
        <w:rPr>
          <w:rFonts w:hint="eastAsia"/>
        </w:rPr>
        <w:t>表</w:t>
      </w:r>
      <w:r>
        <w:rPr>
          <w:rFonts w:hint="eastAsia"/>
        </w:rPr>
        <w:t>1.</w:t>
      </w:r>
      <w:r>
        <w:rPr>
          <w:noProof/>
        </w:rPr>
        <w:t>2</w:t>
      </w:r>
      <w:r>
        <w:fldChar w:fldCharType="end"/>
      </w:r>
      <w:r>
        <w:rPr>
          <w:rFonts w:hint="eastAsia"/>
        </w:rPr>
        <w:t>。</w:t>
      </w:r>
    </w:p>
    <w:p w14:paraId="2E35EE78" w14:textId="0589D079" w:rsidR="004E63DF" w:rsidRPr="004E63DF" w:rsidRDefault="004E63DF" w:rsidP="004E63DF">
      <w:pPr>
        <w:pStyle w:val="aff1"/>
        <w:spacing w:before="91" w:after="91"/>
        <w:rPr>
          <w:rFonts w:hint="eastAsia"/>
        </w:rPr>
      </w:pPr>
      <w:bookmarkStart w:id="48" w:name="_Ref88294458"/>
      <w:bookmarkStart w:id="49" w:name="_Ref88294461"/>
      <w:r>
        <w:rPr>
          <w:rFonts w:hint="eastAsia"/>
        </w:rPr>
        <w:t>表1.</w:t>
      </w:r>
      <w:r>
        <w:fldChar w:fldCharType="begin"/>
      </w:r>
      <w:r>
        <w:instrText xml:space="preserve"> </w:instrText>
      </w:r>
      <w:r>
        <w:rPr>
          <w:rFonts w:hint="eastAsia"/>
        </w:rPr>
        <w:instrText>SEQ 表1. \* ARABIC</w:instrText>
      </w:r>
      <w:r>
        <w:instrText xml:space="preserve"> </w:instrText>
      </w:r>
      <w:r>
        <w:fldChar w:fldCharType="separate"/>
      </w:r>
      <w:r w:rsidR="00821469">
        <w:rPr>
          <w:noProof/>
        </w:rPr>
        <w:t>2</w:t>
      </w:r>
      <w:r>
        <w:fldChar w:fldCharType="end"/>
      </w:r>
      <w:bookmarkEnd w:id="49"/>
      <w:r>
        <w:t xml:space="preserve"> </w:t>
      </w:r>
      <w:r w:rsidRPr="004E63DF">
        <w:rPr>
          <w:rFonts w:hint="eastAsia"/>
        </w:rPr>
        <w:t>微程序判别逻辑</w:t>
      </w:r>
      <w:bookmarkEnd w:id="48"/>
    </w:p>
    <w:tbl>
      <w:tblPr>
        <w:tblStyle w:val="afff2"/>
        <w:tblW w:w="5000" w:type="pct"/>
        <w:jc w:val="center"/>
        <w:tblLook w:val="04A0" w:firstRow="1" w:lastRow="0" w:firstColumn="1" w:lastColumn="0" w:noHBand="0" w:noVBand="1"/>
      </w:tblPr>
      <w:tblGrid>
        <w:gridCol w:w="1014"/>
        <w:gridCol w:w="1013"/>
        <w:gridCol w:w="1013"/>
        <w:gridCol w:w="1591"/>
        <w:gridCol w:w="1237"/>
        <w:gridCol w:w="1027"/>
        <w:gridCol w:w="1027"/>
        <w:gridCol w:w="1027"/>
      </w:tblGrid>
      <w:tr w:rsidR="004E63DF" w:rsidRPr="004E63DF" w14:paraId="41547762" w14:textId="77777777" w:rsidTr="00821469">
        <w:trPr>
          <w:trHeight w:val="581"/>
          <w:jc w:val="center"/>
        </w:trPr>
        <w:tc>
          <w:tcPr>
            <w:tcW w:w="3277" w:type="pct"/>
            <w:gridSpan w:val="5"/>
            <w:noWrap/>
            <w:hideMark/>
          </w:tcPr>
          <w:p w14:paraId="1AD9AF72" w14:textId="77777777" w:rsidR="004E63DF" w:rsidRPr="004E63DF" w:rsidRDefault="004E63DF" w:rsidP="004E63DF">
            <w:pPr>
              <w:pStyle w:val="affd"/>
              <w:jc w:val="center"/>
            </w:pPr>
            <w:r w:rsidRPr="004E63DF">
              <w:rPr>
                <w:rFonts w:hint="eastAsia"/>
              </w:rPr>
              <w:t>输入</w:t>
            </w:r>
            <w:r w:rsidRPr="004E63DF">
              <w:rPr>
                <w:rFonts w:hint="eastAsia"/>
              </w:rPr>
              <w:t xml:space="preserve"> </w:t>
            </w:r>
            <w:r w:rsidRPr="004E63DF">
              <w:rPr>
                <w:rFonts w:hint="eastAsia"/>
              </w:rPr>
              <w:t>（填</w:t>
            </w:r>
            <w:r w:rsidRPr="004E63DF">
              <w:rPr>
                <w:rFonts w:hint="eastAsia"/>
              </w:rPr>
              <w:t>1</w:t>
            </w:r>
            <w:r w:rsidRPr="004E63DF">
              <w:rPr>
                <w:rFonts w:hint="eastAsia"/>
              </w:rPr>
              <w:t>或</w:t>
            </w:r>
            <w:r w:rsidRPr="004E63DF">
              <w:rPr>
                <w:rFonts w:hint="eastAsia"/>
              </w:rPr>
              <w:t>0</w:t>
            </w:r>
            <w:r w:rsidRPr="004E63DF">
              <w:rPr>
                <w:rFonts w:hint="eastAsia"/>
              </w:rPr>
              <w:t>，不填为无关项</w:t>
            </w:r>
            <w:r w:rsidRPr="004E63DF">
              <w:rPr>
                <w:rFonts w:hint="eastAsia"/>
              </w:rPr>
              <w:t>x</w:t>
            </w:r>
            <w:r w:rsidRPr="004E63DF">
              <w:rPr>
                <w:rFonts w:hint="eastAsia"/>
              </w:rPr>
              <w:t>）</w:t>
            </w:r>
          </w:p>
        </w:tc>
        <w:tc>
          <w:tcPr>
            <w:tcW w:w="1723" w:type="pct"/>
            <w:gridSpan w:val="3"/>
            <w:noWrap/>
            <w:hideMark/>
          </w:tcPr>
          <w:p w14:paraId="2C2C7A16" w14:textId="73868697" w:rsidR="004E63DF" w:rsidRPr="004E63DF" w:rsidRDefault="004E63DF" w:rsidP="004E63DF">
            <w:pPr>
              <w:pStyle w:val="affd"/>
              <w:jc w:val="center"/>
              <w:rPr>
                <w:rFonts w:hint="eastAsia"/>
              </w:rPr>
            </w:pPr>
            <w:r w:rsidRPr="004E63DF">
              <w:rPr>
                <w:rFonts w:hint="eastAsia"/>
              </w:rPr>
              <w:t>输出</w:t>
            </w:r>
            <w:r w:rsidRPr="004E63DF">
              <w:rPr>
                <w:rFonts w:hint="eastAsia"/>
              </w:rPr>
              <w:t xml:space="preserve"> (</w:t>
            </w:r>
            <w:r w:rsidRPr="004E63DF">
              <w:rPr>
                <w:rFonts w:hint="eastAsia"/>
              </w:rPr>
              <w:t>只填写为</w:t>
            </w:r>
            <w:r w:rsidRPr="004E63DF">
              <w:rPr>
                <w:rFonts w:hint="eastAsia"/>
              </w:rPr>
              <w:t>1</w:t>
            </w:r>
            <w:r w:rsidRPr="004E63DF">
              <w:rPr>
                <w:rFonts w:hint="eastAsia"/>
              </w:rPr>
              <w:t>的情况</w:t>
            </w:r>
            <w:r w:rsidRPr="004E63DF">
              <w:rPr>
                <w:rFonts w:hint="eastAsia"/>
              </w:rPr>
              <w:t>)</w:t>
            </w:r>
          </w:p>
        </w:tc>
      </w:tr>
      <w:tr w:rsidR="004E63DF" w:rsidRPr="004E63DF" w14:paraId="68100AA3" w14:textId="77777777" w:rsidTr="00821469">
        <w:trPr>
          <w:trHeight w:val="581"/>
          <w:jc w:val="center"/>
        </w:trPr>
        <w:tc>
          <w:tcPr>
            <w:tcW w:w="566" w:type="pct"/>
            <w:noWrap/>
            <w:hideMark/>
          </w:tcPr>
          <w:p w14:paraId="6074B8D3" w14:textId="77777777" w:rsidR="004E63DF" w:rsidRPr="004E63DF" w:rsidRDefault="004E63DF" w:rsidP="004E63DF">
            <w:pPr>
              <w:pStyle w:val="affd"/>
              <w:jc w:val="center"/>
              <w:rPr>
                <w:rFonts w:hint="eastAsia"/>
              </w:rPr>
            </w:pPr>
            <w:r w:rsidRPr="004E63DF">
              <w:t>P0</w:t>
            </w:r>
          </w:p>
        </w:tc>
        <w:tc>
          <w:tcPr>
            <w:tcW w:w="566" w:type="pct"/>
            <w:noWrap/>
            <w:hideMark/>
          </w:tcPr>
          <w:p w14:paraId="78E368C4" w14:textId="77777777" w:rsidR="004E63DF" w:rsidRPr="004E63DF" w:rsidRDefault="004E63DF" w:rsidP="004E63DF">
            <w:pPr>
              <w:pStyle w:val="affd"/>
              <w:jc w:val="center"/>
            </w:pPr>
            <w:r w:rsidRPr="004E63DF">
              <w:t>P1</w:t>
            </w:r>
          </w:p>
        </w:tc>
        <w:tc>
          <w:tcPr>
            <w:tcW w:w="566" w:type="pct"/>
            <w:noWrap/>
            <w:hideMark/>
          </w:tcPr>
          <w:p w14:paraId="4737198B" w14:textId="77777777" w:rsidR="004E63DF" w:rsidRPr="004E63DF" w:rsidRDefault="004E63DF" w:rsidP="004E63DF">
            <w:pPr>
              <w:pStyle w:val="affd"/>
              <w:jc w:val="center"/>
            </w:pPr>
            <w:r w:rsidRPr="004E63DF">
              <w:t>P2</w:t>
            </w:r>
          </w:p>
        </w:tc>
        <w:tc>
          <w:tcPr>
            <w:tcW w:w="889" w:type="pct"/>
            <w:noWrap/>
            <w:hideMark/>
          </w:tcPr>
          <w:p w14:paraId="27DBCA88" w14:textId="77777777" w:rsidR="004E63DF" w:rsidRPr="004E63DF" w:rsidRDefault="004E63DF" w:rsidP="004E63DF">
            <w:pPr>
              <w:pStyle w:val="affd"/>
              <w:jc w:val="center"/>
            </w:pPr>
            <w:r w:rsidRPr="004E63DF">
              <w:t>equal</w:t>
            </w:r>
          </w:p>
        </w:tc>
        <w:tc>
          <w:tcPr>
            <w:tcW w:w="691" w:type="pct"/>
            <w:noWrap/>
            <w:hideMark/>
          </w:tcPr>
          <w:p w14:paraId="35F57F80" w14:textId="77777777" w:rsidR="004E63DF" w:rsidRPr="004E63DF" w:rsidRDefault="004E63DF" w:rsidP="004E63DF">
            <w:pPr>
              <w:pStyle w:val="affd"/>
              <w:jc w:val="center"/>
            </w:pPr>
            <w:proofErr w:type="spellStart"/>
            <w:r w:rsidRPr="004E63DF">
              <w:t>IntR</w:t>
            </w:r>
            <w:proofErr w:type="spellEnd"/>
          </w:p>
        </w:tc>
        <w:tc>
          <w:tcPr>
            <w:tcW w:w="574" w:type="pct"/>
            <w:noWrap/>
            <w:hideMark/>
          </w:tcPr>
          <w:p w14:paraId="26291EE7" w14:textId="77777777" w:rsidR="004E63DF" w:rsidRPr="004E63DF" w:rsidRDefault="004E63DF" w:rsidP="004E63DF">
            <w:pPr>
              <w:pStyle w:val="affd"/>
              <w:jc w:val="center"/>
            </w:pPr>
            <w:r w:rsidRPr="004E63DF">
              <w:t>S2</w:t>
            </w:r>
          </w:p>
        </w:tc>
        <w:tc>
          <w:tcPr>
            <w:tcW w:w="574" w:type="pct"/>
            <w:noWrap/>
            <w:hideMark/>
          </w:tcPr>
          <w:p w14:paraId="12934FC0" w14:textId="77777777" w:rsidR="004E63DF" w:rsidRPr="004E63DF" w:rsidRDefault="004E63DF" w:rsidP="004E63DF">
            <w:pPr>
              <w:pStyle w:val="affd"/>
              <w:jc w:val="center"/>
            </w:pPr>
            <w:r w:rsidRPr="004E63DF">
              <w:t>S1</w:t>
            </w:r>
          </w:p>
        </w:tc>
        <w:tc>
          <w:tcPr>
            <w:tcW w:w="574" w:type="pct"/>
            <w:noWrap/>
            <w:hideMark/>
          </w:tcPr>
          <w:p w14:paraId="38672555" w14:textId="77777777" w:rsidR="004E63DF" w:rsidRPr="004E63DF" w:rsidRDefault="004E63DF" w:rsidP="004E63DF">
            <w:pPr>
              <w:pStyle w:val="affd"/>
              <w:jc w:val="center"/>
            </w:pPr>
            <w:r w:rsidRPr="004E63DF">
              <w:t>S0</w:t>
            </w:r>
          </w:p>
        </w:tc>
      </w:tr>
      <w:tr w:rsidR="004E63DF" w:rsidRPr="004E63DF" w14:paraId="0FEB8010" w14:textId="77777777" w:rsidTr="00821469">
        <w:trPr>
          <w:trHeight w:val="581"/>
          <w:jc w:val="center"/>
        </w:trPr>
        <w:tc>
          <w:tcPr>
            <w:tcW w:w="566" w:type="pct"/>
            <w:noWrap/>
            <w:hideMark/>
          </w:tcPr>
          <w:p w14:paraId="4A750A79" w14:textId="77777777" w:rsidR="004E63DF" w:rsidRPr="004E63DF" w:rsidRDefault="004E63DF" w:rsidP="004E63DF">
            <w:pPr>
              <w:pStyle w:val="affd"/>
              <w:jc w:val="center"/>
            </w:pPr>
            <w:r w:rsidRPr="004E63DF">
              <w:t>1</w:t>
            </w:r>
          </w:p>
        </w:tc>
        <w:tc>
          <w:tcPr>
            <w:tcW w:w="566" w:type="pct"/>
            <w:noWrap/>
            <w:hideMark/>
          </w:tcPr>
          <w:p w14:paraId="071F9615" w14:textId="4DAB250E" w:rsidR="004E63DF" w:rsidRPr="004E63DF" w:rsidRDefault="004E63DF" w:rsidP="004E63DF">
            <w:pPr>
              <w:pStyle w:val="affd"/>
              <w:jc w:val="center"/>
            </w:pPr>
          </w:p>
        </w:tc>
        <w:tc>
          <w:tcPr>
            <w:tcW w:w="566" w:type="pct"/>
            <w:noWrap/>
            <w:hideMark/>
          </w:tcPr>
          <w:p w14:paraId="61CD5A1A" w14:textId="39B95A56" w:rsidR="004E63DF" w:rsidRPr="004E63DF" w:rsidRDefault="004E63DF" w:rsidP="004E63DF">
            <w:pPr>
              <w:pStyle w:val="affd"/>
              <w:jc w:val="center"/>
            </w:pPr>
          </w:p>
        </w:tc>
        <w:tc>
          <w:tcPr>
            <w:tcW w:w="889" w:type="pct"/>
            <w:noWrap/>
            <w:hideMark/>
          </w:tcPr>
          <w:p w14:paraId="1E06734F" w14:textId="16CB5D53" w:rsidR="004E63DF" w:rsidRPr="004E63DF" w:rsidRDefault="004E63DF" w:rsidP="004E63DF">
            <w:pPr>
              <w:pStyle w:val="affd"/>
              <w:jc w:val="center"/>
            </w:pPr>
          </w:p>
        </w:tc>
        <w:tc>
          <w:tcPr>
            <w:tcW w:w="691" w:type="pct"/>
            <w:noWrap/>
            <w:hideMark/>
          </w:tcPr>
          <w:p w14:paraId="78826BB2" w14:textId="12C808F4" w:rsidR="004E63DF" w:rsidRPr="004E63DF" w:rsidRDefault="004E63DF" w:rsidP="004E63DF">
            <w:pPr>
              <w:pStyle w:val="affd"/>
              <w:jc w:val="center"/>
            </w:pPr>
          </w:p>
        </w:tc>
        <w:tc>
          <w:tcPr>
            <w:tcW w:w="574" w:type="pct"/>
            <w:noWrap/>
            <w:hideMark/>
          </w:tcPr>
          <w:p w14:paraId="3E6A8F3D" w14:textId="1F0C3D47" w:rsidR="004E63DF" w:rsidRPr="004E63DF" w:rsidRDefault="004E63DF" w:rsidP="004E63DF">
            <w:pPr>
              <w:pStyle w:val="affd"/>
              <w:jc w:val="center"/>
            </w:pPr>
          </w:p>
        </w:tc>
        <w:tc>
          <w:tcPr>
            <w:tcW w:w="574" w:type="pct"/>
            <w:noWrap/>
            <w:hideMark/>
          </w:tcPr>
          <w:p w14:paraId="1905EF81" w14:textId="33978EF5" w:rsidR="004E63DF" w:rsidRPr="004E63DF" w:rsidRDefault="004E63DF" w:rsidP="004E63DF">
            <w:pPr>
              <w:pStyle w:val="affd"/>
              <w:jc w:val="center"/>
            </w:pPr>
          </w:p>
        </w:tc>
        <w:tc>
          <w:tcPr>
            <w:tcW w:w="574" w:type="pct"/>
            <w:noWrap/>
            <w:hideMark/>
          </w:tcPr>
          <w:p w14:paraId="13C1E143" w14:textId="77777777" w:rsidR="004E63DF" w:rsidRPr="004E63DF" w:rsidRDefault="004E63DF" w:rsidP="004E63DF">
            <w:pPr>
              <w:pStyle w:val="affd"/>
              <w:jc w:val="center"/>
            </w:pPr>
            <w:r w:rsidRPr="004E63DF">
              <w:t>1</w:t>
            </w:r>
          </w:p>
        </w:tc>
      </w:tr>
      <w:tr w:rsidR="004E63DF" w:rsidRPr="004E63DF" w14:paraId="7FDA4E00" w14:textId="77777777" w:rsidTr="00821469">
        <w:trPr>
          <w:trHeight w:val="581"/>
          <w:jc w:val="center"/>
        </w:trPr>
        <w:tc>
          <w:tcPr>
            <w:tcW w:w="566" w:type="pct"/>
            <w:noWrap/>
            <w:hideMark/>
          </w:tcPr>
          <w:p w14:paraId="589CAC8B" w14:textId="77777777" w:rsidR="004E63DF" w:rsidRPr="004E63DF" w:rsidRDefault="004E63DF" w:rsidP="004E63DF">
            <w:pPr>
              <w:pStyle w:val="affd"/>
              <w:jc w:val="center"/>
            </w:pPr>
            <w:r w:rsidRPr="004E63DF">
              <w:t>0</w:t>
            </w:r>
          </w:p>
        </w:tc>
        <w:tc>
          <w:tcPr>
            <w:tcW w:w="566" w:type="pct"/>
            <w:noWrap/>
            <w:hideMark/>
          </w:tcPr>
          <w:p w14:paraId="0D943C52" w14:textId="77777777" w:rsidR="004E63DF" w:rsidRPr="004E63DF" w:rsidRDefault="004E63DF" w:rsidP="004E63DF">
            <w:pPr>
              <w:pStyle w:val="affd"/>
              <w:jc w:val="center"/>
            </w:pPr>
            <w:r w:rsidRPr="004E63DF">
              <w:t>1</w:t>
            </w:r>
          </w:p>
        </w:tc>
        <w:tc>
          <w:tcPr>
            <w:tcW w:w="566" w:type="pct"/>
            <w:noWrap/>
            <w:hideMark/>
          </w:tcPr>
          <w:p w14:paraId="0ADAD7E1" w14:textId="77777777" w:rsidR="004E63DF" w:rsidRPr="004E63DF" w:rsidRDefault="004E63DF" w:rsidP="004E63DF">
            <w:pPr>
              <w:pStyle w:val="affd"/>
              <w:jc w:val="center"/>
            </w:pPr>
            <w:r w:rsidRPr="004E63DF">
              <w:t>0</w:t>
            </w:r>
          </w:p>
        </w:tc>
        <w:tc>
          <w:tcPr>
            <w:tcW w:w="889" w:type="pct"/>
            <w:noWrap/>
            <w:hideMark/>
          </w:tcPr>
          <w:p w14:paraId="08988E29" w14:textId="77777777" w:rsidR="004E63DF" w:rsidRPr="004E63DF" w:rsidRDefault="004E63DF" w:rsidP="004E63DF">
            <w:pPr>
              <w:pStyle w:val="affd"/>
              <w:jc w:val="center"/>
            </w:pPr>
            <w:r w:rsidRPr="004E63DF">
              <w:t>1</w:t>
            </w:r>
          </w:p>
        </w:tc>
        <w:tc>
          <w:tcPr>
            <w:tcW w:w="691" w:type="pct"/>
            <w:noWrap/>
            <w:hideMark/>
          </w:tcPr>
          <w:p w14:paraId="5F926FF1" w14:textId="77777777" w:rsidR="004E63DF" w:rsidRPr="004E63DF" w:rsidRDefault="004E63DF" w:rsidP="004E63DF">
            <w:pPr>
              <w:pStyle w:val="affd"/>
              <w:jc w:val="center"/>
            </w:pPr>
            <w:r w:rsidRPr="004E63DF">
              <w:t>0</w:t>
            </w:r>
          </w:p>
        </w:tc>
        <w:tc>
          <w:tcPr>
            <w:tcW w:w="574" w:type="pct"/>
            <w:noWrap/>
            <w:hideMark/>
          </w:tcPr>
          <w:p w14:paraId="0FDD6179" w14:textId="58540F64" w:rsidR="004E63DF" w:rsidRPr="004E63DF" w:rsidRDefault="004E63DF" w:rsidP="004E63DF">
            <w:pPr>
              <w:pStyle w:val="affd"/>
              <w:jc w:val="center"/>
            </w:pPr>
          </w:p>
        </w:tc>
        <w:tc>
          <w:tcPr>
            <w:tcW w:w="574" w:type="pct"/>
            <w:noWrap/>
            <w:hideMark/>
          </w:tcPr>
          <w:p w14:paraId="3AF1082B" w14:textId="77777777" w:rsidR="004E63DF" w:rsidRPr="004E63DF" w:rsidRDefault="004E63DF" w:rsidP="004E63DF">
            <w:pPr>
              <w:pStyle w:val="affd"/>
              <w:jc w:val="center"/>
            </w:pPr>
            <w:r w:rsidRPr="004E63DF">
              <w:t>1</w:t>
            </w:r>
          </w:p>
        </w:tc>
        <w:tc>
          <w:tcPr>
            <w:tcW w:w="574" w:type="pct"/>
            <w:noWrap/>
            <w:hideMark/>
          </w:tcPr>
          <w:p w14:paraId="4BD32FB7" w14:textId="2BDF469F" w:rsidR="004E63DF" w:rsidRPr="004E63DF" w:rsidRDefault="004E63DF" w:rsidP="004E63DF">
            <w:pPr>
              <w:pStyle w:val="affd"/>
              <w:jc w:val="center"/>
            </w:pPr>
          </w:p>
        </w:tc>
      </w:tr>
      <w:tr w:rsidR="004E63DF" w:rsidRPr="004E63DF" w14:paraId="038B21BF" w14:textId="77777777" w:rsidTr="00821469">
        <w:trPr>
          <w:trHeight w:val="581"/>
          <w:jc w:val="center"/>
        </w:trPr>
        <w:tc>
          <w:tcPr>
            <w:tcW w:w="566" w:type="pct"/>
            <w:noWrap/>
            <w:hideMark/>
          </w:tcPr>
          <w:p w14:paraId="74EF63FC" w14:textId="77777777" w:rsidR="004E63DF" w:rsidRPr="004E63DF" w:rsidRDefault="004E63DF" w:rsidP="004E63DF">
            <w:pPr>
              <w:pStyle w:val="affd"/>
              <w:jc w:val="center"/>
            </w:pPr>
            <w:r w:rsidRPr="004E63DF">
              <w:t>0</w:t>
            </w:r>
          </w:p>
        </w:tc>
        <w:tc>
          <w:tcPr>
            <w:tcW w:w="566" w:type="pct"/>
            <w:noWrap/>
            <w:hideMark/>
          </w:tcPr>
          <w:p w14:paraId="1EDBC2D8" w14:textId="77777777" w:rsidR="004E63DF" w:rsidRPr="004E63DF" w:rsidRDefault="004E63DF" w:rsidP="004E63DF">
            <w:pPr>
              <w:pStyle w:val="affd"/>
              <w:jc w:val="center"/>
            </w:pPr>
            <w:r w:rsidRPr="004E63DF">
              <w:t>1</w:t>
            </w:r>
          </w:p>
        </w:tc>
        <w:tc>
          <w:tcPr>
            <w:tcW w:w="566" w:type="pct"/>
            <w:noWrap/>
            <w:hideMark/>
          </w:tcPr>
          <w:p w14:paraId="6FCE9B87" w14:textId="77777777" w:rsidR="004E63DF" w:rsidRPr="004E63DF" w:rsidRDefault="004E63DF" w:rsidP="004E63DF">
            <w:pPr>
              <w:pStyle w:val="affd"/>
              <w:jc w:val="center"/>
            </w:pPr>
            <w:r w:rsidRPr="004E63DF">
              <w:t>1</w:t>
            </w:r>
          </w:p>
        </w:tc>
        <w:tc>
          <w:tcPr>
            <w:tcW w:w="889" w:type="pct"/>
            <w:noWrap/>
            <w:hideMark/>
          </w:tcPr>
          <w:p w14:paraId="643179AF" w14:textId="77777777" w:rsidR="004E63DF" w:rsidRPr="004E63DF" w:rsidRDefault="004E63DF" w:rsidP="004E63DF">
            <w:pPr>
              <w:pStyle w:val="affd"/>
              <w:jc w:val="center"/>
            </w:pPr>
            <w:r w:rsidRPr="004E63DF">
              <w:t>1</w:t>
            </w:r>
          </w:p>
        </w:tc>
        <w:tc>
          <w:tcPr>
            <w:tcW w:w="691" w:type="pct"/>
            <w:noWrap/>
            <w:hideMark/>
          </w:tcPr>
          <w:p w14:paraId="5916214A" w14:textId="77777777" w:rsidR="004E63DF" w:rsidRPr="004E63DF" w:rsidRDefault="004E63DF" w:rsidP="004E63DF">
            <w:pPr>
              <w:pStyle w:val="affd"/>
              <w:jc w:val="center"/>
            </w:pPr>
            <w:r w:rsidRPr="004E63DF">
              <w:t>0</w:t>
            </w:r>
          </w:p>
        </w:tc>
        <w:tc>
          <w:tcPr>
            <w:tcW w:w="574" w:type="pct"/>
            <w:noWrap/>
            <w:hideMark/>
          </w:tcPr>
          <w:p w14:paraId="4107F13E" w14:textId="2FA50CB1" w:rsidR="004E63DF" w:rsidRPr="004E63DF" w:rsidRDefault="004E63DF" w:rsidP="004E63DF">
            <w:pPr>
              <w:pStyle w:val="affd"/>
              <w:jc w:val="center"/>
            </w:pPr>
          </w:p>
        </w:tc>
        <w:tc>
          <w:tcPr>
            <w:tcW w:w="574" w:type="pct"/>
            <w:noWrap/>
            <w:hideMark/>
          </w:tcPr>
          <w:p w14:paraId="68BEBDCC" w14:textId="77777777" w:rsidR="004E63DF" w:rsidRPr="004E63DF" w:rsidRDefault="004E63DF" w:rsidP="004E63DF">
            <w:pPr>
              <w:pStyle w:val="affd"/>
              <w:jc w:val="center"/>
            </w:pPr>
            <w:r w:rsidRPr="004E63DF">
              <w:t>1</w:t>
            </w:r>
          </w:p>
        </w:tc>
        <w:tc>
          <w:tcPr>
            <w:tcW w:w="574" w:type="pct"/>
            <w:noWrap/>
            <w:hideMark/>
          </w:tcPr>
          <w:p w14:paraId="788438FC" w14:textId="69E4AE5A" w:rsidR="004E63DF" w:rsidRPr="004E63DF" w:rsidRDefault="004E63DF" w:rsidP="004E63DF">
            <w:pPr>
              <w:pStyle w:val="affd"/>
              <w:jc w:val="center"/>
            </w:pPr>
          </w:p>
        </w:tc>
      </w:tr>
      <w:tr w:rsidR="004E63DF" w:rsidRPr="004E63DF" w14:paraId="0FD1AD42" w14:textId="77777777" w:rsidTr="00821469">
        <w:trPr>
          <w:trHeight w:val="581"/>
          <w:jc w:val="center"/>
        </w:trPr>
        <w:tc>
          <w:tcPr>
            <w:tcW w:w="566" w:type="pct"/>
            <w:noWrap/>
            <w:hideMark/>
          </w:tcPr>
          <w:p w14:paraId="0B9A5C27" w14:textId="77777777" w:rsidR="004E63DF" w:rsidRPr="004E63DF" w:rsidRDefault="004E63DF" w:rsidP="004E63DF">
            <w:pPr>
              <w:pStyle w:val="affd"/>
              <w:jc w:val="center"/>
            </w:pPr>
            <w:r w:rsidRPr="004E63DF">
              <w:t>0</w:t>
            </w:r>
          </w:p>
        </w:tc>
        <w:tc>
          <w:tcPr>
            <w:tcW w:w="566" w:type="pct"/>
            <w:noWrap/>
            <w:hideMark/>
          </w:tcPr>
          <w:p w14:paraId="3BCE0DC0" w14:textId="77777777" w:rsidR="004E63DF" w:rsidRPr="004E63DF" w:rsidRDefault="004E63DF" w:rsidP="004E63DF">
            <w:pPr>
              <w:pStyle w:val="affd"/>
              <w:jc w:val="center"/>
            </w:pPr>
            <w:r w:rsidRPr="004E63DF">
              <w:t>1</w:t>
            </w:r>
          </w:p>
        </w:tc>
        <w:tc>
          <w:tcPr>
            <w:tcW w:w="566" w:type="pct"/>
            <w:noWrap/>
            <w:hideMark/>
          </w:tcPr>
          <w:p w14:paraId="6AF24076" w14:textId="77777777" w:rsidR="004E63DF" w:rsidRPr="004E63DF" w:rsidRDefault="004E63DF" w:rsidP="004E63DF">
            <w:pPr>
              <w:pStyle w:val="affd"/>
              <w:jc w:val="center"/>
            </w:pPr>
            <w:r w:rsidRPr="004E63DF">
              <w:t>1</w:t>
            </w:r>
          </w:p>
        </w:tc>
        <w:tc>
          <w:tcPr>
            <w:tcW w:w="889" w:type="pct"/>
            <w:noWrap/>
            <w:hideMark/>
          </w:tcPr>
          <w:p w14:paraId="6A9FD42B" w14:textId="77777777" w:rsidR="004E63DF" w:rsidRPr="004E63DF" w:rsidRDefault="004E63DF" w:rsidP="004E63DF">
            <w:pPr>
              <w:pStyle w:val="affd"/>
              <w:jc w:val="center"/>
            </w:pPr>
            <w:r w:rsidRPr="004E63DF">
              <w:t>0</w:t>
            </w:r>
          </w:p>
        </w:tc>
        <w:tc>
          <w:tcPr>
            <w:tcW w:w="691" w:type="pct"/>
            <w:noWrap/>
            <w:hideMark/>
          </w:tcPr>
          <w:p w14:paraId="109B65A4" w14:textId="77777777" w:rsidR="004E63DF" w:rsidRPr="004E63DF" w:rsidRDefault="004E63DF" w:rsidP="004E63DF">
            <w:pPr>
              <w:pStyle w:val="affd"/>
              <w:jc w:val="center"/>
            </w:pPr>
            <w:r w:rsidRPr="004E63DF">
              <w:t>1</w:t>
            </w:r>
          </w:p>
        </w:tc>
        <w:tc>
          <w:tcPr>
            <w:tcW w:w="574" w:type="pct"/>
            <w:noWrap/>
            <w:hideMark/>
          </w:tcPr>
          <w:p w14:paraId="34970D42" w14:textId="05019A8D" w:rsidR="004E63DF" w:rsidRPr="004E63DF" w:rsidRDefault="004E63DF" w:rsidP="004E63DF">
            <w:pPr>
              <w:pStyle w:val="affd"/>
              <w:jc w:val="center"/>
            </w:pPr>
          </w:p>
        </w:tc>
        <w:tc>
          <w:tcPr>
            <w:tcW w:w="574" w:type="pct"/>
            <w:noWrap/>
            <w:hideMark/>
          </w:tcPr>
          <w:p w14:paraId="21E47E29" w14:textId="77777777" w:rsidR="004E63DF" w:rsidRPr="004E63DF" w:rsidRDefault="004E63DF" w:rsidP="004E63DF">
            <w:pPr>
              <w:pStyle w:val="affd"/>
              <w:jc w:val="center"/>
            </w:pPr>
            <w:r w:rsidRPr="004E63DF">
              <w:t>1</w:t>
            </w:r>
          </w:p>
        </w:tc>
        <w:tc>
          <w:tcPr>
            <w:tcW w:w="574" w:type="pct"/>
            <w:noWrap/>
            <w:hideMark/>
          </w:tcPr>
          <w:p w14:paraId="55C8B4EC" w14:textId="77777777" w:rsidR="004E63DF" w:rsidRPr="004E63DF" w:rsidRDefault="004E63DF" w:rsidP="004E63DF">
            <w:pPr>
              <w:pStyle w:val="affd"/>
              <w:jc w:val="center"/>
            </w:pPr>
            <w:r w:rsidRPr="004E63DF">
              <w:t>1</w:t>
            </w:r>
          </w:p>
        </w:tc>
      </w:tr>
      <w:tr w:rsidR="004E63DF" w:rsidRPr="004E63DF" w14:paraId="32EF1EAF" w14:textId="77777777" w:rsidTr="00821469">
        <w:trPr>
          <w:trHeight w:val="581"/>
          <w:jc w:val="center"/>
        </w:trPr>
        <w:tc>
          <w:tcPr>
            <w:tcW w:w="566" w:type="pct"/>
            <w:noWrap/>
            <w:hideMark/>
          </w:tcPr>
          <w:p w14:paraId="79F0898D" w14:textId="77777777" w:rsidR="004E63DF" w:rsidRPr="004E63DF" w:rsidRDefault="004E63DF" w:rsidP="004E63DF">
            <w:pPr>
              <w:pStyle w:val="affd"/>
              <w:jc w:val="center"/>
            </w:pPr>
            <w:r w:rsidRPr="004E63DF">
              <w:t>0</w:t>
            </w:r>
          </w:p>
        </w:tc>
        <w:tc>
          <w:tcPr>
            <w:tcW w:w="566" w:type="pct"/>
            <w:noWrap/>
            <w:hideMark/>
          </w:tcPr>
          <w:p w14:paraId="1BD9D87E" w14:textId="77777777" w:rsidR="004E63DF" w:rsidRPr="004E63DF" w:rsidRDefault="004E63DF" w:rsidP="004E63DF">
            <w:pPr>
              <w:pStyle w:val="affd"/>
              <w:jc w:val="center"/>
            </w:pPr>
            <w:r w:rsidRPr="004E63DF">
              <w:t>1</w:t>
            </w:r>
          </w:p>
        </w:tc>
        <w:tc>
          <w:tcPr>
            <w:tcW w:w="566" w:type="pct"/>
            <w:noWrap/>
            <w:hideMark/>
          </w:tcPr>
          <w:p w14:paraId="0F530D67" w14:textId="77777777" w:rsidR="004E63DF" w:rsidRPr="004E63DF" w:rsidRDefault="004E63DF" w:rsidP="004E63DF">
            <w:pPr>
              <w:pStyle w:val="affd"/>
              <w:jc w:val="center"/>
            </w:pPr>
            <w:r w:rsidRPr="004E63DF">
              <w:t>1</w:t>
            </w:r>
          </w:p>
        </w:tc>
        <w:tc>
          <w:tcPr>
            <w:tcW w:w="889" w:type="pct"/>
            <w:noWrap/>
            <w:hideMark/>
          </w:tcPr>
          <w:p w14:paraId="0035E1AB" w14:textId="77777777" w:rsidR="004E63DF" w:rsidRPr="004E63DF" w:rsidRDefault="004E63DF" w:rsidP="004E63DF">
            <w:pPr>
              <w:pStyle w:val="affd"/>
              <w:jc w:val="center"/>
            </w:pPr>
            <w:r w:rsidRPr="004E63DF">
              <w:t>0</w:t>
            </w:r>
          </w:p>
        </w:tc>
        <w:tc>
          <w:tcPr>
            <w:tcW w:w="691" w:type="pct"/>
            <w:noWrap/>
            <w:hideMark/>
          </w:tcPr>
          <w:p w14:paraId="2E1F07E8" w14:textId="77777777" w:rsidR="004E63DF" w:rsidRPr="004E63DF" w:rsidRDefault="004E63DF" w:rsidP="004E63DF">
            <w:pPr>
              <w:pStyle w:val="affd"/>
              <w:jc w:val="center"/>
            </w:pPr>
            <w:r w:rsidRPr="004E63DF">
              <w:t>0</w:t>
            </w:r>
          </w:p>
        </w:tc>
        <w:tc>
          <w:tcPr>
            <w:tcW w:w="574" w:type="pct"/>
            <w:noWrap/>
            <w:hideMark/>
          </w:tcPr>
          <w:p w14:paraId="777F1E41" w14:textId="77777777" w:rsidR="004E63DF" w:rsidRPr="004E63DF" w:rsidRDefault="004E63DF" w:rsidP="004E63DF">
            <w:pPr>
              <w:pStyle w:val="affd"/>
              <w:jc w:val="center"/>
            </w:pPr>
            <w:r w:rsidRPr="004E63DF">
              <w:t>1</w:t>
            </w:r>
          </w:p>
        </w:tc>
        <w:tc>
          <w:tcPr>
            <w:tcW w:w="574" w:type="pct"/>
            <w:noWrap/>
            <w:hideMark/>
          </w:tcPr>
          <w:p w14:paraId="62B89D12" w14:textId="2992BD42" w:rsidR="004E63DF" w:rsidRPr="004E63DF" w:rsidRDefault="004E63DF" w:rsidP="004E63DF">
            <w:pPr>
              <w:pStyle w:val="affd"/>
              <w:jc w:val="center"/>
            </w:pPr>
          </w:p>
        </w:tc>
        <w:tc>
          <w:tcPr>
            <w:tcW w:w="574" w:type="pct"/>
            <w:noWrap/>
            <w:hideMark/>
          </w:tcPr>
          <w:p w14:paraId="5F6EA64F" w14:textId="7D7362FE" w:rsidR="004E63DF" w:rsidRPr="004E63DF" w:rsidRDefault="004E63DF" w:rsidP="004E63DF">
            <w:pPr>
              <w:pStyle w:val="affd"/>
              <w:jc w:val="center"/>
            </w:pPr>
          </w:p>
        </w:tc>
      </w:tr>
      <w:tr w:rsidR="004E63DF" w:rsidRPr="004E63DF" w14:paraId="2002864A" w14:textId="77777777" w:rsidTr="00821469">
        <w:trPr>
          <w:trHeight w:val="581"/>
          <w:jc w:val="center"/>
        </w:trPr>
        <w:tc>
          <w:tcPr>
            <w:tcW w:w="566" w:type="pct"/>
            <w:noWrap/>
            <w:hideMark/>
          </w:tcPr>
          <w:p w14:paraId="1A78EE54" w14:textId="77777777" w:rsidR="004E63DF" w:rsidRPr="004E63DF" w:rsidRDefault="004E63DF" w:rsidP="004E63DF">
            <w:pPr>
              <w:pStyle w:val="affd"/>
              <w:jc w:val="center"/>
            </w:pPr>
            <w:r w:rsidRPr="004E63DF">
              <w:t>0</w:t>
            </w:r>
          </w:p>
        </w:tc>
        <w:tc>
          <w:tcPr>
            <w:tcW w:w="566" w:type="pct"/>
            <w:noWrap/>
            <w:hideMark/>
          </w:tcPr>
          <w:p w14:paraId="2C5BBC52" w14:textId="77777777" w:rsidR="004E63DF" w:rsidRPr="004E63DF" w:rsidRDefault="004E63DF" w:rsidP="004E63DF">
            <w:pPr>
              <w:pStyle w:val="affd"/>
              <w:jc w:val="center"/>
            </w:pPr>
            <w:r w:rsidRPr="004E63DF">
              <w:t>0</w:t>
            </w:r>
          </w:p>
        </w:tc>
        <w:tc>
          <w:tcPr>
            <w:tcW w:w="566" w:type="pct"/>
            <w:noWrap/>
            <w:hideMark/>
          </w:tcPr>
          <w:p w14:paraId="56546B48" w14:textId="77777777" w:rsidR="004E63DF" w:rsidRPr="004E63DF" w:rsidRDefault="004E63DF" w:rsidP="004E63DF">
            <w:pPr>
              <w:pStyle w:val="affd"/>
              <w:jc w:val="center"/>
            </w:pPr>
            <w:r w:rsidRPr="004E63DF">
              <w:t>1</w:t>
            </w:r>
          </w:p>
        </w:tc>
        <w:tc>
          <w:tcPr>
            <w:tcW w:w="889" w:type="pct"/>
            <w:noWrap/>
            <w:hideMark/>
          </w:tcPr>
          <w:p w14:paraId="7FA48CA8" w14:textId="77777777" w:rsidR="004E63DF" w:rsidRPr="004E63DF" w:rsidRDefault="004E63DF" w:rsidP="004E63DF">
            <w:pPr>
              <w:pStyle w:val="affd"/>
              <w:jc w:val="center"/>
            </w:pPr>
            <w:r w:rsidRPr="004E63DF">
              <w:t>0</w:t>
            </w:r>
          </w:p>
        </w:tc>
        <w:tc>
          <w:tcPr>
            <w:tcW w:w="691" w:type="pct"/>
            <w:noWrap/>
            <w:hideMark/>
          </w:tcPr>
          <w:p w14:paraId="66B511A0" w14:textId="77777777" w:rsidR="004E63DF" w:rsidRPr="004E63DF" w:rsidRDefault="004E63DF" w:rsidP="004E63DF">
            <w:pPr>
              <w:pStyle w:val="affd"/>
              <w:jc w:val="center"/>
            </w:pPr>
            <w:r w:rsidRPr="004E63DF">
              <w:t>1</w:t>
            </w:r>
          </w:p>
        </w:tc>
        <w:tc>
          <w:tcPr>
            <w:tcW w:w="574" w:type="pct"/>
            <w:noWrap/>
            <w:hideMark/>
          </w:tcPr>
          <w:p w14:paraId="4B72060F" w14:textId="4EA99831" w:rsidR="004E63DF" w:rsidRPr="004E63DF" w:rsidRDefault="004E63DF" w:rsidP="004E63DF">
            <w:pPr>
              <w:pStyle w:val="affd"/>
              <w:jc w:val="center"/>
            </w:pPr>
          </w:p>
        </w:tc>
        <w:tc>
          <w:tcPr>
            <w:tcW w:w="574" w:type="pct"/>
            <w:noWrap/>
            <w:hideMark/>
          </w:tcPr>
          <w:p w14:paraId="705F4C9B" w14:textId="77777777" w:rsidR="004E63DF" w:rsidRPr="004E63DF" w:rsidRDefault="004E63DF" w:rsidP="004E63DF">
            <w:pPr>
              <w:pStyle w:val="affd"/>
              <w:jc w:val="center"/>
            </w:pPr>
            <w:r w:rsidRPr="004E63DF">
              <w:t>1</w:t>
            </w:r>
          </w:p>
        </w:tc>
        <w:tc>
          <w:tcPr>
            <w:tcW w:w="574" w:type="pct"/>
            <w:noWrap/>
            <w:hideMark/>
          </w:tcPr>
          <w:p w14:paraId="130ACA60" w14:textId="77777777" w:rsidR="004E63DF" w:rsidRPr="004E63DF" w:rsidRDefault="004E63DF" w:rsidP="004E63DF">
            <w:pPr>
              <w:pStyle w:val="affd"/>
              <w:jc w:val="center"/>
            </w:pPr>
            <w:r w:rsidRPr="004E63DF">
              <w:t>1</w:t>
            </w:r>
          </w:p>
        </w:tc>
      </w:tr>
      <w:tr w:rsidR="004E63DF" w:rsidRPr="004E63DF" w14:paraId="5EA59EDC" w14:textId="77777777" w:rsidTr="00821469">
        <w:trPr>
          <w:trHeight w:val="581"/>
          <w:jc w:val="center"/>
        </w:trPr>
        <w:tc>
          <w:tcPr>
            <w:tcW w:w="566" w:type="pct"/>
            <w:noWrap/>
            <w:hideMark/>
          </w:tcPr>
          <w:p w14:paraId="1BE68E51" w14:textId="77777777" w:rsidR="004E63DF" w:rsidRPr="004E63DF" w:rsidRDefault="004E63DF" w:rsidP="004E63DF">
            <w:pPr>
              <w:pStyle w:val="affd"/>
              <w:jc w:val="center"/>
            </w:pPr>
            <w:r w:rsidRPr="004E63DF">
              <w:t>0</w:t>
            </w:r>
          </w:p>
        </w:tc>
        <w:tc>
          <w:tcPr>
            <w:tcW w:w="566" w:type="pct"/>
            <w:noWrap/>
            <w:hideMark/>
          </w:tcPr>
          <w:p w14:paraId="76EE6D33" w14:textId="77777777" w:rsidR="004E63DF" w:rsidRPr="004E63DF" w:rsidRDefault="004E63DF" w:rsidP="004E63DF">
            <w:pPr>
              <w:pStyle w:val="affd"/>
              <w:jc w:val="center"/>
            </w:pPr>
            <w:r w:rsidRPr="004E63DF">
              <w:t>0</w:t>
            </w:r>
          </w:p>
        </w:tc>
        <w:tc>
          <w:tcPr>
            <w:tcW w:w="566" w:type="pct"/>
            <w:noWrap/>
            <w:hideMark/>
          </w:tcPr>
          <w:p w14:paraId="33E02B13" w14:textId="77777777" w:rsidR="004E63DF" w:rsidRPr="004E63DF" w:rsidRDefault="004E63DF" w:rsidP="004E63DF">
            <w:pPr>
              <w:pStyle w:val="affd"/>
              <w:jc w:val="center"/>
            </w:pPr>
            <w:r w:rsidRPr="004E63DF">
              <w:t>1</w:t>
            </w:r>
          </w:p>
        </w:tc>
        <w:tc>
          <w:tcPr>
            <w:tcW w:w="889" w:type="pct"/>
            <w:noWrap/>
            <w:hideMark/>
          </w:tcPr>
          <w:p w14:paraId="39E140F5" w14:textId="77777777" w:rsidR="004E63DF" w:rsidRPr="004E63DF" w:rsidRDefault="004E63DF" w:rsidP="004E63DF">
            <w:pPr>
              <w:pStyle w:val="affd"/>
              <w:jc w:val="center"/>
            </w:pPr>
            <w:r w:rsidRPr="004E63DF">
              <w:t>1</w:t>
            </w:r>
          </w:p>
        </w:tc>
        <w:tc>
          <w:tcPr>
            <w:tcW w:w="691" w:type="pct"/>
            <w:noWrap/>
            <w:hideMark/>
          </w:tcPr>
          <w:p w14:paraId="1185D4AB" w14:textId="77777777" w:rsidR="004E63DF" w:rsidRPr="004E63DF" w:rsidRDefault="004E63DF" w:rsidP="004E63DF">
            <w:pPr>
              <w:pStyle w:val="affd"/>
              <w:jc w:val="center"/>
            </w:pPr>
            <w:r w:rsidRPr="004E63DF">
              <w:t>1</w:t>
            </w:r>
          </w:p>
        </w:tc>
        <w:tc>
          <w:tcPr>
            <w:tcW w:w="574" w:type="pct"/>
            <w:noWrap/>
            <w:hideMark/>
          </w:tcPr>
          <w:p w14:paraId="563C598B" w14:textId="5B407B9F" w:rsidR="004E63DF" w:rsidRPr="004E63DF" w:rsidRDefault="004E63DF" w:rsidP="004E63DF">
            <w:pPr>
              <w:pStyle w:val="affd"/>
              <w:jc w:val="center"/>
            </w:pPr>
          </w:p>
        </w:tc>
        <w:tc>
          <w:tcPr>
            <w:tcW w:w="574" w:type="pct"/>
            <w:noWrap/>
            <w:hideMark/>
          </w:tcPr>
          <w:p w14:paraId="644416E4" w14:textId="77777777" w:rsidR="004E63DF" w:rsidRPr="004E63DF" w:rsidRDefault="004E63DF" w:rsidP="004E63DF">
            <w:pPr>
              <w:pStyle w:val="affd"/>
              <w:jc w:val="center"/>
            </w:pPr>
            <w:r w:rsidRPr="004E63DF">
              <w:t>1</w:t>
            </w:r>
          </w:p>
        </w:tc>
        <w:tc>
          <w:tcPr>
            <w:tcW w:w="574" w:type="pct"/>
            <w:noWrap/>
            <w:hideMark/>
          </w:tcPr>
          <w:p w14:paraId="232F0A29" w14:textId="77777777" w:rsidR="004E63DF" w:rsidRPr="004E63DF" w:rsidRDefault="004E63DF" w:rsidP="004E63DF">
            <w:pPr>
              <w:pStyle w:val="affd"/>
              <w:jc w:val="center"/>
            </w:pPr>
            <w:r w:rsidRPr="004E63DF">
              <w:t>1</w:t>
            </w:r>
          </w:p>
        </w:tc>
      </w:tr>
      <w:tr w:rsidR="004E63DF" w:rsidRPr="004E63DF" w14:paraId="1056C8CB" w14:textId="77777777" w:rsidTr="00821469">
        <w:trPr>
          <w:trHeight w:val="581"/>
          <w:jc w:val="center"/>
        </w:trPr>
        <w:tc>
          <w:tcPr>
            <w:tcW w:w="566" w:type="pct"/>
            <w:noWrap/>
            <w:hideMark/>
          </w:tcPr>
          <w:p w14:paraId="12CC4134" w14:textId="77777777" w:rsidR="004E63DF" w:rsidRPr="004E63DF" w:rsidRDefault="004E63DF" w:rsidP="004E63DF">
            <w:pPr>
              <w:pStyle w:val="affd"/>
              <w:jc w:val="center"/>
            </w:pPr>
            <w:r w:rsidRPr="004E63DF">
              <w:t>0</w:t>
            </w:r>
          </w:p>
        </w:tc>
        <w:tc>
          <w:tcPr>
            <w:tcW w:w="566" w:type="pct"/>
            <w:noWrap/>
            <w:hideMark/>
          </w:tcPr>
          <w:p w14:paraId="40EE3538" w14:textId="77777777" w:rsidR="004E63DF" w:rsidRPr="004E63DF" w:rsidRDefault="004E63DF" w:rsidP="004E63DF">
            <w:pPr>
              <w:pStyle w:val="affd"/>
              <w:jc w:val="center"/>
            </w:pPr>
            <w:r w:rsidRPr="004E63DF">
              <w:t>0</w:t>
            </w:r>
          </w:p>
        </w:tc>
        <w:tc>
          <w:tcPr>
            <w:tcW w:w="566" w:type="pct"/>
            <w:noWrap/>
            <w:hideMark/>
          </w:tcPr>
          <w:p w14:paraId="0D7C6A35" w14:textId="77777777" w:rsidR="004E63DF" w:rsidRPr="004E63DF" w:rsidRDefault="004E63DF" w:rsidP="004E63DF">
            <w:pPr>
              <w:pStyle w:val="affd"/>
              <w:jc w:val="center"/>
            </w:pPr>
            <w:r w:rsidRPr="004E63DF">
              <w:t>1</w:t>
            </w:r>
          </w:p>
        </w:tc>
        <w:tc>
          <w:tcPr>
            <w:tcW w:w="889" w:type="pct"/>
            <w:noWrap/>
            <w:hideMark/>
          </w:tcPr>
          <w:p w14:paraId="790323F4" w14:textId="77777777" w:rsidR="004E63DF" w:rsidRPr="004E63DF" w:rsidRDefault="004E63DF" w:rsidP="004E63DF">
            <w:pPr>
              <w:pStyle w:val="affd"/>
              <w:jc w:val="center"/>
            </w:pPr>
            <w:r w:rsidRPr="004E63DF">
              <w:t>0</w:t>
            </w:r>
          </w:p>
        </w:tc>
        <w:tc>
          <w:tcPr>
            <w:tcW w:w="691" w:type="pct"/>
            <w:noWrap/>
            <w:hideMark/>
          </w:tcPr>
          <w:p w14:paraId="08874A65" w14:textId="77777777" w:rsidR="004E63DF" w:rsidRPr="004E63DF" w:rsidRDefault="004E63DF" w:rsidP="004E63DF">
            <w:pPr>
              <w:pStyle w:val="affd"/>
              <w:jc w:val="center"/>
            </w:pPr>
            <w:r w:rsidRPr="004E63DF">
              <w:t>0</w:t>
            </w:r>
          </w:p>
        </w:tc>
        <w:tc>
          <w:tcPr>
            <w:tcW w:w="574" w:type="pct"/>
            <w:noWrap/>
            <w:hideMark/>
          </w:tcPr>
          <w:p w14:paraId="493DB6D1" w14:textId="77777777" w:rsidR="004E63DF" w:rsidRPr="004E63DF" w:rsidRDefault="004E63DF" w:rsidP="004E63DF">
            <w:pPr>
              <w:pStyle w:val="affd"/>
              <w:jc w:val="center"/>
            </w:pPr>
            <w:r w:rsidRPr="004E63DF">
              <w:t>1</w:t>
            </w:r>
          </w:p>
        </w:tc>
        <w:tc>
          <w:tcPr>
            <w:tcW w:w="574" w:type="pct"/>
            <w:noWrap/>
            <w:hideMark/>
          </w:tcPr>
          <w:p w14:paraId="5F9B5D9F" w14:textId="53D36B36" w:rsidR="004E63DF" w:rsidRPr="004E63DF" w:rsidRDefault="004E63DF" w:rsidP="004E63DF">
            <w:pPr>
              <w:pStyle w:val="affd"/>
              <w:jc w:val="center"/>
            </w:pPr>
          </w:p>
        </w:tc>
        <w:tc>
          <w:tcPr>
            <w:tcW w:w="574" w:type="pct"/>
            <w:noWrap/>
            <w:hideMark/>
          </w:tcPr>
          <w:p w14:paraId="6663739A" w14:textId="70C4D865" w:rsidR="004E63DF" w:rsidRPr="004E63DF" w:rsidRDefault="004E63DF" w:rsidP="004E63DF">
            <w:pPr>
              <w:pStyle w:val="affd"/>
              <w:jc w:val="center"/>
            </w:pPr>
          </w:p>
        </w:tc>
      </w:tr>
      <w:tr w:rsidR="004E63DF" w:rsidRPr="004E63DF" w14:paraId="6ED378A9" w14:textId="77777777" w:rsidTr="00821469">
        <w:trPr>
          <w:trHeight w:val="581"/>
          <w:jc w:val="center"/>
        </w:trPr>
        <w:tc>
          <w:tcPr>
            <w:tcW w:w="566" w:type="pct"/>
            <w:noWrap/>
            <w:hideMark/>
          </w:tcPr>
          <w:p w14:paraId="6C61D229" w14:textId="77777777" w:rsidR="004E63DF" w:rsidRPr="004E63DF" w:rsidRDefault="004E63DF" w:rsidP="004E63DF">
            <w:pPr>
              <w:pStyle w:val="affd"/>
              <w:jc w:val="center"/>
            </w:pPr>
            <w:r w:rsidRPr="004E63DF">
              <w:t>0</w:t>
            </w:r>
          </w:p>
        </w:tc>
        <w:tc>
          <w:tcPr>
            <w:tcW w:w="566" w:type="pct"/>
            <w:noWrap/>
            <w:hideMark/>
          </w:tcPr>
          <w:p w14:paraId="7FC8547E" w14:textId="77777777" w:rsidR="004E63DF" w:rsidRPr="004E63DF" w:rsidRDefault="004E63DF" w:rsidP="004E63DF">
            <w:pPr>
              <w:pStyle w:val="affd"/>
              <w:jc w:val="center"/>
            </w:pPr>
            <w:r w:rsidRPr="004E63DF">
              <w:t>0</w:t>
            </w:r>
          </w:p>
        </w:tc>
        <w:tc>
          <w:tcPr>
            <w:tcW w:w="566" w:type="pct"/>
            <w:noWrap/>
            <w:hideMark/>
          </w:tcPr>
          <w:p w14:paraId="435E71AA" w14:textId="77777777" w:rsidR="004E63DF" w:rsidRPr="004E63DF" w:rsidRDefault="004E63DF" w:rsidP="004E63DF">
            <w:pPr>
              <w:pStyle w:val="affd"/>
              <w:jc w:val="center"/>
            </w:pPr>
            <w:r w:rsidRPr="004E63DF">
              <w:t>1</w:t>
            </w:r>
          </w:p>
        </w:tc>
        <w:tc>
          <w:tcPr>
            <w:tcW w:w="889" w:type="pct"/>
            <w:noWrap/>
            <w:hideMark/>
          </w:tcPr>
          <w:p w14:paraId="193B6565" w14:textId="77777777" w:rsidR="004E63DF" w:rsidRPr="004E63DF" w:rsidRDefault="004E63DF" w:rsidP="004E63DF">
            <w:pPr>
              <w:pStyle w:val="affd"/>
              <w:jc w:val="center"/>
            </w:pPr>
            <w:r w:rsidRPr="004E63DF">
              <w:t>1</w:t>
            </w:r>
          </w:p>
        </w:tc>
        <w:tc>
          <w:tcPr>
            <w:tcW w:w="691" w:type="pct"/>
            <w:noWrap/>
            <w:hideMark/>
          </w:tcPr>
          <w:p w14:paraId="16AD96FB" w14:textId="77777777" w:rsidR="004E63DF" w:rsidRPr="004E63DF" w:rsidRDefault="004E63DF" w:rsidP="004E63DF">
            <w:pPr>
              <w:pStyle w:val="affd"/>
              <w:jc w:val="center"/>
            </w:pPr>
            <w:r w:rsidRPr="004E63DF">
              <w:t>0</w:t>
            </w:r>
          </w:p>
        </w:tc>
        <w:tc>
          <w:tcPr>
            <w:tcW w:w="574" w:type="pct"/>
            <w:noWrap/>
            <w:hideMark/>
          </w:tcPr>
          <w:p w14:paraId="1C85D302" w14:textId="77777777" w:rsidR="004E63DF" w:rsidRPr="004E63DF" w:rsidRDefault="004E63DF" w:rsidP="004E63DF">
            <w:pPr>
              <w:pStyle w:val="affd"/>
              <w:jc w:val="center"/>
            </w:pPr>
            <w:r w:rsidRPr="004E63DF">
              <w:t>1</w:t>
            </w:r>
          </w:p>
        </w:tc>
        <w:tc>
          <w:tcPr>
            <w:tcW w:w="574" w:type="pct"/>
            <w:noWrap/>
            <w:hideMark/>
          </w:tcPr>
          <w:p w14:paraId="54FCB391" w14:textId="4AAE9C78" w:rsidR="004E63DF" w:rsidRPr="004E63DF" w:rsidRDefault="004E63DF" w:rsidP="004E63DF">
            <w:pPr>
              <w:pStyle w:val="affd"/>
              <w:jc w:val="center"/>
            </w:pPr>
          </w:p>
        </w:tc>
        <w:tc>
          <w:tcPr>
            <w:tcW w:w="574" w:type="pct"/>
            <w:noWrap/>
            <w:hideMark/>
          </w:tcPr>
          <w:p w14:paraId="7D819238" w14:textId="27B57226" w:rsidR="004E63DF" w:rsidRPr="004E63DF" w:rsidRDefault="004E63DF" w:rsidP="004E63DF">
            <w:pPr>
              <w:pStyle w:val="affd"/>
              <w:jc w:val="center"/>
            </w:pPr>
          </w:p>
        </w:tc>
      </w:tr>
      <w:tr w:rsidR="004E63DF" w:rsidRPr="004E63DF" w14:paraId="1555931B" w14:textId="77777777" w:rsidTr="00821469">
        <w:trPr>
          <w:trHeight w:val="581"/>
          <w:jc w:val="center"/>
        </w:trPr>
        <w:tc>
          <w:tcPr>
            <w:tcW w:w="566" w:type="pct"/>
            <w:noWrap/>
            <w:hideMark/>
          </w:tcPr>
          <w:p w14:paraId="41C8D139" w14:textId="77777777" w:rsidR="004E63DF" w:rsidRPr="004E63DF" w:rsidRDefault="004E63DF" w:rsidP="004E63DF">
            <w:pPr>
              <w:pStyle w:val="affd"/>
              <w:jc w:val="center"/>
            </w:pPr>
            <w:r w:rsidRPr="004E63DF">
              <w:t>0</w:t>
            </w:r>
          </w:p>
        </w:tc>
        <w:tc>
          <w:tcPr>
            <w:tcW w:w="566" w:type="pct"/>
            <w:noWrap/>
            <w:hideMark/>
          </w:tcPr>
          <w:p w14:paraId="500F4BDA" w14:textId="77777777" w:rsidR="004E63DF" w:rsidRPr="004E63DF" w:rsidRDefault="004E63DF" w:rsidP="004E63DF">
            <w:pPr>
              <w:pStyle w:val="affd"/>
              <w:jc w:val="center"/>
            </w:pPr>
            <w:r w:rsidRPr="004E63DF">
              <w:t>1</w:t>
            </w:r>
          </w:p>
        </w:tc>
        <w:tc>
          <w:tcPr>
            <w:tcW w:w="566" w:type="pct"/>
            <w:noWrap/>
            <w:hideMark/>
          </w:tcPr>
          <w:p w14:paraId="75DDC35B" w14:textId="77777777" w:rsidR="004E63DF" w:rsidRPr="004E63DF" w:rsidRDefault="004E63DF" w:rsidP="004E63DF">
            <w:pPr>
              <w:pStyle w:val="affd"/>
              <w:jc w:val="center"/>
            </w:pPr>
            <w:r w:rsidRPr="004E63DF">
              <w:t>0</w:t>
            </w:r>
          </w:p>
        </w:tc>
        <w:tc>
          <w:tcPr>
            <w:tcW w:w="889" w:type="pct"/>
            <w:noWrap/>
            <w:hideMark/>
          </w:tcPr>
          <w:p w14:paraId="579C801B" w14:textId="77777777" w:rsidR="004E63DF" w:rsidRPr="004E63DF" w:rsidRDefault="004E63DF" w:rsidP="004E63DF">
            <w:pPr>
              <w:pStyle w:val="affd"/>
              <w:jc w:val="center"/>
            </w:pPr>
            <w:r w:rsidRPr="004E63DF">
              <w:t>0</w:t>
            </w:r>
          </w:p>
        </w:tc>
        <w:tc>
          <w:tcPr>
            <w:tcW w:w="691" w:type="pct"/>
            <w:noWrap/>
            <w:hideMark/>
          </w:tcPr>
          <w:p w14:paraId="29EB6400" w14:textId="77777777" w:rsidR="004E63DF" w:rsidRPr="004E63DF" w:rsidRDefault="004E63DF" w:rsidP="004E63DF">
            <w:pPr>
              <w:pStyle w:val="affd"/>
              <w:jc w:val="center"/>
            </w:pPr>
            <w:r w:rsidRPr="004E63DF">
              <w:t>0</w:t>
            </w:r>
          </w:p>
        </w:tc>
        <w:tc>
          <w:tcPr>
            <w:tcW w:w="574" w:type="pct"/>
            <w:noWrap/>
            <w:hideMark/>
          </w:tcPr>
          <w:p w14:paraId="466825D2" w14:textId="77777777" w:rsidR="004E63DF" w:rsidRPr="004E63DF" w:rsidRDefault="004E63DF" w:rsidP="004E63DF">
            <w:pPr>
              <w:pStyle w:val="affd"/>
              <w:jc w:val="center"/>
            </w:pPr>
            <w:r w:rsidRPr="004E63DF">
              <w:t>1</w:t>
            </w:r>
          </w:p>
        </w:tc>
        <w:tc>
          <w:tcPr>
            <w:tcW w:w="574" w:type="pct"/>
            <w:noWrap/>
            <w:hideMark/>
          </w:tcPr>
          <w:p w14:paraId="247FD09E" w14:textId="76E8EB60" w:rsidR="004E63DF" w:rsidRPr="004E63DF" w:rsidRDefault="004E63DF" w:rsidP="004E63DF">
            <w:pPr>
              <w:pStyle w:val="affd"/>
              <w:jc w:val="center"/>
            </w:pPr>
          </w:p>
        </w:tc>
        <w:tc>
          <w:tcPr>
            <w:tcW w:w="574" w:type="pct"/>
            <w:noWrap/>
            <w:hideMark/>
          </w:tcPr>
          <w:p w14:paraId="56730361" w14:textId="609ABE54" w:rsidR="004E63DF" w:rsidRPr="004E63DF" w:rsidRDefault="004E63DF" w:rsidP="004E63DF">
            <w:pPr>
              <w:pStyle w:val="affd"/>
              <w:jc w:val="center"/>
            </w:pPr>
          </w:p>
        </w:tc>
      </w:tr>
      <w:tr w:rsidR="004E63DF" w:rsidRPr="004E63DF" w14:paraId="63F7973A" w14:textId="77777777" w:rsidTr="00821469">
        <w:trPr>
          <w:trHeight w:val="581"/>
          <w:jc w:val="center"/>
        </w:trPr>
        <w:tc>
          <w:tcPr>
            <w:tcW w:w="566" w:type="pct"/>
            <w:noWrap/>
            <w:hideMark/>
          </w:tcPr>
          <w:p w14:paraId="0EF937BF" w14:textId="77777777" w:rsidR="004E63DF" w:rsidRPr="004E63DF" w:rsidRDefault="004E63DF" w:rsidP="004E63DF">
            <w:pPr>
              <w:pStyle w:val="affd"/>
              <w:jc w:val="center"/>
            </w:pPr>
            <w:r w:rsidRPr="004E63DF">
              <w:t>0</w:t>
            </w:r>
          </w:p>
        </w:tc>
        <w:tc>
          <w:tcPr>
            <w:tcW w:w="566" w:type="pct"/>
            <w:noWrap/>
            <w:hideMark/>
          </w:tcPr>
          <w:p w14:paraId="09DC5210" w14:textId="77777777" w:rsidR="004E63DF" w:rsidRPr="004E63DF" w:rsidRDefault="004E63DF" w:rsidP="004E63DF">
            <w:pPr>
              <w:pStyle w:val="affd"/>
              <w:jc w:val="center"/>
            </w:pPr>
            <w:r w:rsidRPr="004E63DF">
              <w:t>1</w:t>
            </w:r>
          </w:p>
        </w:tc>
        <w:tc>
          <w:tcPr>
            <w:tcW w:w="566" w:type="pct"/>
            <w:noWrap/>
            <w:hideMark/>
          </w:tcPr>
          <w:p w14:paraId="6444E1B6" w14:textId="77777777" w:rsidR="004E63DF" w:rsidRPr="004E63DF" w:rsidRDefault="004E63DF" w:rsidP="004E63DF">
            <w:pPr>
              <w:pStyle w:val="affd"/>
              <w:jc w:val="center"/>
            </w:pPr>
            <w:r w:rsidRPr="004E63DF">
              <w:t>0</w:t>
            </w:r>
          </w:p>
        </w:tc>
        <w:tc>
          <w:tcPr>
            <w:tcW w:w="889" w:type="pct"/>
            <w:noWrap/>
            <w:hideMark/>
          </w:tcPr>
          <w:p w14:paraId="41940245" w14:textId="77777777" w:rsidR="004E63DF" w:rsidRPr="004E63DF" w:rsidRDefault="004E63DF" w:rsidP="004E63DF">
            <w:pPr>
              <w:pStyle w:val="affd"/>
              <w:jc w:val="center"/>
            </w:pPr>
            <w:r w:rsidRPr="004E63DF">
              <w:t>0</w:t>
            </w:r>
          </w:p>
        </w:tc>
        <w:tc>
          <w:tcPr>
            <w:tcW w:w="691" w:type="pct"/>
            <w:noWrap/>
            <w:hideMark/>
          </w:tcPr>
          <w:p w14:paraId="6627F445" w14:textId="77777777" w:rsidR="004E63DF" w:rsidRPr="004E63DF" w:rsidRDefault="004E63DF" w:rsidP="004E63DF">
            <w:pPr>
              <w:pStyle w:val="affd"/>
              <w:jc w:val="center"/>
            </w:pPr>
            <w:r w:rsidRPr="004E63DF">
              <w:t>1</w:t>
            </w:r>
          </w:p>
        </w:tc>
        <w:tc>
          <w:tcPr>
            <w:tcW w:w="574" w:type="pct"/>
            <w:noWrap/>
            <w:hideMark/>
          </w:tcPr>
          <w:p w14:paraId="25D2E7CA" w14:textId="77777777" w:rsidR="004E63DF" w:rsidRPr="004E63DF" w:rsidRDefault="004E63DF" w:rsidP="004E63DF">
            <w:pPr>
              <w:pStyle w:val="affd"/>
              <w:jc w:val="center"/>
            </w:pPr>
            <w:r w:rsidRPr="004E63DF">
              <w:t>1</w:t>
            </w:r>
          </w:p>
        </w:tc>
        <w:tc>
          <w:tcPr>
            <w:tcW w:w="574" w:type="pct"/>
            <w:noWrap/>
            <w:hideMark/>
          </w:tcPr>
          <w:p w14:paraId="2712F95D" w14:textId="2B84917B" w:rsidR="004E63DF" w:rsidRPr="004E63DF" w:rsidRDefault="004E63DF" w:rsidP="004E63DF">
            <w:pPr>
              <w:pStyle w:val="affd"/>
              <w:jc w:val="center"/>
            </w:pPr>
          </w:p>
        </w:tc>
        <w:tc>
          <w:tcPr>
            <w:tcW w:w="574" w:type="pct"/>
            <w:noWrap/>
            <w:hideMark/>
          </w:tcPr>
          <w:p w14:paraId="1DF53B7B" w14:textId="17CDE3EB" w:rsidR="004E63DF" w:rsidRPr="004E63DF" w:rsidRDefault="004E63DF" w:rsidP="004E63DF">
            <w:pPr>
              <w:pStyle w:val="affd"/>
              <w:jc w:val="center"/>
            </w:pPr>
          </w:p>
        </w:tc>
      </w:tr>
      <w:tr w:rsidR="004E63DF" w:rsidRPr="004E63DF" w14:paraId="113F4035" w14:textId="77777777" w:rsidTr="00821469">
        <w:trPr>
          <w:trHeight w:val="581"/>
          <w:jc w:val="center"/>
        </w:trPr>
        <w:tc>
          <w:tcPr>
            <w:tcW w:w="566" w:type="pct"/>
            <w:noWrap/>
            <w:hideMark/>
          </w:tcPr>
          <w:p w14:paraId="2C717918" w14:textId="77777777" w:rsidR="004E63DF" w:rsidRPr="004E63DF" w:rsidRDefault="004E63DF" w:rsidP="004E63DF">
            <w:pPr>
              <w:pStyle w:val="affd"/>
              <w:jc w:val="center"/>
            </w:pPr>
            <w:r w:rsidRPr="004E63DF">
              <w:t>0</w:t>
            </w:r>
          </w:p>
        </w:tc>
        <w:tc>
          <w:tcPr>
            <w:tcW w:w="566" w:type="pct"/>
            <w:noWrap/>
            <w:hideMark/>
          </w:tcPr>
          <w:p w14:paraId="183F4C36" w14:textId="77777777" w:rsidR="004E63DF" w:rsidRPr="004E63DF" w:rsidRDefault="004E63DF" w:rsidP="004E63DF">
            <w:pPr>
              <w:pStyle w:val="affd"/>
              <w:jc w:val="center"/>
            </w:pPr>
            <w:r w:rsidRPr="004E63DF">
              <w:t>0</w:t>
            </w:r>
          </w:p>
        </w:tc>
        <w:tc>
          <w:tcPr>
            <w:tcW w:w="566" w:type="pct"/>
            <w:noWrap/>
            <w:hideMark/>
          </w:tcPr>
          <w:p w14:paraId="4F5B79D3" w14:textId="77777777" w:rsidR="004E63DF" w:rsidRPr="004E63DF" w:rsidRDefault="004E63DF" w:rsidP="004E63DF">
            <w:pPr>
              <w:pStyle w:val="affd"/>
              <w:jc w:val="center"/>
            </w:pPr>
            <w:r w:rsidRPr="004E63DF">
              <w:t>0</w:t>
            </w:r>
          </w:p>
        </w:tc>
        <w:tc>
          <w:tcPr>
            <w:tcW w:w="889" w:type="pct"/>
            <w:noWrap/>
            <w:hideMark/>
          </w:tcPr>
          <w:p w14:paraId="035D7510" w14:textId="77777777" w:rsidR="004E63DF" w:rsidRPr="004E63DF" w:rsidRDefault="004E63DF" w:rsidP="004E63DF">
            <w:pPr>
              <w:pStyle w:val="affd"/>
              <w:jc w:val="center"/>
            </w:pPr>
            <w:r w:rsidRPr="004E63DF">
              <w:t>0</w:t>
            </w:r>
          </w:p>
        </w:tc>
        <w:tc>
          <w:tcPr>
            <w:tcW w:w="691" w:type="pct"/>
            <w:noWrap/>
            <w:hideMark/>
          </w:tcPr>
          <w:p w14:paraId="33609F62" w14:textId="77777777" w:rsidR="004E63DF" w:rsidRPr="004E63DF" w:rsidRDefault="004E63DF" w:rsidP="004E63DF">
            <w:pPr>
              <w:pStyle w:val="affd"/>
              <w:jc w:val="center"/>
            </w:pPr>
            <w:r w:rsidRPr="004E63DF">
              <w:t>0</w:t>
            </w:r>
          </w:p>
        </w:tc>
        <w:tc>
          <w:tcPr>
            <w:tcW w:w="574" w:type="pct"/>
            <w:noWrap/>
            <w:hideMark/>
          </w:tcPr>
          <w:p w14:paraId="1CCF51C3" w14:textId="50AD65BE" w:rsidR="004E63DF" w:rsidRPr="004E63DF" w:rsidRDefault="004E63DF" w:rsidP="004E63DF">
            <w:pPr>
              <w:pStyle w:val="affd"/>
              <w:jc w:val="center"/>
            </w:pPr>
          </w:p>
        </w:tc>
        <w:tc>
          <w:tcPr>
            <w:tcW w:w="574" w:type="pct"/>
            <w:noWrap/>
            <w:hideMark/>
          </w:tcPr>
          <w:p w14:paraId="5880738A" w14:textId="27250CC8" w:rsidR="004E63DF" w:rsidRPr="004E63DF" w:rsidRDefault="004E63DF" w:rsidP="004E63DF">
            <w:pPr>
              <w:pStyle w:val="affd"/>
              <w:jc w:val="center"/>
            </w:pPr>
          </w:p>
        </w:tc>
        <w:tc>
          <w:tcPr>
            <w:tcW w:w="574" w:type="pct"/>
            <w:noWrap/>
            <w:hideMark/>
          </w:tcPr>
          <w:p w14:paraId="52DD5CD5" w14:textId="53681791" w:rsidR="004E63DF" w:rsidRPr="004E63DF" w:rsidRDefault="004E63DF" w:rsidP="004E63DF">
            <w:pPr>
              <w:pStyle w:val="affd"/>
              <w:jc w:val="center"/>
            </w:pPr>
          </w:p>
        </w:tc>
      </w:tr>
    </w:tbl>
    <w:p w14:paraId="402BE781" w14:textId="0E2F18B2" w:rsidR="004E63DF" w:rsidRDefault="00D87DFF" w:rsidP="00821469">
      <w:pPr>
        <w:pStyle w:val="affd"/>
        <w:ind w:firstLine="420"/>
        <w:rPr>
          <w:rFonts w:hint="eastAsia"/>
        </w:rPr>
      </w:pPr>
      <w:r>
        <w:rPr>
          <w:rFonts w:hint="eastAsia"/>
        </w:rPr>
        <w:lastRenderedPageBreak/>
        <w:t>微指令编码如</w:t>
      </w:r>
      <w:r>
        <w:fldChar w:fldCharType="begin"/>
      </w:r>
      <w:r>
        <w:instrText xml:space="preserve"> </w:instrText>
      </w:r>
      <w:r>
        <w:rPr>
          <w:rFonts w:hint="eastAsia"/>
        </w:rPr>
        <w:instrText>REF _Ref88302171 \h</w:instrText>
      </w:r>
      <w:r>
        <w:instrText xml:space="preserve"> </w:instrText>
      </w:r>
      <w:r>
        <w:fldChar w:fldCharType="separate"/>
      </w:r>
      <w:r>
        <w:rPr>
          <w:rFonts w:hint="eastAsia"/>
        </w:rPr>
        <w:t>表</w:t>
      </w:r>
      <w:r>
        <w:rPr>
          <w:rFonts w:hint="eastAsia"/>
        </w:rPr>
        <w:t>1.</w:t>
      </w:r>
      <w:r>
        <w:rPr>
          <w:noProof/>
        </w:rPr>
        <w:t>3</w:t>
      </w:r>
      <w:r>
        <w:fldChar w:fldCharType="end"/>
      </w:r>
      <w:r>
        <w:rPr>
          <w:rFonts w:hint="eastAsia"/>
        </w:rPr>
        <w:t>。</w:t>
      </w:r>
    </w:p>
    <w:p w14:paraId="4B40F39A" w14:textId="4914720D" w:rsidR="00DD20FD" w:rsidRDefault="00D87DFF" w:rsidP="00D87DFF">
      <w:pPr>
        <w:pStyle w:val="aff1"/>
        <w:spacing w:before="91" w:after="91"/>
        <w:rPr>
          <w:rFonts w:hint="eastAsia"/>
        </w:rPr>
      </w:pPr>
      <w:bookmarkStart w:id="50" w:name="_Ref88302171"/>
      <w:r>
        <w:rPr>
          <w:rFonts w:hint="eastAsia"/>
        </w:rPr>
        <w:t>表1.</w:t>
      </w:r>
      <w:r>
        <w:fldChar w:fldCharType="begin"/>
      </w:r>
      <w:r>
        <w:instrText xml:space="preserve"> </w:instrText>
      </w:r>
      <w:r>
        <w:rPr>
          <w:rFonts w:hint="eastAsia"/>
        </w:rPr>
        <w:instrText>SEQ 表1. \* ARABIC</w:instrText>
      </w:r>
      <w:r>
        <w:instrText xml:space="preserve"> </w:instrText>
      </w:r>
      <w:r>
        <w:fldChar w:fldCharType="separate"/>
      </w:r>
      <w:r w:rsidR="00821469">
        <w:rPr>
          <w:noProof/>
        </w:rPr>
        <w:t>3</w:t>
      </w:r>
      <w:r>
        <w:fldChar w:fldCharType="end"/>
      </w:r>
      <w:bookmarkEnd w:id="50"/>
      <w:r>
        <w:t xml:space="preserve"> </w:t>
      </w:r>
      <w:r>
        <w:rPr>
          <w:rFonts w:hint="eastAsia"/>
        </w:rPr>
        <w:t>微指令编码</w:t>
      </w:r>
    </w:p>
    <w:tbl>
      <w:tblPr>
        <w:tblStyle w:val="afff2"/>
        <w:tblW w:w="0" w:type="auto"/>
        <w:tblLook w:val="04A0" w:firstRow="1" w:lastRow="0" w:firstColumn="1" w:lastColumn="0" w:noHBand="0" w:noVBand="1"/>
      </w:tblPr>
      <w:tblGrid>
        <w:gridCol w:w="1416"/>
        <w:gridCol w:w="1483"/>
        <w:gridCol w:w="3845"/>
        <w:gridCol w:w="1896"/>
      </w:tblGrid>
      <w:tr w:rsidR="004E63DF" w:rsidRPr="004E63DF" w14:paraId="0D094CCF" w14:textId="6220D552" w:rsidTr="00821469">
        <w:trPr>
          <w:trHeight w:val="276"/>
          <w:tblHeader/>
        </w:trPr>
        <w:tc>
          <w:tcPr>
            <w:tcW w:w="0" w:type="auto"/>
            <w:noWrap/>
            <w:hideMark/>
          </w:tcPr>
          <w:p w14:paraId="15348373" w14:textId="77777777" w:rsidR="004E63DF" w:rsidRPr="004E63DF" w:rsidRDefault="004E63DF" w:rsidP="0027378F">
            <w:pPr>
              <w:pStyle w:val="affd"/>
              <w:jc w:val="center"/>
            </w:pPr>
            <w:r w:rsidRPr="004E63DF">
              <w:rPr>
                <w:rFonts w:hint="eastAsia"/>
              </w:rPr>
              <w:t>微指令功能</w:t>
            </w:r>
          </w:p>
        </w:tc>
        <w:tc>
          <w:tcPr>
            <w:tcW w:w="0" w:type="auto"/>
            <w:noWrap/>
            <w:hideMark/>
          </w:tcPr>
          <w:p w14:paraId="1AA37D44" w14:textId="77777777" w:rsidR="004E63DF" w:rsidRPr="004E63DF" w:rsidRDefault="004E63DF" w:rsidP="0027378F">
            <w:pPr>
              <w:pStyle w:val="affd"/>
              <w:jc w:val="center"/>
              <w:rPr>
                <w:rFonts w:hint="eastAsia"/>
              </w:rPr>
            </w:pPr>
            <w:r w:rsidRPr="004E63DF">
              <w:rPr>
                <w:rFonts w:hint="eastAsia"/>
              </w:rPr>
              <w:t>状态</w:t>
            </w:r>
            <w:r w:rsidRPr="004E63DF">
              <w:rPr>
                <w:rFonts w:hint="eastAsia"/>
              </w:rPr>
              <w:t>/</w:t>
            </w:r>
            <w:r w:rsidRPr="004E63DF">
              <w:rPr>
                <w:rFonts w:hint="eastAsia"/>
              </w:rPr>
              <w:t>微地址</w:t>
            </w:r>
          </w:p>
        </w:tc>
        <w:tc>
          <w:tcPr>
            <w:tcW w:w="0" w:type="auto"/>
          </w:tcPr>
          <w:p w14:paraId="79CA9ED5" w14:textId="1CFA12DD" w:rsidR="004E63DF" w:rsidRPr="004E63DF" w:rsidRDefault="004E63DF" w:rsidP="0027378F">
            <w:pPr>
              <w:pStyle w:val="affd"/>
              <w:jc w:val="center"/>
              <w:rPr>
                <w:rFonts w:hint="eastAsia"/>
              </w:rPr>
            </w:pPr>
            <w:r>
              <w:rPr>
                <w:rFonts w:hint="eastAsia"/>
              </w:rPr>
              <w:t>微指令</w:t>
            </w:r>
          </w:p>
        </w:tc>
        <w:tc>
          <w:tcPr>
            <w:tcW w:w="0" w:type="auto"/>
          </w:tcPr>
          <w:p w14:paraId="20A483F5" w14:textId="1A3B529E" w:rsidR="004E63DF" w:rsidRPr="004E63DF" w:rsidRDefault="004E63DF" w:rsidP="0027378F">
            <w:pPr>
              <w:pStyle w:val="affd"/>
              <w:jc w:val="center"/>
              <w:rPr>
                <w:rFonts w:hint="eastAsia"/>
              </w:rPr>
            </w:pPr>
            <w:r>
              <w:rPr>
                <w:rFonts w:hint="eastAsia"/>
              </w:rPr>
              <w:t>微指令十六进制</w:t>
            </w:r>
          </w:p>
        </w:tc>
      </w:tr>
      <w:tr w:rsidR="004E63DF" w:rsidRPr="004E63DF" w14:paraId="10141C7D" w14:textId="62670753" w:rsidTr="00DD20FD">
        <w:trPr>
          <w:trHeight w:val="459"/>
        </w:trPr>
        <w:tc>
          <w:tcPr>
            <w:tcW w:w="0" w:type="auto"/>
            <w:noWrap/>
            <w:hideMark/>
          </w:tcPr>
          <w:p w14:paraId="38D45008" w14:textId="77777777" w:rsidR="004E63DF" w:rsidRPr="004E63DF" w:rsidRDefault="004E63DF" w:rsidP="0027378F">
            <w:pPr>
              <w:pStyle w:val="affd"/>
              <w:jc w:val="center"/>
              <w:rPr>
                <w:rFonts w:hint="eastAsia"/>
              </w:rPr>
            </w:pPr>
            <w:r w:rsidRPr="004E63DF">
              <w:rPr>
                <w:rFonts w:hint="eastAsia"/>
              </w:rPr>
              <w:t>取指令</w:t>
            </w:r>
          </w:p>
        </w:tc>
        <w:tc>
          <w:tcPr>
            <w:tcW w:w="0" w:type="auto"/>
            <w:noWrap/>
            <w:hideMark/>
          </w:tcPr>
          <w:p w14:paraId="440F0A8A" w14:textId="77777777" w:rsidR="004E63DF" w:rsidRPr="004E63DF" w:rsidRDefault="004E63DF" w:rsidP="0027378F">
            <w:pPr>
              <w:pStyle w:val="affd"/>
              <w:jc w:val="center"/>
              <w:rPr>
                <w:rFonts w:hint="eastAsia"/>
              </w:rPr>
            </w:pPr>
            <w:r w:rsidRPr="004E63DF">
              <w:rPr>
                <w:rFonts w:hint="eastAsia"/>
              </w:rPr>
              <w:t>0</w:t>
            </w:r>
          </w:p>
        </w:tc>
        <w:tc>
          <w:tcPr>
            <w:tcW w:w="0" w:type="auto"/>
          </w:tcPr>
          <w:p w14:paraId="3CB3E2A7" w14:textId="493A8895" w:rsidR="004E63DF" w:rsidRPr="004E63DF" w:rsidRDefault="004E63DF" w:rsidP="0027378F">
            <w:pPr>
              <w:pStyle w:val="affd"/>
              <w:jc w:val="center"/>
              <w:rPr>
                <w:rFonts w:hint="eastAsia"/>
              </w:rPr>
            </w:pPr>
            <w:r>
              <w:rPr>
                <w:rFonts w:ascii="Consolas" w:eastAsia="等线" w:hAnsi="Consolas"/>
                <w:color w:val="000000"/>
                <w:sz w:val="22"/>
                <w:szCs w:val="22"/>
              </w:rPr>
              <w:t>100000000100100000000000000000</w:t>
            </w:r>
          </w:p>
        </w:tc>
        <w:tc>
          <w:tcPr>
            <w:tcW w:w="0" w:type="auto"/>
          </w:tcPr>
          <w:p w14:paraId="2590D345" w14:textId="75F82580" w:rsidR="004E63DF" w:rsidRPr="004E63DF" w:rsidRDefault="004E63DF" w:rsidP="0027378F">
            <w:pPr>
              <w:pStyle w:val="affd"/>
              <w:jc w:val="center"/>
              <w:rPr>
                <w:rFonts w:hint="eastAsia"/>
              </w:rPr>
            </w:pPr>
            <w:r>
              <w:rPr>
                <w:rFonts w:ascii="Consolas" w:eastAsia="等线" w:hAnsi="Consolas"/>
                <w:color w:val="000000"/>
                <w:sz w:val="22"/>
                <w:szCs w:val="22"/>
              </w:rPr>
              <w:t>20120000</w:t>
            </w:r>
          </w:p>
        </w:tc>
      </w:tr>
      <w:tr w:rsidR="004E63DF" w:rsidRPr="004E63DF" w14:paraId="59EF310A" w14:textId="4005C8EC" w:rsidTr="00DD20FD">
        <w:trPr>
          <w:trHeight w:val="459"/>
        </w:trPr>
        <w:tc>
          <w:tcPr>
            <w:tcW w:w="0" w:type="auto"/>
            <w:noWrap/>
            <w:hideMark/>
          </w:tcPr>
          <w:p w14:paraId="6E959E68" w14:textId="77777777" w:rsidR="004E63DF" w:rsidRPr="004E63DF" w:rsidRDefault="004E63DF" w:rsidP="0027378F">
            <w:pPr>
              <w:pStyle w:val="affd"/>
              <w:jc w:val="center"/>
              <w:rPr>
                <w:rFonts w:hint="eastAsia"/>
              </w:rPr>
            </w:pPr>
            <w:r w:rsidRPr="004E63DF">
              <w:rPr>
                <w:rFonts w:hint="eastAsia"/>
              </w:rPr>
              <w:t>取指令</w:t>
            </w:r>
          </w:p>
        </w:tc>
        <w:tc>
          <w:tcPr>
            <w:tcW w:w="0" w:type="auto"/>
            <w:noWrap/>
            <w:hideMark/>
          </w:tcPr>
          <w:p w14:paraId="7CEAE20E" w14:textId="77777777" w:rsidR="004E63DF" w:rsidRPr="004E63DF" w:rsidRDefault="004E63DF" w:rsidP="0027378F">
            <w:pPr>
              <w:pStyle w:val="affd"/>
              <w:jc w:val="center"/>
              <w:rPr>
                <w:rFonts w:hint="eastAsia"/>
              </w:rPr>
            </w:pPr>
            <w:r w:rsidRPr="004E63DF">
              <w:rPr>
                <w:rFonts w:hint="eastAsia"/>
              </w:rPr>
              <w:t>1</w:t>
            </w:r>
          </w:p>
        </w:tc>
        <w:tc>
          <w:tcPr>
            <w:tcW w:w="0" w:type="auto"/>
          </w:tcPr>
          <w:p w14:paraId="2DD14C89" w14:textId="6596A34E" w:rsidR="004E63DF" w:rsidRPr="004E63DF" w:rsidRDefault="004E63DF" w:rsidP="0027378F">
            <w:pPr>
              <w:pStyle w:val="affd"/>
              <w:jc w:val="center"/>
              <w:rPr>
                <w:rFonts w:hint="eastAsia"/>
              </w:rPr>
            </w:pPr>
            <w:r>
              <w:rPr>
                <w:rFonts w:ascii="Consolas" w:eastAsia="等线" w:hAnsi="Consolas"/>
                <w:color w:val="000000"/>
                <w:sz w:val="22"/>
                <w:szCs w:val="22"/>
              </w:rPr>
              <w:t>000000000000000000100000000000</w:t>
            </w:r>
          </w:p>
        </w:tc>
        <w:tc>
          <w:tcPr>
            <w:tcW w:w="0" w:type="auto"/>
          </w:tcPr>
          <w:p w14:paraId="38F9CAD2" w14:textId="4BC38E2B" w:rsidR="004E63DF" w:rsidRPr="004E63DF" w:rsidRDefault="004E63DF" w:rsidP="0027378F">
            <w:pPr>
              <w:pStyle w:val="affd"/>
              <w:jc w:val="center"/>
              <w:rPr>
                <w:rFonts w:hint="eastAsia"/>
              </w:rPr>
            </w:pPr>
            <w:r>
              <w:rPr>
                <w:rFonts w:ascii="Consolas" w:eastAsia="等线" w:hAnsi="Consolas"/>
                <w:color w:val="000000"/>
                <w:sz w:val="22"/>
                <w:szCs w:val="22"/>
              </w:rPr>
              <w:t>800</w:t>
            </w:r>
          </w:p>
        </w:tc>
      </w:tr>
      <w:tr w:rsidR="004E63DF" w:rsidRPr="004E63DF" w14:paraId="413E0FDA" w14:textId="61E69FE5" w:rsidTr="00DD20FD">
        <w:trPr>
          <w:trHeight w:val="459"/>
        </w:trPr>
        <w:tc>
          <w:tcPr>
            <w:tcW w:w="0" w:type="auto"/>
            <w:noWrap/>
            <w:hideMark/>
          </w:tcPr>
          <w:p w14:paraId="48393382" w14:textId="77777777" w:rsidR="004E63DF" w:rsidRPr="004E63DF" w:rsidRDefault="004E63DF" w:rsidP="0027378F">
            <w:pPr>
              <w:pStyle w:val="affd"/>
              <w:jc w:val="center"/>
              <w:rPr>
                <w:rFonts w:hint="eastAsia"/>
              </w:rPr>
            </w:pPr>
            <w:r w:rsidRPr="004E63DF">
              <w:rPr>
                <w:rFonts w:hint="eastAsia"/>
              </w:rPr>
              <w:t>取指令</w:t>
            </w:r>
          </w:p>
        </w:tc>
        <w:tc>
          <w:tcPr>
            <w:tcW w:w="0" w:type="auto"/>
            <w:noWrap/>
            <w:hideMark/>
          </w:tcPr>
          <w:p w14:paraId="5579EB20" w14:textId="77777777" w:rsidR="004E63DF" w:rsidRPr="004E63DF" w:rsidRDefault="004E63DF" w:rsidP="0027378F">
            <w:pPr>
              <w:pStyle w:val="affd"/>
              <w:jc w:val="center"/>
              <w:rPr>
                <w:rFonts w:hint="eastAsia"/>
              </w:rPr>
            </w:pPr>
            <w:r w:rsidRPr="004E63DF">
              <w:rPr>
                <w:rFonts w:hint="eastAsia"/>
              </w:rPr>
              <w:t>2</w:t>
            </w:r>
          </w:p>
        </w:tc>
        <w:tc>
          <w:tcPr>
            <w:tcW w:w="0" w:type="auto"/>
          </w:tcPr>
          <w:p w14:paraId="1B942CEF" w14:textId="5F03C5BE" w:rsidR="004E63DF" w:rsidRPr="004E63DF" w:rsidRDefault="004E63DF" w:rsidP="0027378F">
            <w:pPr>
              <w:pStyle w:val="affd"/>
              <w:jc w:val="center"/>
              <w:rPr>
                <w:rFonts w:hint="eastAsia"/>
              </w:rPr>
            </w:pPr>
            <w:r>
              <w:rPr>
                <w:rFonts w:ascii="Consolas" w:eastAsia="等线" w:hAnsi="Consolas"/>
                <w:color w:val="000000"/>
                <w:sz w:val="22"/>
                <w:szCs w:val="22"/>
              </w:rPr>
              <w:t>001000001010000000001000000000</w:t>
            </w:r>
          </w:p>
        </w:tc>
        <w:tc>
          <w:tcPr>
            <w:tcW w:w="0" w:type="auto"/>
          </w:tcPr>
          <w:p w14:paraId="67910A93" w14:textId="2831EC67" w:rsidR="004E63DF" w:rsidRPr="004E63DF" w:rsidRDefault="004E63DF" w:rsidP="0027378F">
            <w:pPr>
              <w:pStyle w:val="affd"/>
              <w:jc w:val="center"/>
              <w:rPr>
                <w:rFonts w:hint="eastAsia"/>
              </w:rPr>
            </w:pPr>
            <w:r>
              <w:rPr>
                <w:rFonts w:ascii="Consolas" w:eastAsia="等线" w:hAnsi="Consolas"/>
                <w:color w:val="000000"/>
                <w:sz w:val="22"/>
                <w:szCs w:val="22"/>
              </w:rPr>
              <w:t>8280200</w:t>
            </w:r>
          </w:p>
        </w:tc>
      </w:tr>
      <w:tr w:rsidR="004E63DF" w:rsidRPr="004E63DF" w14:paraId="4744E8BF" w14:textId="424FA94E" w:rsidTr="00DD20FD">
        <w:trPr>
          <w:trHeight w:val="459"/>
        </w:trPr>
        <w:tc>
          <w:tcPr>
            <w:tcW w:w="0" w:type="auto"/>
            <w:noWrap/>
            <w:hideMark/>
          </w:tcPr>
          <w:p w14:paraId="04F30740" w14:textId="77777777" w:rsidR="004E63DF" w:rsidRPr="004E63DF" w:rsidRDefault="004E63DF" w:rsidP="0027378F">
            <w:pPr>
              <w:pStyle w:val="affd"/>
              <w:jc w:val="center"/>
              <w:rPr>
                <w:rFonts w:hint="eastAsia"/>
              </w:rPr>
            </w:pPr>
            <w:r w:rsidRPr="004E63DF">
              <w:rPr>
                <w:rFonts w:hint="eastAsia"/>
              </w:rPr>
              <w:t>取指令</w:t>
            </w:r>
          </w:p>
        </w:tc>
        <w:tc>
          <w:tcPr>
            <w:tcW w:w="0" w:type="auto"/>
            <w:noWrap/>
            <w:hideMark/>
          </w:tcPr>
          <w:p w14:paraId="7A69C8AF" w14:textId="77777777" w:rsidR="004E63DF" w:rsidRPr="004E63DF" w:rsidRDefault="004E63DF" w:rsidP="0027378F">
            <w:pPr>
              <w:pStyle w:val="affd"/>
              <w:jc w:val="center"/>
              <w:rPr>
                <w:rFonts w:hint="eastAsia"/>
              </w:rPr>
            </w:pPr>
            <w:r w:rsidRPr="004E63DF">
              <w:rPr>
                <w:rFonts w:hint="eastAsia"/>
              </w:rPr>
              <w:t>3</w:t>
            </w:r>
          </w:p>
        </w:tc>
        <w:tc>
          <w:tcPr>
            <w:tcW w:w="0" w:type="auto"/>
          </w:tcPr>
          <w:p w14:paraId="12927413" w14:textId="2EC60522" w:rsidR="004E63DF" w:rsidRPr="004E63DF" w:rsidRDefault="004E63DF" w:rsidP="0027378F">
            <w:pPr>
              <w:pStyle w:val="affd"/>
              <w:jc w:val="center"/>
              <w:rPr>
                <w:rFonts w:hint="eastAsia"/>
              </w:rPr>
            </w:pPr>
            <w:r>
              <w:rPr>
                <w:rFonts w:ascii="Consolas" w:eastAsia="等线" w:hAnsi="Consolas"/>
                <w:color w:val="000000"/>
                <w:sz w:val="22"/>
                <w:szCs w:val="22"/>
              </w:rPr>
              <w:t>010000000000001000000000000100</w:t>
            </w:r>
          </w:p>
        </w:tc>
        <w:tc>
          <w:tcPr>
            <w:tcW w:w="0" w:type="auto"/>
          </w:tcPr>
          <w:p w14:paraId="051EF180" w14:textId="1E46EAA9" w:rsidR="004E63DF" w:rsidRPr="004E63DF" w:rsidRDefault="004E63DF" w:rsidP="0027378F">
            <w:pPr>
              <w:pStyle w:val="affd"/>
              <w:jc w:val="center"/>
              <w:rPr>
                <w:rFonts w:hint="eastAsia"/>
              </w:rPr>
            </w:pPr>
            <w:r>
              <w:rPr>
                <w:rFonts w:ascii="Consolas" w:eastAsia="等线" w:hAnsi="Consolas"/>
                <w:color w:val="000000"/>
                <w:sz w:val="22"/>
                <w:szCs w:val="22"/>
              </w:rPr>
              <w:t>10008004</w:t>
            </w:r>
          </w:p>
        </w:tc>
      </w:tr>
      <w:tr w:rsidR="004E63DF" w:rsidRPr="004E63DF" w14:paraId="28A73F59" w14:textId="0F237F04" w:rsidTr="00DD20FD">
        <w:trPr>
          <w:trHeight w:val="459"/>
        </w:trPr>
        <w:tc>
          <w:tcPr>
            <w:tcW w:w="0" w:type="auto"/>
            <w:noWrap/>
            <w:hideMark/>
          </w:tcPr>
          <w:p w14:paraId="39A1B4F0" w14:textId="77777777" w:rsidR="004E63DF" w:rsidRPr="004E63DF" w:rsidRDefault="004E63DF" w:rsidP="0027378F">
            <w:pPr>
              <w:pStyle w:val="affd"/>
              <w:jc w:val="center"/>
              <w:rPr>
                <w:rFonts w:hint="eastAsia"/>
              </w:rPr>
            </w:pPr>
            <w:r w:rsidRPr="004E63DF">
              <w:rPr>
                <w:rFonts w:hint="eastAsia"/>
              </w:rPr>
              <w:t>LW</w:t>
            </w:r>
          </w:p>
        </w:tc>
        <w:tc>
          <w:tcPr>
            <w:tcW w:w="0" w:type="auto"/>
            <w:noWrap/>
            <w:hideMark/>
          </w:tcPr>
          <w:p w14:paraId="0BA734F5" w14:textId="77777777" w:rsidR="004E63DF" w:rsidRPr="004E63DF" w:rsidRDefault="004E63DF" w:rsidP="0027378F">
            <w:pPr>
              <w:pStyle w:val="affd"/>
              <w:jc w:val="center"/>
              <w:rPr>
                <w:rFonts w:hint="eastAsia"/>
              </w:rPr>
            </w:pPr>
            <w:r w:rsidRPr="004E63DF">
              <w:rPr>
                <w:rFonts w:hint="eastAsia"/>
              </w:rPr>
              <w:t>4</w:t>
            </w:r>
          </w:p>
        </w:tc>
        <w:tc>
          <w:tcPr>
            <w:tcW w:w="0" w:type="auto"/>
          </w:tcPr>
          <w:p w14:paraId="7FD6C326" w14:textId="7DBFAD88" w:rsidR="004E63DF" w:rsidRPr="004E63DF" w:rsidRDefault="004E63DF" w:rsidP="0027378F">
            <w:pPr>
              <w:pStyle w:val="affd"/>
              <w:jc w:val="center"/>
              <w:rPr>
                <w:rFonts w:hint="eastAsia"/>
              </w:rPr>
            </w:pPr>
            <w:r>
              <w:rPr>
                <w:rFonts w:ascii="Consolas" w:eastAsia="等线" w:hAnsi="Consolas"/>
                <w:color w:val="000000"/>
                <w:sz w:val="22"/>
                <w:szCs w:val="22"/>
              </w:rPr>
              <w:t>000100000000100000000000000000</w:t>
            </w:r>
          </w:p>
        </w:tc>
        <w:tc>
          <w:tcPr>
            <w:tcW w:w="0" w:type="auto"/>
          </w:tcPr>
          <w:p w14:paraId="5FCC62D1" w14:textId="21A51490" w:rsidR="004E63DF" w:rsidRPr="004E63DF" w:rsidRDefault="004E63DF" w:rsidP="0027378F">
            <w:pPr>
              <w:pStyle w:val="affd"/>
              <w:jc w:val="center"/>
              <w:rPr>
                <w:rFonts w:hint="eastAsia"/>
              </w:rPr>
            </w:pPr>
            <w:r>
              <w:rPr>
                <w:rFonts w:ascii="Consolas" w:eastAsia="等线" w:hAnsi="Consolas"/>
                <w:color w:val="000000"/>
                <w:sz w:val="22"/>
                <w:szCs w:val="22"/>
              </w:rPr>
              <w:t>4020000</w:t>
            </w:r>
          </w:p>
        </w:tc>
      </w:tr>
      <w:tr w:rsidR="004E63DF" w:rsidRPr="004E63DF" w14:paraId="2FEB930C" w14:textId="3EF7C5C4" w:rsidTr="00DD20FD">
        <w:trPr>
          <w:trHeight w:val="459"/>
        </w:trPr>
        <w:tc>
          <w:tcPr>
            <w:tcW w:w="0" w:type="auto"/>
            <w:noWrap/>
            <w:hideMark/>
          </w:tcPr>
          <w:p w14:paraId="3335F07B" w14:textId="77777777" w:rsidR="004E63DF" w:rsidRPr="004E63DF" w:rsidRDefault="004E63DF" w:rsidP="0027378F">
            <w:pPr>
              <w:pStyle w:val="affd"/>
              <w:jc w:val="center"/>
              <w:rPr>
                <w:rFonts w:hint="eastAsia"/>
              </w:rPr>
            </w:pPr>
            <w:r w:rsidRPr="004E63DF">
              <w:rPr>
                <w:rFonts w:hint="eastAsia"/>
              </w:rPr>
              <w:t>LW</w:t>
            </w:r>
          </w:p>
        </w:tc>
        <w:tc>
          <w:tcPr>
            <w:tcW w:w="0" w:type="auto"/>
            <w:noWrap/>
            <w:hideMark/>
          </w:tcPr>
          <w:p w14:paraId="37576C89" w14:textId="77777777" w:rsidR="004E63DF" w:rsidRPr="004E63DF" w:rsidRDefault="004E63DF" w:rsidP="0027378F">
            <w:pPr>
              <w:pStyle w:val="affd"/>
              <w:jc w:val="center"/>
              <w:rPr>
                <w:rFonts w:hint="eastAsia"/>
              </w:rPr>
            </w:pPr>
            <w:r w:rsidRPr="004E63DF">
              <w:rPr>
                <w:rFonts w:hint="eastAsia"/>
              </w:rPr>
              <w:t>5</w:t>
            </w:r>
          </w:p>
        </w:tc>
        <w:tc>
          <w:tcPr>
            <w:tcW w:w="0" w:type="auto"/>
          </w:tcPr>
          <w:p w14:paraId="1F3941BD" w14:textId="3D7145D9" w:rsidR="004E63DF" w:rsidRPr="004E63DF" w:rsidRDefault="004E63DF" w:rsidP="0027378F">
            <w:pPr>
              <w:pStyle w:val="affd"/>
              <w:jc w:val="center"/>
              <w:rPr>
                <w:rFonts w:hint="eastAsia"/>
              </w:rPr>
            </w:pPr>
            <w:r>
              <w:rPr>
                <w:rFonts w:ascii="Consolas" w:eastAsia="等线" w:hAnsi="Consolas"/>
                <w:color w:val="000000"/>
                <w:sz w:val="22"/>
                <w:szCs w:val="22"/>
              </w:rPr>
              <w:t>000010000000000001000000000000</w:t>
            </w:r>
          </w:p>
        </w:tc>
        <w:tc>
          <w:tcPr>
            <w:tcW w:w="0" w:type="auto"/>
          </w:tcPr>
          <w:p w14:paraId="426AC1E0" w14:textId="55129082" w:rsidR="004E63DF" w:rsidRPr="004E63DF" w:rsidRDefault="004E63DF" w:rsidP="0027378F">
            <w:pPr>
              <w:pStyle w:val="affd"/>
              <w:jc w:val="center"/>
              <w:rPr>
                <w:rFonts w:hint="eastAsia"/>
              </w:rPr>
            </w:pPr>
            <w:r>
              <w:rPr>
                <w:rFonts w:ascii="Consolas" w:eastAsia="等线" w:hAnsi="Consolas"/>
                <w:color w:val="000000"/>
                <w:sz w:val="22"/>
                <w:szCs w:val="22"/>
              </w:rPr>
              <w:t>2001000</w:t>
            </w:r>
          </w:p>
        </w:tc>
      </w:tr>
      <w:tr w:rsidR="004E63DF" w:rsidRPr="004E63DF" w14:paraId="3F75030F" w14:textId="149C87C4" w:rsidTr="00DD20FD">
        <w:trPr>
          <w:trHeight w:val="459"/>
        </w:trPr>
        <w:tc>
          <w:tcPr>
            <w:tcW w:w="0" w:type="auto"/>
            <w:noWrap/>
            <w:hideMark/>
          </w:tcPr>
          <w:p w14:paraId="7B74ED93" w14:textId="77777777" w:rsidR="004E63DF" w:rsidRPr="004E63DF" w:rsidRDefault="004E63DF" w:rsidP="0027378F">
            <w:pPr>
              <w:pStyle w:val="affd"/>
              <w:jc w:val="center"/>
              <w:rPr>
                <w:rFonts w:hint="eastAsia"/>
              </w:rPr>
            </w:pPr>
            <w:r w:rsidRPr="004E63DF">
              <w:rPr>
                <w:rFonts w:hint="eastAsia"/>
              </w:rPr>
              <w:t>LW</w:t>
            </w:r>
          </w:p>
        </w:tc>
        <w:tc>
          <w:tcPr>
            <w:tcW w:w="0" w:type="auto"/>
            <w:noWrap/>
            <w:hideMark/>
          </w:tcPr>
          <w:p w14:paraId="4FCB25C6" w14:textId="77777777" w:rsidR="004E63DF" w:rsidRPr="004E63DF" w:rsidRDefault="004E63DF" w:rsidP="0027378F">
            <w:pPr>
              <w:pStyle w:val="affd"/>
              <w:jc w:val="center"/>
              <w:rPr>
                <w:rFonts w:hint="eastAsia"/>
              </w:rPr>
            </w:pPr>
            <w:r w:rsidRPr="004E63DF">
              <w:rPr>
                <w:rFonts w:hint="eastAsia"/>
              </w:rPr>
              <w:t>6</w:t>
            </w:r>
          </w:p>
        </w:tc>
        <w:tc>
          <w:tcPr>
            <w:tcW w:w="0" w:type="auto"/>
          </w:tcPr>
          <w:p w14:paraId="599472F4" w14:textId="3D917105" w:rsidR="004E63DF" w:rsidRPr="004E63DF" w:rsidRDefault="004E63DF" w:rsidP="0027378F">
            <w:pPr>
              <w:pStyle w:val="affd"/>
              <w:jc w:val="center"/>
              <w:rPr>
                <w:rFonts w:hint="eastAsia"/>
              </w:rPr>
            </w:pPr>
            <w:r>
              <w:rPr>
                <w:rFonts w:ascii="Consolas" w:eastAsia="等线" w:hAnsi="Consolas"/>
                <w:color w:val="000000"/>
                <w:sz w:val="22"/>
                <w:szCs w:val="22"/>
              </w:rPr>
              <w:t>001000000100000000000000000000</w:t>
            </w:r>
          </w:p>
        </w:tc>
        <w:tc>
          <w:tcPr>
            <w:tcW w:w="0" w:type="auto"/>
          </w:tcPr>
          <w:p w14:paraId="5411386D" w14:textId="443EADE8" w:rsidR="004E63DF" w:rsidRPr="004E63DF" w:rsidRDefault="004E63DF" w:rsidP="0027378F">
            <w:pPr>
              <w:pStyle w:val="affd"/>
              <w:jc w:val="center"/>
              <w:rPr>
                <w:rFonts w:hint="eastAsia"/>
              </w:rPr>
            </w:pPr>
            <w:r>
              <w:rPr>
                <w:rFonts w:ascii="Consolas" w:eastAsia="等线" w:hAnsi="Consolas"/>
                <w:color w:val="000000"/>
                <w:sz w:val="22"/>
                <w:szCs w:val="22"/>
              </w:rPr>
              <w:t>8100000</w:t>
            </w:r>
          </w:p>
        </w:tc>
      </w:tr>
      <w:tr w:rsidR="004E63DF" w:rsidRPr="004E63DF" w14:paraId="318256B4" w14:textId="33AE9FB7" w:rsidTr="00DD20FD">
        <w:trPr>
          <w:trHeight w:val="459"/>
        </w:trPr>
        <w:tc>
          <w:tcPr>
            <w:tcW w:w="0" w:type="auto"/>
            <w:noWrap/>
            <w:hideMark/>
          </w:tcPr>
          <w:p w14:paraId="07032008" w14:textId="77777777" w:rsidR="004E63DF" w:rsidRPr="004E63DF" w:rsidRDefault="004E63DF" w:rsidP="0027378F">
            <w:pPr>
              <w:pStyle w:val="affd"/>
              <w:jc w:val="center"/>
              <w:rPr>
                <w:rFonts w:hint="eastAsia"/>
              </w:rPr>
            </w:pPr>
            <w:r w:rsidRPr="004E63DF">
              <w:rPr>
                <w:rFonts w:hint="eastAsia"/>
              </w:rPr>
              <w:t>LW</w:t>
            </w:r>
          </w:p>
        </w:tc>
        <w:tc>
          <w:tcPr>
            <w:tcW w:w="0" w:type="auto"/>
            <w:noWrap/>
            <w:hideMark/>
          </w:tcPr>
          <w:p w14:paraId="1DF0949F" w14:textId="77777777" w:rsidR="004E63DF" w:rsidRPr="004E63DF" w:rsidRDefault="004E63DF" w:rsidP="0027378F">
            <w:pPr>
              <w:pStyle w:val="affd"/>
              <w:jc w:val="center"/>
              <w:rPr>
                <w:rFonts w:hint="eastAsia"/>
              </w:rPr>
            </w:pPr>
            <w:r w:rsidRPr="004E63DF">
              <w:rPr>
                <w:rFonts w:hint="eastAsia"/>
              </w:rPr>
              <w:t>7</w:t>
            </w:r>
          </w:p>
        </w:tc>
        <w:tc>
          <w:tcPr>
            <w:tcW w:w="0" w:type="auto"/>
          </w:tcPr>
          <w:p w14:paraId="4D9D4352" w14:textId="0FA9A8D5" w:rsidR="004E63DF" w:rsidRPr="004E63DF" w:rsidRDefault="004E63DF" w:rsidP="0027378F">
            <w:pPr>
              <w:pStyle w:val="affd"/>
              <w:jc w:val="center"/>
              <w:rPr>
                <w:rFonts w:hint="eastAsia"/>
              </w:rPr>
            </w:pPr>
            <w:r>
              <w:rPr>
                <w:rFonts w:ascii="Consolas" w:eastAsia="等线" w:hAnsi="Consolas"/>
                <w:color w:val="000000"/>
                <w:sz w:val="22"/>
                <w:szCs w:val="22"/>
              </w:rPr>
              <w:t>000000000010000000001000000000</w:t>
            </w:r>
          </w:p>
        </w:tc>
        <w:tc>
          <w:tcPr>
            <w:tcW w:w="0" w:type="auto"/>
          </w:tcPr>
          <w:p w14:paraId="4D31FB75" w14:textId="33A27F97" w:rsidR="004E63DF" w:rsidRPr="004E63DF" w:rsidRDefault="004E63DF" w:rsidP="0027378F">
            <w:pPr>
              <w:pStyle w:val="affd"/>
              <w:jc w:val="center"/>
              <w:rPr>
                <w:rFonts w:hint="eastAsia"/>
              </w:rPr>
            </w:pPr>
            <w:r>
              <w:rPr>
                <w:rFonts w:ascii="Consolas" w:eastAsia="等线" w:hAnsi="Consolas"/>
                <w:color w:val="000000"/>
                <w:sz w:val="22"/>
                <w:szCs w:val="22"/>
              </w:rPr>
              <w:t>80200</w:t>
            </w:r>
          </w:p>
        </w:tc>
      </w:tr>
      <w:tr w:rsidR="004E63DF" w:rsidRPr="004E63DF" w14:paraId="70634AF6" w14:textId="11889864" w:rsidTr="00DD20FD">
        <w:trPr>
          <w:trHeight w:val="459"/>
        </w:trPr>
        <w:tc>
          <w:tcPr>
            <w:tcW w:w="0" w:type="auto"/>
            <w:noWrap/>
            <w:hideMark/>
          </w:tcPr>
          <w:p w14:paraId="7045010B" w14:textId="77777777" w:rsidR="004E63DF" w:rsidRPr="004E63DF" w:rsidRDefault="004E63DF" w:rsidP="0027378F">
            <w:pPr>
              <w:pStyle w:val="affd"/>
              <w:jc w:val="center"/>
              <w:rPr>
                <w:rFonts w:hint="eastAsia"/>
              </w:rPr>
            </w:pPr>
            <w:r w:rsidRPr="004E63DF">
              <w:rPr>
                <w:rFonts w:hint="eastAsia"/>
              </w:rPr>
              <w:t>LW</w:t>
            </w:r>
          </w:p>
        </w:tc>
        <w:tc>
          <w:tcPr>
            <w:tcW w:w="0" w:type="auto"/>
            <w:noWrap/>
            <w:hideMark/>
          </w:tcPr>
          <w:p w14:paraId="2245F20B" w14:textId="77777777" w:rsidR="004E63DF" w:rsidRPr="004E63DF" w:rsidRDefault="004E63DF" w:rsidP="0027378F">
            <w:pPr>
              <w:pStyle w:val="affd"/>
              <w:jc w:val="center"/>
              <w:rPr>
                <w:rFonts w:hint="eastAsia"/>
              </w:rPr>
            </w:pPr>
            <w:r w:rsidRPr="004E63DF">
              <w:rPr>
                <w:rFonts w:hint="eastAsia"/>
              </w:rPr>
              <w:t>8</w:t>
            </w:r>
          </w:p>
        </w:tc>
        <w:tc>
          <w:tcPr>
            <w:tcW w:w="0" w:type="auto"/>
          </w:tcPr>
          <w:p w14:paraId="3726FBA0" w14:textId="7ABEA8F3" w:rsidR="004E63DF" w:rsidRPr="004E63DF" w:rsidRDefault="004E63DF" w:rsidP="0027378F">
            <w:pPr>
              <w:pStyle w:val="affd"/>
              <w:jc w:val="center"/>
              <w:rPr>
                <w:rFonts w:hint="eastAsia"/>
              </w:rPr>
            </w:pPr>
            <w:r>
              <w:rPr>
                <w:rFonts w:ascii="Consolas" w:eastAsia="等线" w:hAnsi="Consolas"/>
                <w:color w:val="000000"/>
                <w:sz w:val="22"/>
                <w:szCs w:val="22"/>
              </w:rPr>
              <w:t>010000000000010000000000000001</w:t>
            </w:r>
          </w:p>
        </w:tc>
        <w:tc>
          <w:tcPr>
            <w:tcW w:w="0" w:type="auto"/>
          </w:tcPr>
          <w:p w14:paraId="404AE27C" w14:textId="7C058351" w:rsidR="004E63DF" w:rsidRPr="004E63DF" w:rsidRDefault="004E63DF" w:rsidP="0027378F">
            <w:pPr>
              <w:pStyle w:val="affd"/>
              <w:jc w:val="center"/>
              <w:rPr>
                <w:rFonts w:hint="eastAsia"/>
              </w:rPr>
            </w:pPr>
            <w:r>
              <w:rPr>
                <w:rFonts w:ascii="Consolas" w:eastAsia="等线" w:hAnsi="Consolas"/>
                <w:color w:val="000000"/>
                <w:sz w:val="22"/>
                <w:szCs w:val="22"/>
              </w:rPr>
              <w:t>10010001</w:t>
            </w:r>
          </w:p>
        </w:tc>
      </w:tr>
      <w:tr w:rsidR="004E63DF" w:rsidRPr="004E63DF" w14:paraId="276428FC" w14:textId="13DF84B1" w:rsidTr="00DD20FD">
        <w:trPr>
          <w:trHeight w:val="459"/>
        </w:trPr>
        <w:tc>
          <w:tcPr>
            <w:tcW w:w="0" w:type="auto"/>
            <w:noWrap/>
            <w:hideMark/>
          </w:tcPr>
          <w:p w14:paraId="2C3FBDB3" w14:textId="77777777" w:rsidR="004E63DF" w:rsidRPr="004E63DF" w:rsidRDefault="004E63DF" w:rsidP="0027378F">
            <w:pPr>
              <w:pStyle w:val="affd"/>
              <w:jc w:val="center"/>
              <w:rPr>
                <w:rFonts w:hint="eastAsia"/>
              </w:rPr>
            </w:pPr>
            <w:r w:rsidRPr="004E63DF">
              <w:rPr>
                <w:rFonts w:hint="eastAsia"/>
              </w:rPr>
              <w:t>SW</w:t>
            </w:r>
          </w:p>
        </w:tc>
        <w:tc>
          <w:tcPr>
            <w:tcW w:w="0" w:type="auto"/>
            <w:noWrap/>
            <w:hideMark/>
          </w:tcPr>
          <w:p w14:paraId="245D3919" w14:textId="77777777" w:rsidR="004E63DF" w:rsidRPr="004E63DF" w:rsidRDefault="004E63DF" w:rsidP="0027378F">
            <w:pPr>
              <w:pStyle w:val="affd"/>
              <w:jc w:val="center"/>
              <w:rPr>
                <w:rFonts w:hint="eastAsia"/>
              </w:rPr>
            </w:pPr>
            <w:r w:rsidRPr="004E63DF">
              <w:rPr>
                <w:rFonts w:hint="eastAsia"/>
              </w:rPr>
              <w:t>9</w:t>
            </w:r>
          </w:p>
        </w:tc>
        <w:tc>
          <w:tcPr>
            <w:tcW w:w="0" w:type="auto"/>
          </w:tcPr>
          <w:p w14:paraId="48391621" w14:textId="7F646D9B" w:rsidR="004E63DF" w:rsidRPr="004E63DF" w:rsidRDefault="004E63DF" w:rsidP="0027378F">
            <w:pPr>
              <w:pStyle w:val="affd"/>
              <w:jc w:val="center"/>
              <w:rPr>
                <w:rFonts w:hint="eastAsia"/>
              </w:rPr>
            </w:pPr>
            <w:r>
              <w:rPr>
                <w:rFonts w:ascii="Consolas" w:eastAsia="等线" w:hAnsi="Consolas"/>
                <w:color w:val="000000"/>
                <w:sz w:val="22"/>
                <w:szCs w:val="22"/>
              </w:rPr>
              <w:t>000100000000100000000000000000</w:t>
            </w:r>
          </w:p>
        </w:tc>
        <w:tc>
          <w:tcPr>
            <w:tcW w:w="0" w:type="auto"/>
          </w:tcPr>
          <w:p w14:paraId="00F24562" w14:textId="7A8BB4DB" w:rsidR="004E63DF" w:rsidRPr="004E63DF" w:rsidRDefault="004E63DF" w:rsidP="0027378F">
            <w:pPr>
              <w:pStyle w:val="affd"/>
              <w:jc w:val="center"/>
              <w:rPr>
                <w:rFonts w:hint="eastAsia"/>
              </w:rPr>
            </w:pPr>
            <w:r>
              <w:rPr>
                <w:rFonts w:ascii="Consolas" w:eastAsia="等线" w:hAnsi="Consolas"/>
                <w:color w:val="000000"/>
                <w:sz w:val="22"/>
                <w:szCs w:val="22"/>
              </w:rPr>
              <w:t>4020000</w:t>
            </w:r>
          </w:p>
        </w:tc>
      </w:tr>
      <w:tr w:rsidR="004E63DF" w:rsidRPr="004E63DF" w14:paraId="6790AD3E" w14:textId="695C743A" w:rsidTr="00DD20FD">
        <w:trPr>
          <w:trHeight w:val="459"/>
        </w:trPr>
        <w:tc>
          <w:tcPr>
            <w:tcW w:w="0" w:type="auto"/>
            <w:noWrap/>
            <w:hideMark/>
          </w:tcPr>
          <w:p w14:paraId="4885082A" w14:textId="77777777" w:rsidR="004E63DF" w:rsidRPr="004E63DF" w:rsidRDefault="004E63DF" w:rsidP="0027378F">
            <w:pPr>
              <w:pStyle w:val="affd"/>
              <w:jc w:val="center"/>
              <w:rPr>
                <w:rFonts w:hint="eastAsia"/>
              </w:rPr>
            </w:pPr>
            <w:r w:rsidRPr="004E63DF">
              <w:rPr>
                <w:rFonts w:hint="eastAsia"/>
              </w:rPr>
              <w:t>SW</w:t>
            </w:r>
          </w:p>
        </w:tc>
        <w:tc>
          <w:tcPr>
            <w:tcW w:w="0" w:type="auto"/>
            <w:noWrap/>
            <w:hideMark/>
          </w:tcPr>
          <w:p w14:paraId="32970B13" w14:textId="77777777" w:rsidR="004E63DF" w:rsidRPr="004E63DF" w:rsidRDefault="004E63DF" w:rsidP="0027378F">
            <w:pPr>
              <w:pStyle w:val="affd"/>
              <w:jc w:val="center"/>
              <w:rPr>
                <w:rFonts w:hint="eastAsia"/>
              </w:rPr>
            </w:pPr>
            <w:r w:rsidRPr="004E63DF">
              <w:rPr>
                <w:rFonts w:hint="eastAsia"/>
              </w:rPr>
              <w:t>10</w:t>
            </w:r>
          </w:p>
        </w:tc>
        <w:tc>
          <w:tcPr>
            <w:tcW w:w="0" w:type="auto"/>
          </w:tcPr>
          <w:p w14:paraId="5668B79F" w14:textId="4ACDD2E9" w:rsidR="004E63DF" w:rsidRPr="004E63DF" w:rsidRDefault="004E63DF" w:rsidP="0027378F">
            <w:pPr>
              <w:pStyle w:val="affd"/>
              <w:jc w:val="center"/>
              <w:rPr>
                <w:rFonts w:hint="eastAsia"/>
              </w:rPr>
            </w:pPr>
            <w:r>
              <w:rPr>
                <w:rFonts w:ascii="Consolas" w:eastAsia="等线" w:hAnsi="Consolas"/>
                <w:color w:val="000000"/>
                <w:sz w:val="22"/>
                <w:szCs w:val="22"/>
              </w:rPr>
              <w:t>000001000000000001000000000000</w:t>
            </w:r>
          </w:p>
        </w:tc>
        <w:tc>
          <w:tcPr>
            <w:tcW w:w="0" w:type="auto"/>
          </w:tcPr>
          <w:p w14:paraId="1AE3B4AF" w14:textId="5CA62E44" w:rsidR="004E63DF" w:rsidRPr="004E63DF" w:rsidRDefault="004E63DF" w:rsidP="0027378F">
            <w:pPr>
              <w:pStyle w:val="affd"/>
              <w:jc w:val="center"/>
              <w:rPr>
                <w:rFonts w:hint="eastAsia"/>
              </w:rPr>
            </w:pPr>
            <w:r>
              <w:rPr>
                <w:rFonts w:ascii="Consolas" w:eastAsia="等线" w:hAnsi="Consolas"/>
                <w:color w:val="000000"/>
                <w:sz w:val="22"/>
                <w:szCs w:val="22"/>
              </w:rPr>
              <w:t>1001000</w:t>
            </w:r>
          </w:p>
        </w:tc>
      </w:tr>
      <w:tr w:rsidR="004E63DF" w:rsidRPr="004E63DF" w14:paraId="08945826" w14:textId="2C9753D3" w:rsidTr="00DD20FD">
        <w:trPr>
          <w:trHeight w:val="459"/>
        </w:trPr>
        <w:tc>
          <w:tcPr>
            <w:tcW w:w="0" w:type="auto"/>
            <w:noWrap/>
            <w:hideMark/>
          </w:tcPr>
          <w:p w14:paraId="34531F75" w14:textId="77777777" w:rsidR="004E63DF" w:rsidRPr="004E63DF" w:rsidRDefault="004E63DF" w:rsidP="0027378F">
            <w:pPr>
              <w:pStyle w:val="affd"/>
              <w:jc w:val="center"/>
              <w:rPr>
                <w:rFonts w:hint="eastAsia"/>
              </w:rPr>
            </w:pPr>
            <w:r w:rsidRPr="004E63DF">
              <w:rPr>
                <w:rFonts w:hint="eastAsia"/>
              </w:rPr>
              <w:t>SW</w:t>
            </w:r>
          </w:p>
        </w:tc>
        <w:tc>
          <w:tcPr>
            <w:tcW w:w="0" w:type="auto"/>
            <w:noWrap/>
            <w:hideMark/>
          </w:tcPr>
          <w:p w14:paraId="73EA8F9C" w14:textId="77777777" w:rsidR="004E63DF" w:rsidRPr="004E63DF" w:rsidRDefault="004E63DF" w:rsidP="0027378F">
            <w:pPr>
              <w:pStyle w:val="affd"/>
              <w:jc w:val="center"/>
              <w:rPr>
                <w:rFonts w:hint="eastAsia"/>
              </w:rPr>
            </w:pPr>
            <w:r w:rsidRPr="004E63DF">
              <w:rPr>
                <w:rFonts w:hint="eastAsia"/>
              </w:rPr>
              <w:t>11</w:t>
            </w:r>
          </w:p>
        </w:tc>
        <w:tc>
          <w:tcPr>
            <w:tcW w:w="0" w:type="auto"/>
          </w:tcPr>
          <w:p w14:paraId="1A9120F2" w14:textId="55211B5F" w:rsidR="004E63DF" w:rsidRPr="004E63DF" w:rsidRDefault="004E63DF" w:rsidP="0027378F">
            <w:pPr>
              <w:pStyle w:val="affd"/>
              <w:jc w:val="center"/>
              <w:rPr>
                <w:rFonts w:hint="eastAsia"/>
              </w:rPr>
            </w:pPr>
            <w:r>
              <w:rPr>
                <w:rFonts w:ascii="Consolas" w:eastAsia="等线" w:hAnsi="Consolas"/>
                <w:color w:val="000000"/>
                <w:sz w:val="22"/>
                <w:szCs w:val="22"/>
              </w:rPr>
              <w:t>001000000100000000000000000000</w:t>
            </w:r>
          </w:p>
        </w:tc>
        <w:tc>
          <w:tcPr>
            <w:tcW w:w="0" w:type="auto"/>
          </w:tcPr>
          <w:p w14:paraId="44778C9C" w14:textId="6E49D884" w:rsidR="004E63DF" w:rsidRPr="004E63DF" w:rsidRDefault="004E63DF" w:rsidP="0027378F">
            <w:pPr>
              <w:pStyle w:val="affd"/>
              <w:jc w:val="center"/>
              <w:rPr>
                <w:rFonts w:hint="eastAsia"/>
              </w:rPr>
            </w:pPr>
            <w:r>
              <w:rPr>
                <w:rFonts w:ascii="Consolas" w:eastAsia="等线" w:hAnsi="Consolas"/>
                <w:color w:val="000000"/>
                <w:sz w:val="22"/>
                <w:szCs w:val="22"/>
              </w:rPr>
              <w:t>8100000</w:t>
            </w:r>
          </w:p>
        </w:tc>
      </w:tr>
      <w:tr w:rsidR="004E63DF" w:rsidRPr="004E63DF" w14:paraId="4037BA88" w14:textId="395A1709" w:rsidTr="00DD20FD">
        <w:trPr>
          <w:trHeight w:val="459"/>
        </w:trPr>
        <w:tc>
          <w:tcPr>
            <w:tcW w:w="0" w:type="auto"/>
            <w:noWrap/>
            <w:hideMark/>
          </w:tcPr>
          <w:p w14:paraId="3E0662AD" w14:textId="77777777" w:rsidR="004E63DF" w:rsidRPr="004E63DF" w:rsidRDefault="004E63DF" w:rsidP="0027378F">
            <w:pPr>
              <w:pStyle w:val="affd"/>
              <w:jc w:val="center"/>
              <w:rPr>
                <w:rFonts w:hint="eastAsia"/>
              </w:rPr>
            </w:pPr>
            <w:r w:rsidRPr="004E63DF">
              <w:rPr>
                <w:rFonts w:hint="eastAsia"/>
              </w:rPr>
              <w:t>SW</w:t>
            </w:r>
          </w:p>
        </w:tc>
        <w:tc>
          <w:tcPr>
            <w:tcW w:w="0" w:type="auto"/>
            <w:noWrap/>
            <w:hideMark/>
          </w:tcPr>
          <w:p w14:paraId="16045B85" w14:textId="77777777" w:rsidR="004E63DF" w:rsidRPr="004E63DF" w:rsidRDefault="004E63DF" w:rsidP="0027378F">
            <w:pPr>
              <w:pStyle w:val="affd"/>
              <w:jc w:val="center"/>
              <w:rPr>
                <w:rFonts w:hint="eastAsia"/>
              </w:rPr>
            </w:pPr>
            <w:r w:rsidRPr="004E63DF">
              <w:rPr>
                <w:rFonts w:hint="eastAsia"/>
              </w:rPr>
              <w:t>12</w:t>
            </w:r>
          </w:p>
        </w:tc>
        <w:tc>
          <w:tcPr>
            <w:tcW w:w="0" w:type="auto"/>
          </w:tcPr>
          <w:p w14:paraId="23C80A7B" w14:textId="7223E679" w:rsidR="004E63DF" w:rsidRPr="004E63DF" w:rsidRDefault="004E63DF" w:rsidP="0027378F">
            <w:pPr>
              <w:pStyle w:val="affd"/>
              <w:jc w:val="center"/>
              <w:rPr>
                <w:rFonts w:hint="eastAsia"/>
              </w:rPr>
            </w:pPr>
            <w:r>
              <w:rPr>
                <w:rFonts w:ascii="Consolas" w:eastAsia="等线" w:hAnsi="Consolas"/>
                <w:color w:val="000000"/>
                <w:sz w:val="22"/>
                <w:szCs w:val="22"/>
              </w:rPr>
              <w:t>000100000001000010000000000000</w:t>
            </w:r>
          </w:p>
        </w:tc>
        <w:tc>
          <w:tcPr>
            <w:tcW w:w="0" w:type="auto"/>
          </w:tcPr>
          <w:p w14:paraId="5032905B" w14:textId="22043CC9" w:rsidR="004E63DF" w:rsidRPr="004E63DF" w:rsidRDefault="004E63DF" w:rsidP="0027378F">
            <w:pPr>
              <w:pStyle w:val="affd"/>
              <w:jc w:val="center"/>
              <w:rPr>
                <w:rFonts w:hint="eastAsia"/>
              </w:rPr>
            </w:pPr>
            <w:r>
              <w:rPr>
                <w:rFonts w:ascii="Consolas" w:eastAsia="等线" w:hAnsi="Consolas"/>
                <w:color w:val="000000"/>
                <w:sz w:val="22"/>
                <w:szCs w:val="22"/>
              </w:rPr>
              <w:t>4042000</w:t>
            </w:r>
          </w:p>
        </w:tc>
      </w:tr>
      <w:tr w:rsidR="004E63DF" w:rsidRPr="004E63DF" w14:paraId="017401EE" w14:textId="3ED8D5F7" w:rsidTr="00DD20FD">
        <w:trPr>
          <w:trHeight w:val="459"/>
        </w:trPr>
        <w:tc>
          <w:tcPr>
            <w:tcW w:w="0" w:type="auto"/>
            <w:noWrap/>
            <w:hideMark/>
          </w:tcPr>
          <w:p w14:paraId="34FBDC9B" w14:textId="77777777" w:rsidR="004E63DF" w:rsidRPr="004E63DF" w:rsidRDefault="004E63DF" w:rsidP="0027378F">
            <w:pPr>
              <w:pStyle w:val="affd"/>
              <w:jc w:val="center"/>
              <w:rPr>
                <w:rFonts w:hint="eastAsia"/>
              </w:rPr>
            </w:pPr>
            <w:r w:rsidRPr="004E63DF">
              <w:rPr>
                <w:rFonts w:hint="eastAsia"/>
              </w:rPr>
              <w:t>SW</w:t>
            </w:r>
          </w:p>
        </w:tc>
        <w:tc>
          <w:tcPr>
            <w:tcW w:w="0" w:type="auto"/>
            <w:noWrap/>
            <w:hideMark/>
          </w:tcPr>
          <w:p w14:paraId="3D4B010C" w14:textId="77777777" w:rsidR="004E63DF" w:rsidRPr="004E63DF" w:rsidRDefault="004E63DF" w:rsidP="0027378F">
            <w:pPr>
              <w:pStyle w:val="affd"/>
              <w:jc w:val="center"/>
              <w:rPr>
                <w:rFonts w:hint="eastAsia"/>
              </w:rPr>
            </w:pPr>
            <w:r w:rsidRPr="004E63DF">
              <w:rPr>
                <w:rFonts w:hint="eastAsia"/>
              </w:rPr>
              <w:t>13</w:t>
            </w:r>
          </w:p>
        </w:tc>
        <w:tc>
          <w:tcPr>
            <w:tcW w:w="0" w:type="auto"/>
          </w:tcPr>
          <w:p w14:paraId="55894068" w14:textId="664D9D6D" w:rsidR="004E63DF" w:rsidRPr="004E63DF" w:rsidRDefault="004E63DF" w:rsidP="0027378F">
            <w:pPr>
              <w:pStyle w:val="affd"/>
              <w:jc w:val="center"/>
              <w:rPr>
                <w:rFonts w:hint="eastAsia"/>
              </w:rPr>
            </w:pPr>
            <w:r>
              <w:rPr>
                <w:rFonts w:ascii="Consolas" w:eastAsia="等线" w:hAnsi="Consolas"/>
                <w:color w:val="000000"/>
                <w:sz w:val="22"/>
                <w:szCs w:val="22"/>
              </w:rPr>
              <w:t>000000010000000000000100000001</w:t>
            </w:r>
          </w:p>
        </w:tc>
        <w:tc>
          <w:tcPr>
            <w:tcW w:w="0" w:type="auto"/>
          </w:tcPr>
          <w:p w14:paraId="1F953595" w14:textId="179CB62D" w:rsidR="004E63DF" w:rsidRPr="004E63DF" w:rsidRDefault="004E63DF" w:rsidP="0027378F">
            <w:pPr>
              <w:pStyle w:val="affd"/>
              <w:jc w:val="center"/>
              <w:rPr>
                <w:rFonts w:hint="eastAsia"/>
              </w:rPr>
            </w:pPr>
            <w:r>
              <w:rPr>
                <w:rFonts w:ascii="Consolas" w:eastAsia="等线" w:hAnsi="Consolas"/>
                <w:color w:val="000000"/>
                <w:sz w:val="22"/>
                <w:szCs w:val="22"/>
              </w:rPr>
              <w:t>400101</w:t>
            </w:r>
          </w:p>
        </w:tc>
      </w:tr>
      <w:tr w:rsidR="004E63DF" w:rsidRPr="004E63DF" w14:paraId="4EE8DB9D" w14:textId="3A35483B" w:rsidTr="00DD20FD">
        <w:trPr>
          <w:trHeight w:val="459"/>
        </w:trPr>
        <w:tc>
          <w:tcPr>
            <w:tcW w:w="0" w:type="auto"/>
            <w:noWrap/>
            <w:hideMark/>
          </w:tcPr>
          <w:p w14:paraId="5A7AAF65" w14:textId="77777777" w:rsidR="004E63DF" w:rsidRPr="004E63DF" w:rsidRDefault="004E63DF" w:rsidP="0027378F">
            <w:pPr>
              <w:pStyle w:val="affd"/>
              <w:jc w:val="center"/>
              <w:rPr>
                <w:rFonts w:hint="eastAsia"/>
              </w:rPr>
            </w:pPr>
            <w:r w:rsidRPr="004E63DF">
              <w:rPr>
                <w:rFonts w:hint="eastAsia"/>
              </w:rPr>
              <w:t>BEQ</w:t>
            </w:r>
          </w:p>
        </w:tc>
        <w:tc>
          <w:tcPr>
            <w:tcW w:w="0" w:type="auto"/>
            <w:noWrap/>
            <w:hideMark/>
          </w:tcPr>
          <w:p w14:paraId="2FA7AEC7" w14:textId="77777777" w:rsidR="004E63DF" w:rsidRPr="004E63DF" w:rsidRDefault="004E63DF" w:rsidP="0027378F">
            <w:pPr>
              <w:pStyle w:val="affd"/>
              <w:jc w:val="center"/>
              <w:rPr>
                <w:rFonts w:hint="eastAsia"/>
              </w:rPr>
            </w:pPr>
            <w:r w:rsidRPr="004E63DF">
              <w:rPr>
                <w:rFonts w:hint="eastAsia"/>
              </w:rPr>
              <w:t>14</w:t>
            </w:r>
          </w:p>
        </w:tc>
        <w:tc>
          <w:tcPr>
            <w:tcW w:w="0" w:type="auto"/>
          </w:tcPr>
          <w:p w14:paraId="69C83A80" w14:textId="4A9D46F9" w:rsidR="004E63DF" w:rsidRPr="004E63DF" w:rsidRDefault="004E63DF" w:rsidP="0027378F">
            <w:pPr>
              <w:pStyle w:val="affd"/>
              <w:jc w:val="center"/>
              <w:rPr>
                <w:rFonts w:hint="eastAsia"/>
              </w:rPr>
            </w:pPr>
            <w:r>
              <w:rPr>
                <w:rFonts w:ascii="Consolas" w:eastAsia="等线" w:hAnsi="Consolas"/>
                <w:color w:val="000000"/>
                <w:sz w:val="22"/>
                <w:szCs w:val="22"/>
              </w:rPr>
              <w:t>000100000000100000000000000000</w:t>
            </w:r>
          </w:p>
        </w:tc>
        <w:tc>
          <w:tcPr>
            <w:tcW w:w="0" w:type="auto"/>
          </w:tcPr>
          <w:p w14:paraId="2920D4A1" w14:textId="720596F0" w:rsidR="004E63DF" w:rsidRPr="004E63DF" w:rsidRDefault="004E63DF" w:rsidP="0027378F">
            <w:pPr>
              <w:pStyle w:val="affd"/>
              <w:jc w:val="center"/>
              <w:rPr>
                <w:rFonts w:hint="eastAsia"/>
              </w:rPr>
            </w:pPr>
            <w:r>
              <w:rPr>
                <w:rFonts w:ascii="Consolas" w:eastAsia="等线" w:hAnsi="Consolas"/>
                <w:color w:val="000000"/>
                <w:sz w:val="22"/>
                <w:szCs w:val="22"/>
              </w:rPr>
              <w:t>4020000</w:t>
            </w:r>
          </w:p>
        </w:tc>
      </w:tr>
      <w:tr w:rsidR="004E63DF" w:rsidRPr="004E63DF" w14:paraId="2C7AF4A0" w14:textId="6B89EC1E" w:rsidTr="00DD20FD">
        <w:trPr>
          <w:trHeight w:val="459"/>
        </w:trPr>
        <w:tc>
          <w:tcPr>
            <w:tcW w:w="0" w:type="auto"/>
            <w:noWrap/>
            <w:hideMark/>
          </w:tcPr>
          <w:p w14:paraId="563DEF46" w14:textId="77777777" w:rsidR="004E63DF" w:rsidRPr="004E63DF" w:rsidRDefault="004E63DF" w:rsidP="0027378F">
            <w:pPr>
              <w:pStyle w:val="affd"/>
              <w:jc w:val="center"/>
              <w:rPr>
                <w:rFonts w:hint="eastAsia"/>
              </w:rPr>
            </w:pPr>
            <w:r w:rsidRPr="004E63DF">
              <w:rPr>
                <w:rFonts w:hint="eastAsia"/>
              </w:rPr>
              <w:t>BEQ</w:t>
            </w:r>
          </w:p>
        </w:tc>
        <w:tc>
          <w:tcPr>
            <w:tcW w:w="0" w:type="auto"/>
            <w:noWrap/>
            <w:hideMark/>
          </w:tcPr>
          <w:p w14:paraId="21113715" w14:textId="77777777" w:rsidR="004E63DF" w:rsidRPr="004E63DF" w:rsidRDefault="004E63DF" w:rsidP="0027378F">
            <w:pPr>
              <w:pStyle w:val="affd"/>
              <w:jc w:val="center"/>
              <w:rPr>
                <w:rFonts w:hint="eastAsia"/>
              </w:rPr>
            </w:pPr>
            <w:r w:rsidRPr="004E63DF">
              <w:rPr>
                <w:rFonts w:hint="eastAsia"/>
              </w:rPr>
              <w:t>15</w:t>
            </w:r>
          </w:p>
        </w:tc>
        <w:tc>
          <w:tcPr>
            <w:tcW w:w="0" w:type="auto"/>
          </w:tcPr>
          <w:p w14:paraId="6204DE76" w14:textId="0EB89946" w:rsidR="004E63DF" w:rsidRPr="004E63DF" w:rsidRDefault="004E63DF" w:rsidP="0027378F">
            <w:pPr>
              <w:pStyle w:val="affd"/>
              <w:jc w:val="center"/>
              <w:rPr>
                <w:rFonts w:hint="eastAsia"/>
              </w:rPr>
            </w:pPr>
            <w:r>
              <w:rPr>
                <w:rFonts w:ascii="Consolas" w:eastAsia="等线" w:hAnsi="Consolas"/>
                <w:color w:val="000000"/>
                <w:sz w:val="22"/>
                <w:szCs w:val="22"/>
              </w:rPr>
              <w:t>000100000000000110000000000011</w:t>
            </w:r>
          </w:p>
        </w:tc>
        <w:tc>
          <w:tcPr>
            <w:tcW w:w="0" w:type="auto"/>
          </w:tcPr>
          <w:p w14:paraId="25342D9E" w14:textId="5B7C7709" w:rsidR="004E63DF" w:rsidRPr="004E63DF" w:rsidRDefault="004E63DF" w:rsidP="0027378F">
            <w:pPr>
              <w:pStyle w:val="affd"/>
              <w:jc w:val="center"/>
              <w:rPr>
                <w:rFonts w:hint="eastAsia"/>
              </w:rPr>
            </w:pPr>
            <w:r>
              <w:rPr>
                <w:rFonts w:ascii="Consolas" w:eastAsia="等线" w:hAnsi="Consolas"/>
                <w:color w:val="000000"/>
                <w:sz w:val="22"/>
                <w:szCs w:val="22"/>
              </w:rPr>
              <w:t>4006003</w:t>
            </w:r>
          </w:p>
        </w:tc>
      </w:tr>
      <w:tr w:rsidR="004E63DF" w:rsidRPr="004E63DF" w14:paraId="57E97021" w14:textId="5DC6BD78" w:rsidTr="00DD20FD">
        <w:trPr>
          <w:trHeight w:val="459"/>
        </w:trPr>
        <w:tc>
          <w:tcPr>
            <w:tcW w:w="0" w:type="auto"/>
            <w:noWrap/>
            <w:hideMark/>
          </w:tcPr>
          <w:p w14:paraId="0407695B" w14:textId="77777777" w:rsidR="004E63DF" w:rsidRPr="004E63DF" w:rsidRDefault="004E63DF" w:rsidP="0027378F">
            <w:pPr>
              <w:pStyle w:val="affd"/>
              <w:jc w:val="center"/>
              <w:rPr>
                <w:rFonts w:hint="eastAsia"/>
              </w:rPr>
            </w:pPr>
            <w:r w:rsidRPr="004E63DF">
              <w:rPr>
                <w:rFonts w:hint="eastAsia"/>
              </w:rPr>
              <w:t>BEQ</w:t>
            </w:r>
          </w:p>
        </w:tc>
        <w:tc>
          <w:tcPr>
            <w:tcW w:w="0" w:type="auto"/>
            <w:noWrap/>
            <w:hideMark/>
          </w:tcPr>
          <w:p w14:paraId="2B61899F" w14:textId="77777777" w:rsidR="004E63DF" w:rsidRPr="004E63DF" w:rsidRDefault="004E63DF" w:rsidP="0027378F">
            <w:pPr>
              <w:pStyle w:val="affd"/>
              <w:jc w:val="center"/>
              <w:rPr>
                <w:rFonts w:hint="eastAsia"/>
              </w:rPr>
            </w:pPr>
            <w:r w:rsidRPr="004E63DF">
              <w:rPr>
                <w:rFonts w:hint="eastAsia"/>
              </w:rPr>
              <w:t>16</w:t>
            </w:r>
          </w:p>
        </w:tc>
        <w:tc>
          <w:tcPr>
            <w:tcW w:w="0" w:type="auto"/>
          </w:tcPr>
          <w:p w14:paraId="2DBD20B4" w14:textId="5ADCCB99" w:rsidR="004E63DF" w:rsidRPr="004E63DF" w:rsidRDefault="004E63DF" w:rsidP="0027378F">
            <w:pPr>
              <w:pStyle w:val="affd"/>
              <w:jc w:val="center"/>
              <w:rPr>
                <w:rFonts w:hint="eastAsia"/>
              </w:rPr>
            </w:pPr>
            <w:r>
              <w:rPr>
                <w:rFonts w:ascii="Consolas" w:eastAsia="等线" w:hAnsi="Consolas"/>
                <w:color w:val="000000"/>
                <w:sz w:val="22"/>
                <w:szCs w:val="22"/>
              </w:rPr>
              <w:t>100000000000100000000000000000</w:t>
            </w:r>
          </w:p>
        </w:tc>
        <w:tc>
          <w:tcPr>
            <w:tcW w:w="0" w:type="auto"/>
          </w:tcPr>
          <w:p w14:paraId="2C5F91D7" w14:textId="50EF8C3B" w:rsidR="004E63DF" w:rsidRPr="004E63DF" w:rsidRDefault="004E63DF" w:rsidP="0027378F">
            <w:pPr>
              <w:pStyle w:val="affd"/>
              <w:jc w:val="center"/>
              <w:rPr>
                <w:rFonts w:hint="eastAsia"/>
              </w:rPr>
            </w:pPr>
            <w:r>
              <w:rPr>
                <w:rFonts w:ascii="Consolas" w:eastAsia="等线" w:hAnsi="Consolas"/>
                <w:color w:val="000000"/>
                <w:sz w:val="22"/>
                <w:szCs w:val="22"/>
              </w:rPr>
              <w:t>20020000</w:t>
            </w:r>
          </w:p>
        </w:tc>
      </w:tr>
      <w:tr w:rsidR="004E63DF" w:rsidRPr="004E63DF" w14:paraId="2F5C71EB" w14:textId="696AB880" w:rsidTr="00DD20FD">
        <w:trPr>
          <w:trHeight w:val="459"/>
        </w:trPr>
        <w:tc>
          <w:tcPr>
            <w:tcW w:w="0" w:type="auto"/>
            <w:noWrap/>
            <w:hideMark/>
          </w:tcPr>
          <w:p w14:paraId="317F73E3" w14:textId="77777777" w:rsidR="004E63DF" w:rsidRPr="004E63DF" w:rsidRDefault="004E63DF" w:rsidP="0027378F">
            <w:pPr>
              <w:pStyle w:val="affd"/>
              <w:jc w:val="center"/>
              <w:rPr>
                <w:rFonts w:hint="eastAsia"/>
              </w:rPr>
            </w:pPr>
            <w:r w:rsidRPr="004E63DF">
              <w:rPr>
                <w:rFonts w:hint="eastAsia"/>
              </w:rPr>
              <w:t>BEQ</w:t>
            </w:r>
          </w:p>
        </w:tc>
        <w:tc>
          <w:tcPr>
            <w:tcW w:w="0" w:type="auto"/>
            <w:noWrap/>
            <w:hideMark/>
          </w:tcPr>
          <w:p w14:paraId="018D9366" w14:textId="77777777" w:rsidR="004E63DF" w:rsidRPr="004E63DF" w:rsidRDefault="004E63DF" w:rsidP="0027378F">
            <w:pPr>
              <w:pStyle w:val="affd"/>
              <w:jc w:val="center"/>
              <w:rPr>
                <w:rFonts w:hint="eastAsia"/>
              </w:rPr>
            </w:pPr>
            <w:r w:rsidRPr="004E63DF">
              <w:rPr>
                <w:rFonts w:hint="eastAsia"/>
              </w:rPr>
              <w:t>17</w:t>
            </w:r>
          </w:p>
        </w:tc>
        <w:tc>
          <w:tcPr>
            <w:tcW w:w="0" w:type="auto"/>
          </w:tcPr>
          <w:p w14:paraId="4893976C" w14:textId="637B9D1F" w:rsidR="004E63DF" w:rsidRPr="004E63DF" w:rsidRDefault="004E63DF" w:rsidP="0027378F">
            <w:pPr>
              <w:pStyle w:val="affd"/>
              <w:jc w:val="center"/>
              <w:rPr>
                <w:rFonts w:hint="eastAsia"/>
              </w:rPr>
            </w:pPr>
            <w:r>
              <w:rPr>
                <w:rFonts w:ascii="Consolas" w:eastAsia="等线" w:hAnsi="Consolas"/>
                <w:color w:val="000000"/>
                <w:sz w:val="22"/>
                <w:szCs w:val="22"/>
              </w:rPr>
              <w:t>000000100000000001000000000000</w:t>
            </w:r>
          </w:p>
        </w:tc>
        <w:tc>
          <w:tcPr>
            <w:tcW w:w="0" w:type="auto"/>
          </w:tcPr>
          <w:p w14:paraId="3E34E6B5" w14:textId="10E385DC" w:rsidR="004E63DF" w:rsidRPr="004E63DF" w:rsidRDefault="004E63DF" w:rsidP="0027378F">
            <w:pPr>
              <w:pStyle w:val="affd"/>
              <w:jc w:val="center"/>
              <w:rPr>
                <w:rFonts w:hint="eastAsia"/>
              </w:rPr>
            </w:pPr>
            <w:r>
              <w:rPr>
                <w:rFonts w:ascii="Consolas" w:eastAsia="等线" w:hAnsi="Consolas"/>
                <w:color w:val="000000"/>
                <w:sz w:val="22"/>
                <w:szCs w:val="22"/>
              </w:rPr>
              <w:t>801000</w:t>
            </w:r>
          </w:p>
        </w:tc>
      </w:tr>
      <w:tr w:rsidR="004E63DF" w:rsidRPr="004E63DF" w14:paraId="54CAD056" w14:textId="0E83904A" w:rsidTr="00DD20FD">
        <w:trPr>
          <w:trHeight w:val="459"/>
        </w:trPr>
        <w:tc>
          <w:tcPr>
            <w:tcW w:w="0" w:type="auto"/>
            <w:noWrap/>
            <w:hideMark/>
          </w:tcPr>
          <w:p w14:paraId="088B1141" w14:textId="77777777" w:rsidR="004E63DF" w:rsidRPr="004E63DF" w:rsidRDefault="004E63DF" w:rsidP="0027378F">
            <w:pPr>
              <w:pStyle w:val="affd"/>
              <w:jc w:val="center"/>
              <w:rPr>
                <w:rFonts w:hint="eastAsia"/>
              </w:rPr>
            </w:pPr>
            <w:r w:rsidRPr="004E63DF">
              <w:rPr>
                <w:rFonts w:hint="eastAsia"/>
              </w:rPr>
              <w:t>BEQ</w:t>
            </w:r>
          </w:p>
        </w:tc>
        <w:tc>
          <w:tcPr>
            <w:tcW w:w="0" w:type="auto"/>
            <w:noWrap/>
            <w:hideMark/>
          </w:tcPr>
          <w:p w14:paraId="5A21912A" w14:textId="77777777" w:rsidR="004E63DF" w:rsidRPr="004E63DF" w:rsidRDefault="004E63DF" w:rsidP="0027378F">
            <w:pPr>
              <w:pStyle w:val="affd"/>
              <w:jc w:val="center"/>
              <w:rPr>
                <w:rFonts w:hint="eastAsia"/>
              </w:rPr>
            </w:pPr>
            <w:r w:rsidRPr="004E63DF">
              <w:rPr>
                <w:rFonts w:hint="eastAsia"/>
              </w:rPr>
              <w:t>18</w:t>
            </w:r>
          </w:p>
        </w:tc>
        <w:tc>
          <w:tcPr>
            <w:tcW w:w="0" w:type="auto"/>
          </w:tcPr>
          <w:p w14:paraId="5D43561C" w14:textId="1847A7B9" w:rsidR="004E63DF" w:rsidRPr="004E63DF" w:rsidRDefault="004E63DF" w:rsidP="0027378F">
            <w:pPr>
              <w:pStyle w:val="affd"/>
              <w:jc w:val="center"/>
              <w:rPr>
                <w:rFonts w:hint="eastAsia"/>
              </w:rPr>
            </w:pPr>
            <w:r>
              <w:rPr>
                <w:rFonts w:ascii="Consolas" w:eastAsia="等线" w:hAnsi="Consolas"/>
                <w:color w:val="000000"/>
                <w:sz w:val="22"/>
                <w:szCs w:val="22"/>
              </w:rPr>
              <w:t>001000001000000000000000000001</w:t>
            </w:r>
          </w:p>
        </w:tc>
        <w:tc>
          <w:tcPr>
            <w:tcW w:w="0" w:type="auto"/>
          </w:tcPr>
          <w:p w14:paraId="684314E3" w14:textId="0392F4E9" w:rsidR="004E63DF" w:rsidRPr="004E63DF" w:rsidRDefault="004E63DF" w:rsidP="0027378F">
            <w:pPr>
              <w:pStyle w:val="affd"/>
              <w:jc w:val="center"/>
              <w:rPr>
                <w:rFonts w:hint="eastAsia"/>
              </w:rPr>
            </w:pPr>
            <w:r>
              <w:rPr>
                <w:rFonts w:ascii="Consolas" w:eastAsia="等线" w:hAnsi="Consolas"/>
                <w:color w:val="000000"/>
                <w:sz w:val="22"/>
                <w:szCs w:val="22"/>
              </w:rPr>
              <w:t>8200001</w:t>
            </w:r>
          </w:p>
        </w:tc>
      </w:tr>
      <w:tr w:rsidR="004E63DF" w:rsidRPr="004E63DF" w14:paraId="043D4C62" w14:textId="70853688" w:rsidTr="00DD20FD">
        <w:trPr>
          <w:trHeight w:val="459"/>
        </w:trPr>
        <w:tc>
          <w:tcPr>
            <w:tcW w:w="0" w:type="auto"/>
            <w:noWrap/>
            <w:hideMark/>
          </w:tcPr>
          <w:p w14:paraId="03A74DC2" w14:textId="77777777" w:rsidR="004E63DF" w:rsidRPr="004E63DF" w:rsidRDefault="004E63DF" w:rsidP="0027378F">
            <w:pPr>
              <w:pStyle w:val="affd"/>
              <w:jc w:val="center"/>
              <w:rPr>
                <w:rFonts w:hint="eastAsia"/>
              </w:rPr>
            </w:pPr>
            <w:r w:rsidRPr="004E63DF">
              <w:rPr>
                <w:rFonts w:hint="eastAsia"/>
              </w:rPr>
              <w:t>SLT</w:t>
            </w:r>
          </w:p>
        </w:tc>
        <w:tc>
          <w:tcPr>
            <w:tcW w:w="0" w:type="auto"/>
            <w:noWrap/>
            <w:hideMark/>
          </w:tcPr>
          <w:p w14:paraId="445ECF23" w14:textId="77777777" w:rsidR="004E63DF" w:rsidRPr="004E63DF" w:rsidRDefault="004E63DF" w:rsidP="0027378F">
            <w:pPr>
              <w:pStyle w:val="affd"/>
              <w:jc w:val="center"/>
              <w:rPr>
                <w:rFonts w:hint="eastAsia"/>
              </w:rPr>
            </w:pPr>
            <w:r w:rsidRPr="004E63DF">
              <w:rPr>
                <w:rFonts w:hint="eastAsia"/>
              </w:rPr>
              <w:t>19</w:t>
            </w:r>
          </w:p>
        </w:tc>
        <w:tc>
          <w:tcPr>
            <w:tcW w:w="0" w:type="auto"/>
          </w:tcPr>
          <w:p w14:paraId="157C8312" w14:textId="0FFA288B" w:rsidR="004E63DF" w:rsidRPr="004E63DF" w:rsidRDefault="004E63DF" w:rsidP="0027378F">
            <w:pPr>
              <w:pStyle w:val="affd"/>
              <w:jc w:val="center"/>
              <w:rPr>
                <w:rFonts w:hint="eastAsia"/>
              </w:rPr>
            </w:pPr>
            <w:r>
              <w:rPr>
                <w:rFonts w:ascii="Consolas" w:eastAsia="等线" w:hAnsi="Consolas"/>
                <w:color w:val="000000"/>
                <w:sz w:val="22"/>
                <w:szCs w:val="22"/>
              </w:rPr>
              <w:t>000100000000100000000000000000</w:t>
            </w:r>
          </w:p>
        </w:tc>
        <w:tc>
          <w:tcPr>
            <w:tcW w:w="0" w:type="auto"/>
          </w:tcPr>
          <w:p w14:paraId="4189F917" w14:textId="37CA33A9" w:rsidR="004E63DF" w:rsidRPr="004E63DF" w:rsidRDefault="004E63DF" w:rsidP="0027378F">
            <w:pPr>
              <w:pStyle w:val="affd"/>
              <w:jc w:val="center"/>
              <w:rPr>
                <w:rFonts w:hint="eastAsia"/>
              </w:rPr>
            </w:pPr>
            <w:r>
              <w:rPr>
                <w:rFonts w:ascii="Consolas" w:eastAsia="等线" w:hAnsi="Consolas"/>
                <w:color w:val="000000"/>
                <w:sz w:val="22"/>
                <w:szCs w:val="22"/>
              </w:rPr>
              <w:t>4020000</w:t>
            </w:r>
          </w:p>
        </w:tc>
      </w:tr>
      <w:tr w:rsidR="004E63DF" w:rsidRPr="004E63DF" w14:paraId="60B8179A" w14:textId="6525C098" w:rsidTr="00DD20FD">
        <w:trPr>
          <w:trHeight w:val="459"/>
        </w:trPr>
        <w:tc>
          <w:tcPr>
            <w:tcW w:w="0" w:type="auto"/>
            <w:noWrap/>
            <w:hideMark/>
          </w:tcPr>
          <w:p w14:paraId="3EA7F6D6" w14:textId="77777777" w:rsidR="004E63DF" w:rsidRPr="004E63DF" w:rsidRDefault="004E63DF" w:rsidP="0027378F">
            <w:pPr>
              <w:pStyle w:val="affd"/>
              <w:jc w:val="center"/>
              <w:rPr>
                <w:rFonts w:hint="eastAsia"/>
              </w:rPr>
            </w:pPr>
            <w:r w:rsidRPr="004E63DF">
              <w:rPr>
                <w:rFonts w:hint="eastAsia"/>
              </w:rPr>
              <w:t>SLT</w:t>
            </w:r>
          </w:p>
        </w:tc>
        <w:tc>
          <w:tcPr>
            <w:tcW w:w="0" w:type="auto"/>
            <w:noWrap/>
            <w:hideMark/>
          </w:tcPr>
          <w:p w14:paraId="4CB5422A" w14:textId="77777777" w:rsidR="004E63DF" w:rsidRPr="004E63DF" w:rsidRDefault="004E63DF" w:rsidP="0027378F">
            <w:pPr>
              <w:pStyle w:val="affd"/>
              <w:jc w:val="center"/>
              <w:rPr>
                <w:rFonts w:hint="eastAsia"/>
              </w:rPr>
            </w:pPr>
            <w:r w:rsidRPr="004E63DF">
              <w:rPr>
                <w:rFonts w:hint="eastAsia"/>
              </w:rPr>
              <w:t>20</w:t>
            </w:r>
          </w:p>
        </w:tc>
        <w:tc>
          <w:tcPr>
            <w:tcW w:w="0" w:type="auto"/>
          </w:tcPr>
          <w:p w14:paraId="433D3D5D" w14:textId="0AF22927" w:rsidR="004E63DF" w:rsidRPr="004E63DF" w:rsidRDefault="004E63DF" w:rsidP="0027378F">
            <w:pPr>
              <w:pStyle w:val="affd"/>
              <w:jc w:val="center"/>
              <w:rPr>
                <w:rFonts w:hint="eastAsia"/>
              </w:rPr>
            </w:pPr>
            <w:r>
              <w:rPr>
                <w:rFonts w:ascii="Consolas" w:eastAsia="等线" w:hAnsi="Consolas"/>
                <w:color w:val="000000"/>
                <w:sz w:val="22"/>
                <w:szCs w:val="22"/>
              </w:rPr>
              <w:t>000100000000000010010000000000</w:t>
            </w:r>
          </w:p>
        </w:tc>
        <w:tc>
          <w:tcPr>
            <w:tcW w:w="0" w:type="auto"/>
          </w:tcPr>
          <w:p w14:paraId="745A6DDE" w14:textId="632CA9E4" w:rsidR="004E63DF" w:rsidRPr="004E63DF" w:rsidRDefault="004E63DF" w:rsidP="0027378F">
            <w:pPr>
              <w:pStyle w:val="affd"/>
              <w:jc w:val="center"/>
              <w:rPr>
                <w:rFonts w:hint="eastAsia"/>
              </w:rPr>
            </w:pPr>
            <w:r>
              <w:rPr>
                <w:rFonts w:ascii="Consolas" w:eastAsia="等线" w:hAnsi="Consolas"/>
                <w:color w:val="000000"/>
                <w:sz w:val="22"/>
                <w:szCs w:val="22"/>
              </w:rPr>
              <w:t>4002400</w:t>
            </w:r>
          </w:p>
        </w:tc>
      </w:tr>
      <w:tr w:rsidR="004E63DF" w:rsidRPr="004E63DF" w14:paraId="15DD0AD1" w14:textId="4C35D802" w:rsidTr="00DD20FD">
        <w:trPr>
          <w:trHeight w:val="459"/>
        </w:trPr>
        <w:tc>
          <w:tcPr>
            <w:tcW w:w="0" w:type="auto"/>
            <w:noWrap/>
            <w:hideMark/>
          </w:tcPr>
          <w:p w14:paraId="116E60B1" w14:textId="77777777" w:rsidR="004E63DF" w:rsidRPr="004E63DF" w:rsidRDefault="004E63DF" w:rsidP="0027378F">
            <w:pPr>
              <w:pStyle w:val="affd"/>
              <w:jc w:val="center"/>
              <w:rPr>
                <w:rFonts w:hint="eastAsia"/>
              </w:rPr>
            </w:pPr>
            <w:r w:rsidRPr="004E63DF">
              <w:rPr>
                <w:rFonts w:hint="eastAsia"/>
              </w:rPr>
              <w:t>SLT</w:t>
            </w:r>
          </w:p>
        </w:tc>
        <w:tc>
          <w:tcPr>
            <w:tcW w:w="0" w:type="auto"/>
            <w:noWrap/>
            <w:hideMark/>
          </w:tcPr>
          <w:p w14:paraId="52800F70" w14:textId="77777777" w:rsidR="004E63DF" w:rsidRPr="004E63DF" w:rsidRDefault="004E63DF" w:rsidP="0027378F">
            <w:pPr>
              <w:pStyle w:val="affd"/>
              <w:jc w:val="center"/>
              <w:rPr>
                <w:rFonts w:hint="eastAsia"/>
              </w:rPr>
            </w:pPr>
            <w:r w:rsidRPr="004E63DF">
              <w:rPr>
                <w:rFonts w:hint="eastAsia"/>
              </w:rPr>
              <w:t>21</w:t>
            </w:r>
          </w:p>
        </w:tc>
        <w:tc>
          <w:tcPr>
            <w:tcW w:w="0" w:type="auto"/>
          </w:tcPr>
          <w:p w14:paraId="724C705D" w14:textId="072169AE" w:rsidR="004E63DF" w:rsidRPr="004E63DF" w:rsidRDefault="004E63DF" w:rsidP="0027378F">
            <w:pPr>
              <w:pStyle w:val="affd"/>
              <w:jc w:val="center"/>
              <w:rPr>
                <w:rFonts w:hint="eastAsia"/>
              </w:rPr>
            </w:pPr>
            <w:r>
              <w:rPr>
                <w:rFonts w:ascii="Consolas" w:eastAsia="等线" w:hAnsi="Consolas"/>
                <w:color w:val="000000"/>
                <w:sz w:val="22"/>
                <w:szCs w:val="22"/>
              </w:rPr>
              <w:t>001000000000010000000000000001</w:t>
            </w:r>
          </w:p>
        </w:tc>
        <w:tc>
          <w:tcPr>
            <w:tcW w:w="0" w:type="auto"/>
          </w:tcPr>
          <w:p w14:paraId="48AC9007" w14:textId="437E8551" w:rsidR="004E63DF" w:rsidRPr="004E63DF" w:rsidRDefault="004E63DF" w:rsidP="0027378F">
            <w:pPr>
              <w:pStyle w:val="affd"/>
              <w:jc w:val="center"/>
              <w:rPr>
                <w:rFonts w:hint="eastAsia"/>
              </w:rPr>
            </w:pPr>
            <w:r>
              <w:rPr>
                <w:rFonts w:ascii="Consolas" w:eastAsia="等线" w:hAnsi="Consolas"/>
                <w:color w:val="000000"/>
                <w:sz w:val="22"/>
                <w:szCs w:val="22"/>
              </w:rPr>
              <w:t>8010001</w:t>
            </w:r>
          </w:p>
        </w:tc>
      </w:tr>
      <w:tr w:rsidR="004E63DF" w:rsidRPr="004E63DF" w14:paraId="36F4523E" w14:textId="1F1E4B70" w:rsidTr="00DD20FD">
        <w:trPr>
          <w:trHeight w:val="459"/>
        </w:trPr>
        <w:tc>
          <w:tcPr>
            <w:tcW w:w="0" w:type="auto"/>
            <w:noWrap/>
            <w:hideMark/>
          </w:tcPr>
          <w:p w14:paraId="5BF4A035" w14:textId="77777777" w:rsidR="004E63DF" w:rsidRPr="004E63DF" w:rsidRDefault="004E63DF" w:rsidP="0027378F">
            <w:pPr>
              <w:pStyle w:val="affd"/>
              <w:jc w:val="center"/>
              <w:rPr>
                <w:rFonts w:hint="eastAsia"/>
              </w:rPr>
            </w:pPr>
            <w:r w:rsidRPr="004E63DF">
              <w:rPr>
                <w:rFonts w:hint="eastAsia"/>
              </w:rPr>
              <w:t>ADDI</w:t>
            </w:r>
          </w:p>
        </w:tc>
        <w:tc>
          <w:tcPr>
            <w:tcW w:w="0" w:type="auto"/>
            <w:noWrap/>
            <w:hideMark/>
          </w:tcPr>
          <w:p w14:paraId="52B2F881" w14:textId="77777777" w:rsidR="004E63DF" w:rsidRPr="004E63DF" w:rsidRDefault="004E63DF" w:rsidP="0027378F">
            <w:pPr>
              <w:pStyle w:val="affd"/>
              <w:jc w:val="center"/>
              <w:rPr>
                <w:rFonts w:hint="eastAsia"/>
              </w:rPr>
            </w:pPr>
            <w:r w:rsidRPr="004E63DF">
              <w:rPr>
                <w:rFonts w:hint="eastAsia"/>
              </w:rPr>
              <w:t>22</w:t>
            </w:r>
          </w:p>
        </w:tc>
        <w:tc>
          <w:tcPr>
            <w:tcW w:w="0" w:type="auto"/>
          </w:tcPr>
          <w:p w14:paraId="2D272151" w14:textId="27DFE7A4" w:rsidR="004E63DF" w:rsidRPr="004E63DF" w:rsidRDefault="004E63DF" w:rsidP="0027378F">
            <w:pPr>
              <w:pStyle w:val="affd"/>
              <w:jc w:val="center"/>
              <w:rPr>
                <w:rFonts w:hint="eastAsia"/>
              </w:rPr>
            </w:pPr>
            <w:r>
              <w:rPr>
                <w:rFonts w:ascii="Consolas" w:eastAsia="等线" w:hAnsi="Consolas"/>
                <w:color w:val="000000"/>
                <w:sz w:val="22"/>
                <w:szCs w:val="22"/>
              </w:rPr>
              <w:t>000100000000100000000000000000</w:t>
            </w:r>
          </w:p>
        </w:tc>
        <w:tc>
          <w:tcPr>
            <w:tcW w:w="0" w:type="auto"/>
          </w:tcPr>
          <w:p w14:paraId="6840DAEE" w14:textId="67CD4712" w:rsidR="004E63DF" w:rsidRPr="004E63DF" w:rsidRDefault="004E63DF" w:rsidP="0027378F">
            <w:pPr>
              <w:pStyle w:val="affd"/>
              <w:jc w:val="center"/>
              <w:rPr>
                <w:rFonts w:hint="eastAsia"/>
              </w:rPr>
            </w:pPr>
            <w:r>
              <w:rPr>
                <w:rFonts w:ascii="Consolas" w:eastAsia="等线" w:hAnsi="Consolas"/>
                <w:color w:val="000000"/>
                <w:sz w:val="22"/>
                <w:szCs w:val="22"/>
              </w:rPr>
              <w:t>4020000</w:t>
            </w:r>
          </w:p>
        </w:tc>
      </w:tr>
      <w:tr w:rsidR="004E63DF" w:rsidRPr="004E63DF" w14:paraId="72737C57" w14:textId="1B1BD519" w:rsidTr="00DD20FD">
        <w:trPr>
          <w:trHeight w:val="459"/>
        </w:trPr>
        <w:tc>
          <w:tcPr>
            <w:tcW w:w="0" w:type="auto"/>
            <w:noWrap/>
            <w:hideMark/>
          </w:tcPr>
          <w:p w14:paraId="5603E525" w14:textId="77777777" w:rsidR="004E63DF" w:rsidRPr="004E63DF" w:rsidRDefault="004E63DF" w:rsidP="0027378F">
            <w:pPr>
              <w:pStyle w:val="affd"/>
              <w:jc w:val="center"/>
              <w:rPr>
                <w:rFonts w:hint="eastAsia"/>
              </w:rPr>
            </w:pPr>
            <w:r w:rsidRPr="004E63DF">
              <w:rPr>
                <w:rFonts w:hint="eastAsia"/>
              </w:rPr>
              <w:t>ADDI</w:t>
            </w:r>
          </w:p>
        </w:tc>
        <w:tc>
          <w:tcPr>
            <w:tcW w:w="0" w:type="auto"/>
            <w:noWrap/>
            <w:hideMark/>
          </w:tcPr>
          <w:p w14:paraId="6E7AA75D" w14:textId="77777777" w:rsidR="004E63DF" w:rsidRPr="004E63DF" w:rsidRDefault="004E63DF" w:rsidP="0027378F">
            <w:pPr>
              <w:pStyle w:val="affd"/>
              <w:jc w:val="center"/>
              <w:rPr>
                <w:rFonts w:hint="eastAsia"/>
              </w:rPr>
            </w:pPr>
            <w:r w:rsidRPr="004E63DF">
              <w:rPr>
                <w:rFonts w:hint="eastAsia"/>
              </w:rPr>
              <w:t>23</w:t>
            </w:r>
          </w:p>
        </w:tc>
        <w:tc>
          <w:tcPr>
            <w:tcW w:w="0" w:type="auto"/>
          </w:tcPr>
          <w:p w14:paraId="1E9556F7" w14:textId="53C65798" w:rsidR="004E63DF" w:rsidRPr="004E63DF" w:rsidRDefault="004E63DF" w:rsidP="0027378F">
            <w:pPr>
              <w:pStyle w:val="affd"/>
              <w:jc w:val="center"/>
              <w:rPr>
                <w:rFonts w:hint="eastAsia"/>
              </w:rPr>
            </w:pPr>
            <w:r>
              <w:rPr>
                <w:rFonts w:ascii="Consolas" w:eastAsia="等线" w:hAnsi="Consolas"/>
                <w:color w:val="000000"/>
                <w:sz w:val="22"/>
                <w:szCs w:val="22"/>
              </w:rPr>
              <w:t>000010000000000001000000000000</w:t>
            </w:r>
          </w:p>
        </w:tc>
        <w:tc>
          <w:tcPr>
            <w:tcW w:w="0" w:type="auto"/>
          </w:tcPr>
          <w:p w14:paraId="15CAE47F" w14:textId="492C64CA" w:rsidR="004E63DF" w:rsidRPr="004E63DF" w:rsidRDefault="004E63DF" w:rsidP="0027378F">
            <w:pPr>
              <w:pStyle w:val="affd"/>
              <w:jc w:val="center"/>
              <w:rPr>
                <w:rFonts w:hint="eastAsia"/>
              </w:rPr>
            </w:pPr>
            <w:r>
              <w:rPr>
                <w:rFonts w:ascii="Consolas" w:eastAsia="等线" w:hAnsi="Consolas"/>
                <w:color w:val="000000"/>
                <w:sz w:val="22"/>
                <w:szCs w:val="22"/>
              </w:rPr>
              <w:t>2001000</w:t>
            </w:r>
          </w:p>
        </w:tc>
      </w:tr>
      <w:tr w:rsidR="004E63DF" w:rsidRPr="004E63DF" w14:paraId="15AF7B44" w14:textId="23AC8965" w:rsidTr="00DD20FD">
        <w:trPr>
          <w:trHeight w:val="459"/>
        </w:trPr>
        <w:tc>
          <w:tcPr>
            <w:tcW w:w="0" w:type="auto"/>
            <w:noWrap/>
            <w:hideMark/>
          </w:tcPr>
          <w:p w14:paraId="537602A0" w14:textId="77777777" w:rsidR="004E63DF" w:rsidRPr="004E63DF" w:rsidRDefault="004E63DF" w:rsidP="0027378F">
            <w:pPr>
              <w:pStyle w:val="affd"/>
              <w:jc w:val="center"/>
              <w:rPr>
                <w:rFonts w:hint="eastAsia"/>
              </w:rPr>
            </w:pPr>
            <w:r w:rsidRPr="004E63DF">
              <w:rPr>
                <w:rFonts w:hint="eastAsia"/>
              </w:rPr>
              <w:t>ADDI</w:t>
            </w:r>
          </w:p>
        </w:tc>
        <w:tc>
          <w:tcPr>
            <w:tcW w:w="0" w:type="auto"/>
            <w:noWrap/>
            <w:hideMark/>
          </w:tcPr>
          <w:p w14:paraId="714F990D" w14:textId="77777777" w:rsidR="004E63DF" w:rsidRPr="004E63DF" w:rsidRDefault="004E63DF" w:rsidP="0027378F">
            <w:pPr>
              <w:pStyle w:val="affd"/>
              <w:jc w:val="center"/>
              <w:rPr>
                <w:rFonts w:hint="eastAsia"/>
              </w:rPr>
            </w:pPr>
            <w:r w:rsidRPr="004E63DF">
              <w:rPr>
                <w:rFonts w:hint="eastAsia"/>
              </w:rPr>
              <w:t>24</w:t>
            </w:r>
          </w:p>
        </w:tc>
        <w:tc>
          <w:tcPr>
            <w:tcW w:w="0" w:type="auto"/>
          </w:tcPr>
          <w:p w14:paraId="4BD5FADF" w14:textId="7B1B33F6" w:rsidR="004E63DF" w:rsidRPr="004E63DF" w:rsidRDefault="004E63DF" w:rsidP="0027378F">
            <w:pPr>
              <w:pStyle w:val="affd"/>
              <w:jc w:val="center"/>
              <w:rPr>
                <w:rFonts w:hint="eastAsia"/>
              </w:rPr>
            </w:pPr>
            <w:r>
              <w:rPr>
                <w:rFonts w:ascii="Consolas" w:eastAsia="等线" w:hAnsi="Consolas"/>
                <w:color w:val="000000"/>
                <w:sz w:val="22"/>
                <w:szCs w:val="22"/>
              </w:rPr>
              <w:t>001000000000010000000000000001</w:t>
            </w:r>
          </w:p>
        </w:tc>
        <w:tc>
          <w:tcPr>
            <w:tcW w:w="0" w:type="auto"/>
          </w:tcPr>
          <w:p w14:paraId="2D1FB671" w14:textId="47237EC3" w:rsidR="004E63DF" w:rsidRPr="004E63DF" w:rsidRDefault="004E63DF" w:rsidP="0027378F">
            <w:pPr>
              <w:pStyle w:val="affd"/>
              <w:jc w:val="center"/>
              <w:rPr>
                <w:rFonts w:hint="eastAsia"/>
              </w:rPr>
            </w:pPr>
            <w:r>
              <w:rPr>
                <w:rFonts w:ascii="Consolas" w:eastAsia="等线" w:hAnsi="Consolas"/>
                <w:color w:val="000000"/>
                <w:sz w:val="22"/>
                <w:szCs w:val="22"/>
              </w:rPr>
              <w:t>8010001</w:t>
            </w:r>
          </w:p>
        </w:tc>
      </w:tr>
      <w:tr w:rsidR="004E63DF" w:rsidRPr="004E63DF" w14:paraId="384EECBE" w14:textId="34A6E338" w:rsidTr="00DD20FD">
        <w:trPr>
          <w:trHeight w:val="459"/>
        </w:trPr>
        <w:tc>
          <w:tcPr>
            <w:tcW w:w="0" w:type="auto"/>
            <w:noWrap/>
            <w:hideMark/>
          </w:tcPr>
          <w:p w14:paraId="081896C7" w14:textId="77777777" w:rsidR="004E63DF" w:rsidRPr="004E63DF" w:rsidRDefault="004E63DF" w:rsidP="0027378F">
            <w:pPr>
              <w:pStyle w:val="affd"/>
              <w:jc w:val="center"/>
              <w:rPr>
                <w:rFonts w:hint="eastAsia"/>
              </w:rPr>
            </w:pPr>
            <w:r w:rsidRPr="004E63DF">
              <w:rPr>
                <w:rFonts w:hint="eastAsia"/>
              </w:rPr>
              <w:lastRenderedPageBreak/>
              <w:t>ERET</w:t>
            </w:r>
          </w:p>
        </w:tc>
        <w:tc>
          <w:tcPr>
            <w:tcW w:w="0" w:type="auto"/>
            <w:noWrap/>
            <w:hideMark/>
          </w:tcPr>
          <w:p w14:paraId="325D172D" w14:textId="77777777" w:rsidR="004E63DF" w:rsidRPr="004E63DF" w:rsidRDefault="004E63DF" w:rsidP="0027378F">
            <w:pPr>
              <w:pStyle w:val="affd"/>
              <w:jc w:val="center"/>
              <w:rPr>
                <w:rFonts w:hint="eastAsia"/>
              </w:rPr>
            </w:pPr>
            <w:r w:rsidRPr="004E63DF">
              <w:rPr>
                <w:rFonts w:hint="eastAsia"/>
              </w:rPr>
              <w:t>25</w:t>
            </w:r>
          </w:p>
        </w:tc>
        <w:tc>
          <w:tcPr>
            <w:tcW w:w="0" w:type="auto"/>
          </w:tcPr>
          <w:p w14:paraId="66595BD4" w14:textId="5DA56B16" w:rsidR="004E63DF" w:rsidRPr="004E63DF" w:rsidRDefault="004E63DF" w:rsidP="0027378F">
            <w:pPr>
              <w:pStyle w:val="affd"/>
              <w:jc w:val="center"/>
              <w:rPr>
                <w:rFonts w:hint="eastAsia"/>
              </w:rPr>
            </w:pPr>
            <w:r>
              <w:rPr>
                <w:rFonts w:ascii="Consolas" w:eastAsia="等线" w:hAnsi="Consolas"/>
                <w:color w:val="000000"/>
                <w:sz w:val="22"/>
                <w:szCs w:val="22"/>
              </w:rPr>
              <w:t>000000001000000000000010010001</w:t>
            </w:r>
          </w:p>
        </w:tc>
        <w:tc>
          <w:tcPr>
            <w:tcW w:w="0" w:type="auto"/>
          </w:tcPr>
          <w:p w14:paraId="0167B0D7" w14:textId="37C2CF77" w:rsidR="004E63DF" w:rsidRPr="004E63DF" w:rsidRDefault="004E63DF" w:rsidP="0027378F">
            <w:pPr>
              <w:pStyle w:val="affd"/>
              <w:jc w:val="center"/>
              <w:rPr>
                <w:rFonts w:hint="eastAsia"/>
              </w:rPr>
            </w:pPr>
            <w:r>
              <w:rPr>
                <w:rFonts w:ascii="Consolas" w:eastAsia="等线" w:hAnsi="Consolas"/>
                <w:color w:val="000000"/>
                <w:sz w:val="22"/>
                <w:szCs w:val="22"/>
              </w:rPr>
              <w:t>200091</w:t>
            </w:r>
          </w:p>
        </w:tc>
      </w:tr>
      <w:tr w:rsidR="004E63DF" w:rsidRPr="004E63DF" w14:paraId="32A28A1A" w14:textId="01F7E540" w:rsidTr="00DD20FD">
        <w:trPr>
          <w:trHeight w:val="459"/>
        </w:trPr>
        <w:tc>
          <w:tcPr>
            <w:tcW w:w="0" w:type="auto"/>
            <w:noWrap/>
            <w:hideMark/>
          </w:tcPr>
          <w:p w14:paraId="46DD153B" w14:textId="77777777" w:rsidR="004E63DF" w:rsidRPr="004E63DF" w:rsidRDefault="004E63DF" w:rsidP="0027378F">
            <w:pPr>
              <w:pStyle w:val="affd"/>
              <w:jc w:val="center"/>
              <w:rPr>
                <w:rFonts w:hint="eastAsia"/>
              </w:rPr>
            </w:pPr>
            <w:r w:rsidRPr="004E63DF">
              <w:rPr>
                <w:rFonts w:hint="eastAsia"/>
              </w:rPr>
              <w:t>中断响应</w:t>
            </w:r>
            <w:r w:rsidRPr="004E63DF">
              <w:rPr>
                <w:rFonts w:hint="eastAsia"/>
              </w:rPr>
              <w:t>1</w:t>
            </w:r>
          </w:p>
        </w:tc>
        <w:tc>
          <w:tcPr>
            <w:tcW w:w="0" w:type="auto"/>
            <w:noWrap/>
            <w:hideMark/>
          </w:tcPr>
          <w:p w14:paraId="2A845AF7" w14:textId="77777777" w:rsidR="004E63DF" w:rsidRPr="004E63DF" w:rsidRDefault="004E63DF" w:rsidP="0027378F">
            <w:pPr>
              <w:pStyle w:val="affd"/>
              <w:jc w:val="center"/>
              <w:rPr>
                <w:rFonts w:hint="eastAsia"/>
              </w:rPr>
            </w:pPr>
            <w:r w:rsidRPr="004E63DF">
              <w:rPr>
                <w:rFonts w:hint="eastAsia"/>
              </w:rPr>
              <w:t>26</w:t>
            </w:r>
          </w:p>
        </w:tc>
        <w:tc>
          <w:tcPr>
            <w:tcW w:w="0" w:type="auto"/>
          </w:tcPr>
          <w:p w14:paraId="5464EE43" w14:textId="2E0A1B9C" w:rsidR="004E63DF" w:rsidRPr="004E63DF" w:rsidRDefault="004E63DF" w:rsidP="0027378F">
            <w:pPr>
              <w:pStyle w:val="affd"/>
              <w:jc w:val="center"/>
              <w:rPr>
                <w:rFonts w:hint="eastAsia"/>
              </w:rPr>
            </w:pPr>
            <w:r>
              <w:rPr>
                <w:rFonts w:ascii="Consolas" w:eastAsia="等线" w:hAnsi="Consolas"/>
                <w:color w:val="000000"/>
                <w:sz w:val="22"/>
                <w:szCs w:val="22"/>
              </w:rPr>
              <w:t>100000000000000000000001001000</w:t>
            </w:r>
          </w:p>
        </w:tc>
        <w:tc>
          <w:tcPr>
            <w:tcW w:w="0" w:type="auto"/>
          </w:tcPr>
          <w:p w14:paraId="1E22841F" w14:textId="479DCCCA" w:rsidR="004E63DF" w:rsidRPr="004E63DF" w:rsidRDefault="004E63DF" w:rsidP="0027378F">
            <w:pPr>
              <w:pStyle w:val="affd"/>
              <w:jc w:val="center"/>
              <w:rPr>
                <w:rFonts w:hint="eastAsia"/>
              </w:rPr>
            </w:pPr>
            <w:r>
              <w:rPr>
                <w:rFonts w:ascii="Consolas" w:eastAsia="等线" w:hAnsi="Consolas"/>
                <w:color w:val="000000"/>
                <w:sz w:val="22"/>
                <w:szCs w:val="22"/>
              </w:rPr>
              <w:t>20000048</w:t>
            </w:r>
          </w:p>
        </w:tc>
      </w:tr>
      <w:tr w:rsidR="004E63DF" w:rsidRPr="004E63DF" w14:paraId="10173AA7" w14:textId="2D335D42" w:rsidTr="00DD20FD">
        <w:trPr>
          <w:trHeight w:val="459"/>
        </w:trPr>
        <w:tc>
          <w:tcPr>
            <w:tcW w:w="0" w:type="auto"/>
            <w:noWrap/>
            <w:hideMark/>
          </w:tcPr>
          <w:p w14:paraId="2098CF27" w14:textId="77777777" w:rsidR="004E63DF" w:rsidRPr="004E63DF" w:rsidRDefault="004E63DF" w:rsidP="0027378F">
            <w:pPr>
              <w:pStyle w:val="affd"/>
              <w:jc w:val="center"/>
              <w:rPr>
                <w:rFonts w:hint="eastAsia"/>
              </w:rPr>
            </w:pPr>
            <w:r w:rsidRPr="004E63DF">
              <w:rPr>
                <w:rFonts w:hint="eastAsia"/>
              </w:rPr>
              <w:t>中断响应</w:t>
            </w:r>
            <w:r w:rsidRPr="004E63DF">
              <w:rPr>
                <w:rFonts w:hint="eastAsia"/>
              </w:rPr>
              <w:t>2</w:t>
            </w:r>
          </w:p>
        </w:tc>
        <w:tc>
          <w:tcPr>
            <w:tcW w:w="0" w:type="auto"/>
            <w:noWrap/>
            <w:hideMark/>
          </w:tcPr>
          <w:p w14:paraId="214FDE7E" w14:textId="77777777" w:rsidR="004E63DF" w:rsidRPr="004E63DF" w:rsidRDefault="004E63DF" w:rsidP="0027378F">
            <w:pPr>
              <w:pStyle w:val="affd"/>
              <w:jc w:val="center"/>
              <w:rPr>
                <w:rFonts w:hint="eastAsia"/>
              </w:rPr>
            </w:pPr>
            <w:r w:rsidRPr="004E63DF">
              <w:rPr>
                <w:rFonts w:hint="eastAsia"/>
              </w:rPr>
              <w:t>27</w:t>
            </w:r>
          </w:p>
        </w:tc>
        <w:tc>
          <w:tcPr>
            <w:tcW w:w="0" w:type="auto"/>
          </w:tcPr>
          <w:p w14:paraId="336A8EC7" w14:textId="54D209BC" w:rsidR="004E63DF" w:rsidRPr="004E63DF" w:rsidRDefault="004E63DF" w:rsidP="0027378F">
            <w:pPr>
              <w:pStyle w:val="affd"/>
              <w:jc w:val="center"/>
              <w:rPr>
                <w:rFonts w:hint="eastAsia"/>
              </w:rPr>
            </w:pPr>
            <w:r>
              <w:rPr>
                <w:rFonts w:ascii="Consolas" w:eastAsia="等线" w:hAnsi="Consolas"/>
                <w:color w:val="000000"/>
                <w:sz w:val="22"/>
                <w:szCs w:val="22"/>
              </w:rPr>
              <w:t>000000001000000000000000100001</w:t>
            </w:r>
          </w:p>
        </w:tc>
        <w:tc>
          <w:tcPr>
            <w:tcW w:w="0" w:type="auto"/>
          </w:tcPr>
          <w:p w14:paraId="268D7CD1" w14:textId="0BC642F1" w:rsidR="004E63DF" w:rsidRPr="004E63DF" w:rsidRDefault="004E63DF" w:rsidP="0027378F">
            <w:pPr>
              <w:pStyle w:val="affd"/>
              <w:jc w:val="center"/>
              <w:rPr>
                <w:rFonts w:hint="eastAsia"/>
              </w:rPr>
            </w:pPr>
            <w:r>
              <w:rPr>
                <w:rFonts w:ascii="Consolas" w:eastAsia="等线" w:hAnsi="Consolas"/>
                <w:color w:val="000000"/>
                <w:sz w:val="22"/>
                <w:szCs w:val="22"/>
              </w:rPr>
              <w:t>200021</w:t>
            </w:r>
          </w:p>
        </w:tc>
      </w:tr>
    </w:tbl>
    <w:p w14:paraId="4EA8161A" w14:textId="77777777" w:rsidR="005F6F5B" w:rsidRDefault="00821469" w:rsidP="00821469">
      <w:pPr>
        <w:pStyle w:val="affd"/>
      </w:pPr>
      <w:r>
        <w:tab/>
      </w:r>
    </w:p>
    <w:p w14:paraId="5D641C8D" w14:textId="5732B073" w:rsidR="004E63DF" w:rsidRPr="00821469" w:rsidRDefault="00821469" w:rsidP="005F6F5B">
      <w:pPr>
        <w:pStyle w:val="affd"/>
        <w:ind w:firstLine="420"/>
        <w:rPr>
          <w:rFonts w:hint="eastAsia"/>
        </w:rPr>
      </w:pPr>
      <w:r w:rsidRPr="00821469">
        <w:rPr>
          <w:rFonts w:hint="eastAsia"/>
        </w:rPr>
        <w:t>单总线</w:t>
      </w:r>
      <w:r w:rsidRPr="00821469">
        <w:rPr>
          <w:rFonts w:hint="eastAsia"/>
        </w:rPr>
        <w:t>RISC-V</w:t>
      </w:r>
      <w:r w:rsidRPr="00821469">
        <w:rPr>
          <w:rFonts w:hint="eastAsia"/>
        </w:rPr>
        <w:t>三级时序产生器</w:t>
      </w:r>
      <w:r>
        <w:rPr>
          <w:rFonts w:hint="eastAsia"/>
        </w:rPr>
        <w:t>输出函数真值表</w:t>
      </w:r>
      <w:r>
        <w:rPr>
          <w:rFonts w:hint="eastAsia"/>
        </w:rPr>
        <w:t>如</w:t>
      </w:r>
      <w:r>
        <w:fldChar w:fldCharType="begin"/>
      </w:r>
      <w:r>
        <w:instrText xml:space="preserve"> </w:instrText>
      </w:r>
      <w:r>
        <w:rPr>
          <w:rFonts w:hint="eastAsia"/>
        </w:rPr>
        <w:instrText>REF _Ref88302725 \h</w:instrText>
      </w:r>
      <w:r>
        <w:instrText xml:space="preserve"> </w:instrText>
      </w:r>
      <w:r>
        <w:fldChar w:fldCharType="separate"/>
      </w:r>
      <w:r>
        <w:rPr>
          <w:rFonts w:hint="eastAsia"/>
        </w:rPr>
        <w:t>表</w:t>
      </w:r>
      <w:r>
        <w:rPr>
          <w:rFonts w:hint="eastAsia"/>
        </w:rPr>
        <w:t>1.</w:t>
      </w:r>
      <w:r>
        <w:rPr>
          <w:noProof/>
        </w:rPr>
        <w:t>4</w:t>
      </w:r>
      <w:r>
        <w:fldChar w:fldCharType="end"/>
      </w:r>
      <w:r>
        <w:rPr>
          <w:rFonts w:hint="eastAsia"/>
        </w:rPr>
        <w:t>。</w:t>
      </w:r>
    </w:p>
    <w:p w14:paraId="7F52C3B9" w14:textId="37134469" w:rsidR="00821469" w:rsidRDefault="00821469" w:rsidP="00821469">
      <w:pPr>
        <w:pStyle w:val="aff1"/>
        <w:spacing w:before="91" w:after="91"/>
      </w:pPr>
      <w:bookmarkStart w:id="51" w:name="_Ref88302725"/>
      <w:r>
        <w:rPr>
          <w:rFonts w:hint="eastAsia"/>
        </w:rPr>
        <w:t>表1.</w:t>
      </w:r>
      <w:r>
        <w:fldChar w:fldCharType="begin"/>
      </w:r>
      <w:r>
        <w:instrText xml:space="preserve"> </w:instrText>
      </w:r>
      <w:r>
        <w:rPr>
          <w:rFonts w:hint="eastAsia"/>
        </w:rPr>
        <w:instrText>SEQ 表1. \* ARABIC</w:instrText>
      </w:r>
      <w:r>
        <w:instrText xml:space="preserve"> </w:instrText>
      </w:r>
      <w:r>
        <w:fldChar w:fldCharType="separate"/>
      </w:r>
      <w:r>
        <w:rPr>
          <w:noProof/>
        </w:rPr>
        <w:t>4</w:t>
      </w:r>
      <w:r>
        <w:fldChar w:fldCharType="end"/>
      </w:r>
      <w:bookmarkEnd w:id="51"/>
      <w:r>
        <w:t xml:space="preserve"> </w:t>
      </w:r>
      <w:r w:rsidRPr="00821469">
        <w:rPr>
          <w:rFonts w:hint="eastAsia"/>
        </w:rPr>
        <w:t>单总线RISC-V三级时序产生器</w:t>
      </w:r>
      <w:r>
        <w:rPr>
          <w:rFonts w:hint="eastAsia"/>
        </w:rPr>
        <w:t>输出函数真值表</w:t>
      </w:r>
    </w:p>
    <w:tbl>
      <w:tblPr>
        <w:tblStyle w:val="afff2"/>
        <w:tblW w:w="5000" w:type="pct"/>
        <w:tblLook w:val="04A0" w:firstRow="1" w:lastRow="0" w:firstColumn="1" w:lastColumn="0" w:noHBand="0" w:noVBand="1"/>
      </w:tblPr>
      <w:tblGrid>
        <w:gridCol w:w="568"/>
        <w:gridCol w:w="568"/>
        <w:gridCol w:w="568"/>
        <w:gridCol w:w="567"/>
        <w:gridCol w:w="1242"/>
        <w:gridCol w:w="718"/>
        <w:gridCol w:w="866"/>
        <w:gridCol w:w="718"/>
        <w:gridCol w:w="866"/>
        <w:gridCol w:w="567"/>
        <w:gridCol w:w="567"/>
        <w:gridCol w:w="567"/>
        <w:gridCol w:w="567"/>
      </w:tblGrid>
      <w:tr w:rsidR="00821469" w:rsidRPr="00821469" w14:paraId="1B2D274D" w14:textId="77777777" w:rsidTr="00821469">
        <w:trPr>
          <w:trHeight w:val="324"/>
        </w:trPr>
        <w:tc>
          <w:tcPr>
            <w:tcW w:w="1962" w:type="pct"/>
            <w:gridSpan w:val="5"/>
            <w:noWrap/>
            <w:hideMark/>
          </w:tcPr>
          <w:p w14:paraId="1ADE383C" w14:textId="77777777" w:rsidR="00821469" w:rsidRPr="00821469" w:rsidRDefault="00821469" w:rsidP="00821469">
            <w:pPr>
              <w:pStyle w:val="affd"/>
              <w:jc w:val="center"/>
            </w:pPr>
            <w:r w:rsidRPr="00821469">
              <w:rPr>
                <w:rFonts w:hint="eastAsia"/>
              </w:rPr>
              <w:t>当前状态</w:t>
            </w:r>
            <w:r w:rsidRPr="00821469">
              <w:rPr>
                <w:rFonts w:hint="eastAsia"/>
              </w:rPr>
              <w:t>(</w:t>
            </w:r>
            <w:proofErr w:type="gramStart"/>
            <w:r w:rsidRPr="00821469">
              <w:rPr>
                <w:rFonts w:hint="eastAsia"/>
              </w:rPr>
              <w:t>现态</w:t>
            </w:r>
            <w:proofErr w:type="gramEnd"/>
            <w:r w:rsidRPr="00821469">
              <w:rPr>
                <w:rFonts w:hint="eastAsia"/>
              </w:rPr>
              <w:t>)</w:t>
            </w:r>
          </w:p>
        </w:tc>
        <w:tc>
          <w:tcPr>
            <w:tcW w:w="3038" w:type="pct"/>
            <w:gridSpan w:val="8"/>
            <w:noWrap/>
            <w:hideMark/>
          </w:tcPr>
          <w:p w14:paraId="11A39CA4" w14:textId="3E411FA0" w:rsidR="00821469" w:rsidRPr="00821469" w:rsidRDefault="00821469" w:rsidP="00821469">
            <w:pPr>
              <w:pStyle w:val="affd"/>
              <w:jc w:val="center"/>
              <w:rPr>
                <w:rFonts w:hint="eastAsia"/>
              </w:rPr>
            </w:pPr>
            <w:r w:rsidRPr="00821469">
              <w:rPr>
                <w:rFonts w:hint="eastAsia"/>
              </w:rPr>
              <w:t>输出</w:t>
            </w:r>
          </w:p>
        </w:tc>
      </w:tr>
      <w:tr w:rsidR="00821469" w:rsidRPr="00821469" w14:paraId="26E0F905" w14:textId="77777777" w:rsidTr="00821469">
        <w:trPr>
          <w:trHeight w:val="600"/>
        </w:trPr>
        <w:tc>
          <w:tcPr>
            <w:tcW w:w="317" w:type="pct"/>
            <w:noWrap/>
            <w:hideMark/>
          </w:tcPr>
          <w:p w14:paraId="2E497603" w14:textId="77777777" w:rsidR="00821469" w:rsidRPr="00821469" w:rsidRDefault="00821469" w:rsidP="00821469">
            <w:pPr>
              <w:pStyle w:val="affd"/>
              <w:jc w:val="center"/>
              <w:rPr>
                <w:rFonts w:ascii="仿宋" w:eastAsia="仿宋" w:hAnsi="仿宋" w:hint="eastAsia"/>
              </w:rPr>
            </w:pPr>
            <w:r w:rsidRPr="00821469">
              <w:rPr>
                <w:rFonts w:ascii="仿宋" w:eastAsia="仿宋" w:hAnsi="仿宋" w:hint="eastAsia"/>
              </w:rPr>
              <w:t>S3</w:t>
            </w:r>
          </w:p>
        </w:tc>
        <w:tc>
          <w:tcPr>
            <w:tcW w:w="317" w:type="pct"/>
            <w:noWrap/>
            <w:hideMark/>
          </w:tcPr>
          <w:p w14:paraId="53411E0A" w14:textId="77777777" w:rsidR="00821469" w:rsidRPr="00821469" w:rsidRDefault="00821469" w:rsidP="00821469">
            <w:pPr>
              <w:pStyle w:val="affd"/>
              <w:jc w:val="center"/>
              <w:rPr>
                <w:rFonts w:ascii="仿宋" w:eastAsia="仿宋" w:hAnsi="仿宋" w:hint="eastAsia"/>
              </w:rPr>
            </w:pPr>
            <w:r w:rsidRPr="00821469">
              <w:rPr>
                <w:rFonts w:ascii="仿宋" w:eastAsia="仿宋" w:hAnsi="仿宋" w:hint="eastAsia"/>
              </w:rPr>
              <w:t>S2</w:t>
            </w:r>
          </w:p>
        </w:tc>
        <w:tc>
          <w:tcPr>
            <w:tcW w:w="317" w:type="pct"/>
            <w:noWrap/>
            <w:hideMark/>
          </w:tcPr>
          <w:p w14:paraId="042A5461" w14:textId="77777777" w:rsidR="00821469" w:rsidRPr="00821469" w:rsidRDefault="00821469" w:rsidP="00821469">
            <w:pPr>
              <w:pStyle w:val="affd"/>
              <w:jc w:val="center"/>
              <w:rPr>
                <w:rFonts w:ascii="仿宋" w:eastAsia="仿宋" w:hAnsi="仿宋" w:hint="eastAsia"/>
              </w:rPr>
            </w:pPr>
            <w:r w:rsidRPr="00821469">
              <w:rPr>
                <w:rFonts w:ascii="仿宋" w:eastAsia="仿宋" w:hAnsi="仿宋" w:hint="eastAsia"/>
              </w:rPr>
              <w:t>S1</w:t>
            </w:r>
          </w:p>
        </w:tc>
        <w:tc>
          <w:tcPr>
            <w:tcW w:w="317" w:type="pct"/>
            <w:noWrap/>
            <w:hideMark/>
          </w:tcPr>
          <w:p w14:paraId="66F3D28B" w14:textId="77777777" w:rsidR="00821469" w:rsidRPr="00821469" w:rsidRDefault="00821469" w:rsidP="00821469">
            <w:pPr>
              <w:pStyle w:val="affd"/>
              <w:jc w:val="center"/>
              <w:rPr>
                <w:rFonts w:ascii="仿宋" w:eastAsia="仿宋" w:hAnsi="仿宋" w:hint="eastAsia"/>
              </w:rPr>
            </w:pPr>
            <w:r w:rsidRPr="00821469">
              <w:rPr>
                <w:rFonts w:ascii="仿宋" w:eastAsia="仿宋" w:hAnsi="仿宋" w:hint="eastAsia"/>
              </w:rPr>
              <w:t>S0</w:t>
            </w:r>
          </w:p>
        </w:tc>
        <w:tc>
          <w:tcPr>
            <w:tcW w:w="693" w:type="pct"/>
            <w:hideMark/>
          </w:tcPr>
          <w:p w14:paraId="32E11F60" w14:textId="77777777" w:rsidR="00821469" w:rsidRPr="00821469" w:rsidRDefault="00821469" w:rsidP="00821469">
            <w:pPr>
              <w:pStyle w:val="affd"/>
              <w:jc w:val="center"/>
              <w:rPr>
                <w:rFonts w:ascii="仿宋" w:eastAsia="仿宋" w:hAnsi="仿宋" w:hint="eastAsia"/>
              </w:rPr>
            </w:pPr>
            <w:proofErr w:type="gramStart"/>
            <w:r w:rsidRPr="00821469">
              <w:rPr>
                <w:rFonts w:ascii="仿宋" w:eastAsia="仿宋" w:hAnsi="仿宋" w:hint="eastAsia"/>
              </w:rPr>
              <w:t>现态</w:t>
            </w:r>
            <w:proofErr w:type="gramEnd"/>
            <w:r w:rsidRPr="00821469">
              <w:rPr>
                <w:rFonts w:ascii="仿宋" w:eastAsia="仿宋" w:hAnsi="仿宋" w:hint="eastAsia"/>
              </w:rPr>
              <w:br/>
              <w:t>10进制</w:t>
            </w:r>
          </w:p>
        </w:tc>
        <w:tc>
          <w:tcPr>
            <w:tcW w:w="401" w:type="pct"/>
            <w:noWrap/>
            <w:hideMark/>
          </w:tcPr>
          <w:p w14:paraId="017D698A" w14:textId="77777777" w:rsidR="00821469" w:rsidRPr="00821469" w:rsidRDefault="00821469" w:rsidP="00821469">
            <w:pPr>
              <w:pStyle w:val="affd"/>
              <w:jc w:val="center"/>
              <w:rPr>
                <w:rFonts w:ascii="仿宋" w:eastAsia="仿宋" w:hAnsi="仿宋" w:hint="eastAsia"/>
              </w:rPr>
            </w:pPr>
            <w:proofErr w:type="spellStart"/>
            <w:r w:rsidRPr="00821469">
              <w:rPr>
                <w:rFonts w:ascii="仿宋" w:eastAsia="仿宋" w:hAnsi="仿宋" w:hint="eastAsia"/>
              </w:rPr>
              <w:t>Mif</w:t>
            </w:r>
            <w:proofErr w:type="spellEnd"/>
          </w:p>
        </w:tc>
        <w:tc>
          <w:tcPr>
            <w:tcW w:w="484" w:type="pct"/>
            <w:noWrap/>
            <w:hideMark/>
          </w:tcPr>
          <w:p w14:paraId="4346876F" w14:textId="77777777" w:rsidR="00821469" w:rsidRPr="00821469" w:rsidRDefault="00821469" w:rsidP="00821469">
            <w:pPr>
              <w:pStyle w:val="affd"/>
              <w:jc w:val="center"/>
              <w:rPr>
                <w:rFonts w:ascii="仿宋" w:eastAsia="仿宋" w:hAnsi="仿宋" w:hint="eastAsia"/>
              </w:rPr>
            </w:pPr>
            <w:proofErr w:type="spellStart"/>
            <w:r w:rsidRPr="00821469">
              <w:rPr>
                <w:rFonts w:ascii="仿宋" w:eastAsia="仿宋" w:hAnsi="仿宋" w:hint="eastAsia"/>
              </w:rPr>
              <w:t>Mcal</w:t>
            </w:r>
            <w:proofErr w:type="spellEnd"/>
          </w:p>
        </w:tc>
        <w:tc>
          <w:tcPr>
            <w:tcW w:w="401" w:type="pct"/>
            <w:noWrap/>
            <w:hideMark/>
          </w:tcPr>
          <w:p w14:paraId="03C67EED" w14:textId="77777777" w:rsidR="00821469" w:rsidRPr="00821469" w:rsidRDefault="00821469" w:rsidP="00821469">
            <w:pPr>
              <w:pStyle w:val="affd"/>
              <w:jc w:val="center"/>
              <w:rPr>
                <w:rFonts w:ascii="仿宋" w:eastAsia="仿宋" w:hAnsi="仿宋" w:hint="eastAsia"/>
              </w:rPr>
            </w:pPr>
            <w:r w:rsidRPr="00821469">
              <w:rPr>
                <w:rFonts w:ascii="仿宋" w:eastAsia="仿宋" w:hAnsi="仿宋" w:hint="eastAsia"/>
              </w:rPr>
              <w:t>Mex</w:t>
            </w:r>
          </w:p>
        </w:tc>
        <w:tc>
          <w:tcPr>
            <w:tcW w:w="484" w:type="pct"/>
            <w:noWrap/>
            <w:hideMark/>
          </w:tcPr>
          <w:p w14:paraId="7100019E" w14:textId="77777777" w:rsidR="00821469" w:rsidRPr="00821469" w:rsidRDefault="00821469" w:rsidP="00821469">
            <w:pPr>
              <w:pStyle w:val="affd"/>
              <w:jc w:val="center"/>
              <w:rPr>
                <w:rFonts w:ascii="仿宋" w:eastAsia="仿宋" w:hAnsi="仿宋" w:hint="eastAsia"/>
              </w:rPr>
            </w:pPr>
            <w:r w:rsidRPr="00821469">
              <w:rPr>
                <w:rFonts w:ascii="仿宋" w:eastAsia="仿宋" w:hAnsi="仿宋" w:hint="eastAsia"/>
              </w:rPr>
              <w:t>Mint</w:t>
            </w:r>
          </w:p>
        </w:tc>
        <w:tc>
          <w:tcPr>
            <w:tcW w:w="317" w:type="pct"/>
            <w:noWrap/>
            <w:hideMark/>
          </w:tcPr>
          <w:p w14:paraId="284AFB18" w14:textId="77777777" w:rsidR="00821469" w:rsidRPr="00821469" w:rsidRDefault="00821469" w:rsidP="00821469">
            <w:pPr>
              <w:pStyle w:val="affd"/>
              <w:jc w:val="center"/>
              <w:rPr>
                <w:rFonts w:ascii="仿宋" w:eastAsia="仿宋" w:hAnsi="仿宋" w:hint="eastAsia"/>
              </w:rPr>
            </w:pPr>
            <w:r w:rsidRPr="00821469">
              <w:rPr>
                <w:rFonts w:ascii="仿宋" w:eastAsia="仿宋" w:hAnsi="仿宋" w:hint="eastAsia"/>
              </w:rPr>
              <w:t>T1</w:t>
            </w:r>
          </w:p>
        </w:tc>
        <w:tc>
          <w:tcPr>
            <w:tcW w:w="317" w:type="pct"/>
            <w:noWrap/>
            <w:hideMark/>
          </w:tcPr>
          <w:p w14:paraId="5F8F8263" w14:textId="77777777" w:rsidR="00821469" w:rsidRPr="00821469" w:rsidRDefault="00821469" w:rsidP="00821469">
            <w:pPr>
              <w:pStyle w:val="affd"/>
              <w:jc w:val="center"/>
              <w:rPr>
                <w:rFonts w:ascii="仿宋" w:eastAsia="仿宋" w:hAnsi="仿宋" w:hint="eastAsia"/>
              </w:rPr>
            </w:pPr>
            <w:r w:rsidRPr="00821469">
              <w:rPr>
                <w:rFonts w:ascii="仿宋" w:eastAsia="仿宋" w:hAnsi="仿宋" w:hint="eastAsia"/>
              </w:rPr>
              <w:t>T2</w:t>
            </w:r>
          </w:p>
        </w:tc>
        <w:tc>
          <w:tcPr>
            <w:tcW w:w="317" w:type="pct"/>
            <w:noWrap/>
            <w:hideMark/>
          </w:tcPr>
          <w:p w14:paraId="1F89F26C" w14:textId="77777777" w:rsidR="00821469" w:rsidRPr="00821469" w:rsidRDefault="00821469" w:rsidP="00821469">
            <w:pPr>
              <w:pStyle w:val="affd"/>
              <w:jc w:val="center"/>
              <w:rPr>
                <w:rFonts w:ascii="仿宋" w:eastAsia="仿宋" w:hAnsi="仿宋" w:hint="eastAsia"/>
              </w:rPr>
            </w:pPr>
            <w:r w:rsidRPr="00821469">
              <w:rPr>
                <w:rFonts w:ascii="仿宋" w:eastAsia="仿宋" w:hAnsi="仿宋" w:hint="eastAsia"/>
              </w:rPr>
              <w:t>T3</w:t>
            </w:r>
          </w:p>
        </w:tc>
        <w:tc>
          <w:tcPr>
            <w:tcW w:w="317" w:type="pct"/>
            <w:noWrap/>
            <w:hideMark/>
          </w:tcPr>
          <w:p w14:paraId="0A25E6A4" w14:textId="77777777" w:rsidR="00821469" w:rsidRPr="00821469" w:rsidRDefault="00821469" w:rsidP="00821469">
            <w:pPr>
              <w:pStyle w:val="affd"/>
              <w:jc w:val="center"/>
              <w:rPr>
                <w:rFonts w:ascii="仿宋" w:eastAsia="仿宋" w:hAnsi="仿宋" w:hint="eastAsia"/>
              </w:rPr>
            </w:pPr>
            <w:r w:rsidRPr="00821469">
              <w:rPr>
                <w:rFonts w:ascii="仿宋" w:eastAsia="仿宋" w:hAnsi="仿宋" w:hint="eastAsia"/>
              </w:rPr>
              <w:t>T4</w:t>
            </w:r>
          </w:p>
        </w:tc>
      </w:tr>
      <w:tr w:rsidR="00821469" w:rsidRPr="00821469" w14:paraId="0594EFAE" w14:textId="77777777" w:rsidTr="00821469">
        <w:trPr>
          <w:trHeight w:val="336"/>
        </w:trPr>
        <w:tc>
          <w:tcPr>
            <w:tcW w:w="317" w:type="pct"/>
            <w:noWrap/>
            <w:hideMark/>
          </w:tcPr>
          <w:p w14:paraId="1FBDEBAB"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0</w:t>
            </w:r>
          </w:p>
        </w:tc>
        <w:tc>
          <w:tcPr>
            <w:tcW w:w="317" w:type="pct"/>
            <w:noWrap/>
            <w:hideMark/>
          </w:tcPr>
          <w:p w14:paraId="5406B119"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0</w:t>
            </w:r>
          </w:p>
        </w:tc>
        <w:tc>
          <w:tcPr>
            <w:tcW w:w="317" w:type="pct"/>
            <w:noWrap/>
            <w:hideMark/>
          </w:tcPr>
          <w:p w14:paraId="1FC4EBD8"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0</w:t>
            </w:r>
          </w:p>
        </w:tc>
        <w:tc>
          <w:tcPr>
            <w:tcW w:w="317" w:type="pct"/>
            <w:noWrap/>
            <w:hideMark/>
          </w:tcPr>
          <w:p w14:paraId="60987630"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0</w:t>
            </w:r>
          </w:p>
        </w:tc>
        <w:tc>
          <w:tcPr>
            <w:tcW w:w="693" w:type="pct"/>
            <w:noWrap/>
            <w:hideMark/>
          </w:tcPr>
          <w:p w14:paraId="53FAFC88" w14:textId="77777777" w:rsidR="00821469" w:rsidRPr="00821469" w:rsidRDefault="00821469" w:rsidP="00821469">
            <w:pPr>
              <w:pStyle w:val="affd"/>
              <w:jc w:val="center"/>
              <w:rPr>
                <w:rFonts w:hint="eastAsia"/>
              </w:rPr>
            </w:pPr>
            <w:r w:rsidRPr="00821469">
              <w:rPr>
                <w:rFonts w:hint="eastAsia"/>
              </w:rPr>
              <w:t>0</w:t>
            </w:r>
          </w:p>
        </w:tc>
        <w:tc>
          <w:tcPr>
            <w:tcW w:w="401" w:type="pct"/>
            <w:noWrap/>
            <w:hideMark/>
          </w:tcPr>
          <w:p w14:paraId="5EB6D93A" w14:textId="77777777" w:rsidR="00821469" w:rsidRPr="00821469" w:rsidRDefault="00821469" w:rsidP="00821469">
            <w:pPr>
              <w:pStyle w:val="affd"/>
              <w:jc w:val="center"/>
              <w:rPr>
                <w:rFonts w:hint="eastAsia"/>
              </w:rPr>
            </w:pPr>
            <w:r w:rsidRPr="00821469">
              <w:rPr>
                <w:rFonts w:hint="eastAsia"/>
              </w:rPr>
              <w:t>1</w:t>
            </w:r>
          </w:p>
        </w:tc>
        <w:tc>
          <w:tcPr>
            <w:tcW w:w="484" w:type="pct"/>
            <w:noWrap/>
            <w:hideMark/>
          </w:tcPr>
          <w:p w14:paraId="27B86E86" w14:textId="63905DF9" w:rsidR="00821469" w:rsidRPr="00821469" w:rsidRDefault="00821469" w:rsidP="00821469">
            <w:pPr>
              <w:pStyle w:val="affd"/>
              <w:jc w:val="center"/>
              <w:rPr>
                <w:rFonts w:hint="eastAsia"/>
              </w:rPr>
            </w:pPr>
          </w:p>
        </w:tc>
        <w:tc>
          <w:tcPr>
            <w:tcW w:w="401" w:type="pct"/>
            <w:noWrap/>
            <w:hideMark/>
          </w:tcPr>
          <w:p w14:paraId="6974C618" w14:textId="34720475" w:rsidR="00821469" w:rsidRPr="00821469" w:rsidRDefault="00821469" w:rsidP="00821469">
            <w:pPr>
              <w:pStyle w:val="affd"/>
              <w:jc w:val="center"/>
              <w:rPr>
                <w:rFonts w:hint="eastAsia"/>
              </w:rPr>
            </w:pPr>
          </w:p>
        </w:tc>
        <w:tc>
          <w:tcPr>
            <w:tcW w:w="484" w:type="pct"/>
            <w:noWrap/>
            <w:hideMark/>
          </w:tcPr>
          <w:p w14:paraId="3FE0887F" w14:textId="1521BEAB" w:rsidR="00821469" w:rsidRPr="00821469" w:rsidRDefault="00821469" w:rsidP="00821469">
            <w:pPr>
              <w:pStyle w:val="affd"/>
              <w:jc w:val="center"/>
              <w:rPr>
                <w:rFonts w:hint="eastAsia"/>
              </w:rPr>
            </w:pPr>
          </w:p>
        </w:tc>
        <w:tc>
          <w:tcPr>
            <w:tcW w:w="317" w:type="pct"/>
            <w:noWrap/>
            <w:hideMark/>
          </w:tcPr>
          <w:p w14:paraId="23E13AB1" w14:textId="77777777" w:rsidR="00821469" w:rsidRPr="00821469" w:rsidRDefault="00821469" w:rsidP="00821469">
            <w:pPr>
              <w:pStyle w:val="affd"/>
              <w:jc w:val="center"/>
              <w:rPr>
                <w:rFonts w:hint="eastAsia"/>
              </w:rPr>
            </w:pPr>
            <w:r w:rsidRPr="00821469">
              <w:rPr>
                <w:rFonts w:hint="eastAsia"/>
              </w:rPr>
              <w:t>1</w:t>
            </w:r>
          </w:p>
        </w:tc>
        <w:tc>
          <w:tcPr>
            <w:tcW w:w="317" w:type="pct"/>
            <w:noWrap/>
            <w:hideMark/>
          </w:tcPr>
          <w:p w14:paraId="129567E1" w14:textId="4A9C6882" w:rsidR="00821469" w:rsidRPr="00821469" w:rsidRDefault="00821469" w:rsidP="00821469">
            <w:pPr>
              <w:pStyle w:val="affd"/>
              <w:jc w:val="center"/>
              <w:rPr>
                <w:rFonts w:hint="eastAsia"/>
              </w:rPr>
            </w:pPr>
          </w:p>
        </w:tc>
        <w:tc>
          <w:tcPr>
            <w:tcW w:w="317" w:type="pct"/>
            <w:noWrap/>
            <w:hideMark/>
          </w:tcPr>
          <w:p w14:paraId="08BED279" w14:textId="6D621A84" w:rsidR="00821469" w:rsidRPr="00821469" w:rsidRDefault="00821469" w:rsidP="00821469">
            <w:pPr>
              <w:pStyle w:val="affd"/>
              <w:jc w:val="center"/>
              <w:rPr>
                <w:rFonts w:hint="eastAsia"/>
              </w:rPr>
            </w:pPr>
          </w:p>
        </w:tc>
        <w:tc>
          <w:tcPr>
            <w:tcW w:w="317" w:type="pct"/>
            <w:noWrap/>
            <w:hideMark/>
          </w:tcPr>
          <w:p w14:paraId="1B9D141F" w14:textId="67A02B3E" w:rsidR="00821469" w:rsidRPr="00821469" w:rsidRDefault="00821469" w:rsidP="00821469">
            <w:pPr>
              <w:pStyle w:val="affd"/>
              <w:jc w:val="center"/>
              <w:rPr>
                <w:rFonts w:hint="eastAsia"/>
              </w:rPr>
            </w:pPr>
          </w:p>
        </w:tc>
      </w:tr>
      <w:tr w:rsidR="00821469" w:rsidRPr="00821469" w14:paraId="40336906" w14:textId="77777777" w:rsidTr="00821469">
        <w:trPr>
          <w:trHeight w:val="324"/>
        </w:trPr>
        <w:tc>
          <w:tcPr>
            <w:tcW w:w="317" w:type="pct"/>
            <w:noWrap/>
            <w:hideMark/>
          </w:tcPr>
          <w:p w14:paraId="3DBB932B"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0</w:t>
            </w:r>
          </w:p>
        </w:tc>
        <w:tc>
          <w:tcPr>
            <w:tcW w:w="317" w:type="pct"/>
            <w:noWrap/>
            <w:hideMark/>
          </w:tcPr>
          <w:p w14:paraId="6009B1DC"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0</w:t>
            </w:r>
          </w:p>
        </w:tc>
        <w:tc>
          <w:tcPr>
            <w:tcW w:w="317" w:type="pct"/>
            <w:noWrap/>
            <w:hideMark/>
          </w:tcPr>
          <w:p w14:paraId="6EF92B92"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0</w:t>
            </w:r>
          </w:p>
        </w:tc>
        <w:tc>
          <w:tcPr>
            <w:tcW w:w="317" w:type="pct"/>
            <w:noWrap/>
            <w:hideMark/>
          </w:tcPr>
          <w:p w14:paraId="68097A65"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1</w:t>
            </w:r>
          </w:p>
        </w:tc>
        <w:tc>
          <w:tcPr>
            <w:tcW w:w="693" w:type="pct"/>
            <w:noWrap/>
            <w:hideMark/>
          </w:tcPr>
          <w:p w14:paraId="4EA9665B" w14:textId="77777777" w:rsidR="00821469" w:rsidRPr="00821469" w:rsidRDefault="00821469" w:rsidP="00821469">
            <w:pPr>
              <w:pStyle w:val="affd"/>
              <w:jc w:val="center"/>
              <w:rPr>
                <w:rFonts w:hint="eastAsia"/>
              </w:rPr>
            </w:pPr>
            <w:r w:rsidRPr="00821469">
              <w:rPr>
                <w:rFonts w:hint="eastAsia"/>
              </w:rPr>
              <w:t>1</w:t>
            </w:r>
          </w:p>
        </w:tc>
        <w:tc>
          <w:tcPr>
            <w:tcW w:w="401" w:type="pct"/>
            <w:noWrap/>
            <w:hideMark/>
          </w:tcPr>
          <w:p w14:paraId="53C89FF4" w14:textId="77777777" w:rsidR="00821469" w:rsidRPr="00821469" w:rsidRDefault="00821469" w:rsidP="00821469">
            <w:pPr>
              <w:pStyle w:val="affd"/>
              <w:jc w:val="center"/>
              <w:rPr>
                <w:rFonts w:hint="eastAsia"/>
              </w:rPr>
            </w:pPr>
            <w:r w:rsidRPr="00821469">
              <w:rPr>
                <w:rFonts w:hint="eastAsia"/>
              </w:rPr>
              <w:t>1</w:t>
            </w:r>
          </w:p>
        </w:tc>
        <w:tc>
          <w:tcPr>
            <w:tcW w:w="484" w:type="pct"/>
            <w:noWrap/>
            <w:hideMark/>
          </w:tcPr>
          <w:p w14:paraId="52AD26E3" w14:textId="06A7DBF1" w:rsidR="00821469" w:rsidRPr="00821469" w:rsidRDefault="00821469" w:rsidP="00821469">
            <w:pPr>
              <w:pStyle w:val="affd"/>
              <w:jc w:val="center"/>
              <w:rPr>
                <w:rFonts w:hint="eastAsia"/>
              </w:rPr>
            </w:pPr>
          </w:p>
        </w:tc>
        <w:tc>
          <w:tcPr>
            <w:tcW w:w="401" w:type="pct"/>
            <w:noWrap/>
            <w:hideMark/>
          </w:tcPr>
          <w:p w14:paraId="57B9A4BC" w14:textId="70AD6E09" w:rsidR="00821469" w:rsidRPr="00821469" w:rsidRDefault="00821469" w:rsidP="00821469">
            <w:pPr>
              <w:pStyle w:val="affd"/>
              <w:jc w:val="center"/>
              <w:rPr>
                <w:rFonts w:hint="eastAsia"/>
              </w:rPr>
            </w:pPr>
          </w:p>
        </w:tc>
        <w:tc>
          <w:tcPr>
            <w:tcW w:w="484" w:type="pct"/>
            <w:noWrap/>
            <w:hideMark/>
          </w:tcPr>
          <w:p w14:paraId="07F1AB13" w14:textId="48634608" w:rsidR="00821469" w:rsidRPr="00821469" w:rsidRDefault="00821469" w:rsidP="00821469">
            <w:pPr>
              <w:pStyle w:val="affd"/>
              <w:jc w:val="center"/>
              <w:rPr>
                <w:rFonts w:hint="eastAsia"/>
              </w:rPr>
            </w:pPr>
          </w:p>
        </w:tc>
        <w:tc>
          <w:tcPr>
            <w:tcW w:w="317" w:type="pct"/>
            <w:noWrap/>
            <w:hideMark/>
          </w:tcPr>
          <w:p w14:paraId="5D3CA528" w14:textId="23827700" w:rsidR="00821469" w:rsidRPr="00821469" w:rsidRDefault="00821469" w:rsidP="00821469">
            <w:pPr>
              <w:pStyle w:val="affd"/>
              <w:jc w:val="center"/>
              <w:rPr>
                <w:rFonts w:hint="eastAsia"/>
              </w:rPr>
            </w:pPr>
          </w:p>
        </w:tc>
        <w:tc>
          <w:tcPr>
            <w:tcW w:w="317" w:type="pct"/>
            <w:noWrap/>
            <w:hideMark/>
          </w:tcPr>
          <w:p w14:paraId="7A98E4A4" w14:textId="77777777" w:rsidR="00821469" w:rsidRPr="00821469" w:rsidRDefault="00821469" w:rsidP="00821469">
            <w:pPr>
              <w:pStyle w:val="affd"/>
              <w:jc w:val="center"/>
              <w:rPr>
                <w:rFonts w:hint="eastAsia"/>
              </w:rPr>
            </w:pPr>
            <w:r w:rsidRPr="00821469">
              <w:rPr>
                <w:rFonts w:hint="eastAsia"/>
              </w:rPr>
              <w:t>1</w:t>
            </w:r>
          </w:p>
        </w:tc>
        <w:tc>
          <w:tcPr>
            <w:tcW w:w="317" w:type="pct"/>
            <w:noWrap/>
            <w:hideMark/>
          </w:tcPr>
          <w:p w14:paraId="5688641C" w14:textId="5F1C0986" w:rsidR="00821469" w:rsidRPr="00821469" w:rsidRDefault="00821469" w:rsidP="00821469">
            <w:pPr>
              <w:pStyle w:val="affd"/>
              <w:jc w:val="center"/>
              <w:rPr>
                <w:rFonts w:hint="eastAsia"/>
              </w:rPr>
            </w:pPr>
          </w:p>
        </w:tc>
        <w:tc>
          <w:tcPr>
            <w:tcW w:w="317" w:type="pct"/>
            <w:noWrap/>
            <w:hideMark/>
          </w:tcPr>
          <w:p w14:paraId="49755BD1" w14:textId="51A6414E" w:rsidR="00821469" w:rsidRPr="00821469" w:rsidRDefault="00821469" w:rsidP="00821469">
            <w:pPr>
              <w:pStyle w:val="affd"/>
              <w:jc w:val="center"/>
              <w:rPr>
                <w:rFonts w:hint="eastAsia"/>
              </w:rPr>
            </w:pPr>
          </w:p>
        </w:tc>
      </w:tr>
      <w:tr w:rsidR="00821469" w:rsidRPr="00821469" w14:paraId="485EB831" w14:textId="77777777" w:rsidTr="00821469">
        <w:trPr>
          <w:trHeight w:val="324"/>
        </w:trPr>
        <w:tc>
          <w:tcPr>
            <w:tcW w:w="317" w:type="pct"/>
            <w:noWrap/>
            <w:hideMark/>
          </w:tcPr>
          <w:p w14:paraId="0F50CFE4"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0</w:t>
            </w:r>
          </w:p>
        </w:tc>
        <w:tc>
          <w:tcPr>
            <w:tcW w:w="317" w:type="pct"/>
            <w:noWrap/>
            <w:hideMark/>
          </w:tcPr>
          <w:p w14:paraId="2A4426F6"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0</w:t>
            </w:r>
          </w:p>
        </w:tc>
        <w:tc>
          <w:tcPr>
            <w:tcW w:w="317" w:type="pct"/>
            <w:noWrap/>
            <w:hideMark/>
          </w:tcPr>
          <w:p w14:paraId="139769A3"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1</w:t>
            </w:r>
          </w:p>
        </w:tc>
        <w:tc>
          <w:tcPr>
            <w:tcW w:w="317" w:type="pct"/>
            <w:noWrap/>
            <w:hideMark/>
          </w:tcPr>
          <w:p w14:paraId="32BC4385"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0</w:t>
            </w:r>
          </w:p>
        </w:tc>
        <w:tc>
          <w:tcPr>
            <w:tcW w:w="693" w:type="pct"/>
            <w:noWrap/>
            <w:hideMark/>
          </w:tcPr>
          <w:p w14:paraId="7B770CB8" w14:textId="77777777" w:rsidR="00821469" w:rsidRPr="00821469" w:rsidRDefault="00821469" w:rsidP="00821469">
            <w:pPr>
              <w:pStyle w:val="affd"/>
              <w:jc w:val="center"/>
              <w:rPr>
                <w:rFonts w:hint="eastAsia"/>
              </w:rPr>
            </w:pPr>
            <w:r w:rsidRPr="00821469">
              <w:rPr>
                <w:rFonts w:hint="eastAsia"/>
              </w:rPr>
              <w:t>2</w:t>
            </w:r>
          </w:p>
        </w:tc>
        <w:tc>
          <w:tcPr>
            <w:tcW w:w="401" w:type="pct"/>
            <w:noWrap/>
            <w:hideMark/>
          </w:tcPr>
          <w:p w14:paraId="212FF305" w14:textId="77777777" w:rsidR="00821469" w:rsidRPr="00821469" w:rsidRDefault="00821469" w:rsidP="00821469">
            <w:pPr>
              <w:pStyle w:val="affd"/>
              <w:jc w:val="center"/>
              <w:rPr>
                <w:rFonts w:hint="eastAsia"/>
              </w:rPr>
            </w:pPr>
            <w:r w:rsidRPr="00821469">
              <w:rPr>
                <w:rFonts w:hint="eastAsia"/>
              </w:rPr>
              <w:t>1</w:t>
            </w:r>
          </w:p>
        </w:tc>
        <w:tc>
          <w:tcPr>
            <w:tcW w:w="484" w:type="pct"/>
            <w:noWrap/>
            <w:hideMark/>
          </w:tcPr>
          <w:p w14:paraId="478ACA2D" w14:textId="72242F31" w:rsidR="00821469" w:rsidRPr="00821469" w:rsidRDefault="00821469" w:rsidP="00821469">
            <w:pPr>
              <w:pStyle w:val="affd"/>
              <w:jc w:val="center"/>
              <w:rPr>
                <w:rFonts w:hint="eastAsia"/>
              </w:rPr>
            </w:pPr>
          </w:p>
        </w:tc>
        <w:tc>
          <w:tcPr>
            <w:tcW w:w="401" w:type="pct"/>
            <w:noWrap/>
            <w:hideMark/>
          </w:tcPr>
          <w:p w14:paraId="327B0581" w14:textId="71334D2E" w:rsidR="00821469" w:rsidRPr="00821469" w:rsidRDefault="00821469" w:rsidP="00821469">
            <w:pPr>
              <w:pStyle w:val="affd"/>
              <w:jc w:val="center"/>
              <w:rPr>
                <w:rFonts w:hint="eastAsia"/>
              </w:rPr>
            </w:pPr>
          </w:p>
        </w:tc>
        <w:tc>
          <w:tcPr>
            <w:tcW w:w="484" w:type="pct"/>
            <w:noWrap/>
            <w:hideMark/>
          </w:tcPr>
          <w:p w14:paraId="348EE195" w14:textId="5824CA95" w:rsidR="00821469" w:rsidRPr="00821469" w:rsidRDefault="00821469" w:rsidP="00821469">
            <w:pPr>
              <w:pStyle w:val="affd"/>
              <w:jc w:val="center"/>
              <w:rPr>
                <w:rFonts w:hint="eastAsia"/>
              </w:rPr>
            </w:pPr>
          </w:p>
        </w:tc>
        <w:tc>
          <w:tcPr>
            <w:tcW w:w="317" w:type="pct"/>
            <w:noWrap/>
            <w:hideMark/>
          </w:tcPr>
          <w:p w14:paraId="6870E20D" w14:textId="167C8D20" w:rsidR="00821469" w:rsidRPr="00821469" w:rsidRDefault="00821469" w:rsidP="00821469">
            <w:pPr>
              <w:pStyle w:val="affd"/>
              <w:jc w:val="center"/>
              <w:rPr>
                <w:rFonts w:hint="eastAsia"/>
              </w:rPr>
            </w:pPr>
          </w:p>
        </w:tc>
        <w:tc>
          <w:tcPr>
            <w:tcW w:w="317" w:type="pct"/>
            <w:noWrap/>
            <w:hideMark/>
          </w:tcPr>
          <w:p w14:paraId="4D9CED28" w14:textId="433EB3AE" w:rsidR="00821469" w:rsidRPr="00821469" w:rsidRDefault="00821469" w:rsidP="00821469">
            <w:pPr>
              <w:pStyle w:val="affd"/>
              <w:jc w:val="center"/>
              <w:rPr>
                <w:rFonts w:hint="eastAsia"/>
              </w:rPr>
            </w:pPr>
          </w:p>
        </w:tc>
        <w:tc>
          <w:tcPr>
            <w:tcW w:w="317" w:type="pct"/>
            <w:noWrap/>
            <w:hideMark/>
          </w:tcPr>
          <w:p w14:paraId="1842E89B" w14:textId="77777777" w:rsidR="00821469" w:rsidRPr="00821469" w:rsidRDefault="00821469" w:rsidP="00821469">
            <w:pPr>
              <w:pStyle w:val="affd"/>
              <w:jc w:val="center"/>
              <w:rPr>
                <w:rFonts w:hint="eastAsia"/>
              </w:rPr>
            </w:pPr>
            <w:r w:rsidRPr="00821469">
              <w:rPr>
                <w:rFonts w:hint="eastAsia"/>
              </w:rPr>
              <w:t>1</w:t>
            </w:r>
          </w:p>
        </w:tc>
        <w:tc>
          <w:tcPr>
            <w:tcW w:w="317" w:type="pct"/>
            <w:noWrap/>
            <w:hideMark/>
          </w:tcPr>
          <w:p w14:paraId="59E24A50" w14:textId="577FF6BF" w:rsidR="00821469" w:rsidRPr="00821469" w:rsidRDefault="00821469" w:rsidP="00821469">
            <w:pPr>
              <w:pStyle w:val="affd"/>
              <w:jc w:val="center"/>
              <w:rPr>
                <w:rFonts w:hint="eastAsia"/>
              </w:rPr>
            </w:pPr>
          </w:p>
        </w:tc>
      </w:tr>
      <w:tr w:rsidR="00821469" w:rsidRPr="00821469" w14:paraId="2265D316" w14:textId="77777777" w:rsidTr="00821469">
        <w:trPr>
          <w:trHeight w:val="324"/>
        </w:trPr>
        <w:tc>
          <w:tcPr>
            <w:tcW w:w="317" w:type="pct"/>
            <w:noWrap/>
            <w:hideMark/>
          </w:tcPr>
          <w:p w14:paraId="74CD16F9"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0</w:t>
            </w:r>
          </w:p>
        </w:tc>
        <w:tc>
          <w:tcPr>
            <w:tcW w:w="317" w:type="pct"/>
            <w:noWrap/>
            <w:hideMark/>
          </w:tcPr>
          <w:p w14:paraId="7AF7533A"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0</w:t>
            </w:r>
          </w:p>
        </w:tc>
        <w:tc>
          <w:tcPr>
            <w:tcW w:w="317" w:type="pct"/>
            <w:noWrap/>
            <w:hideMark/>
          </w:tcPr>
          <w:p w14:paraId="7D40D32D"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1</w:t>
            </w:r>
          </w:p>
        </w:tc>
        <w:tc>
          <w:tcPr>
            <w:tcW w:w="317" w:type="pct"/>
            <w:noWrap/>
            <w:hideMark/>
          </w:tcPr>
          <w:p w14:paraId="3AF24FF9"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1</w:t>
            </w:r>
          </w:p>
        </w:tc>
        <w:tc>
          <w:tcPr>
            <w:tcW w:w="693" w:type="pct"/>
            <w:noWrap/>
            <w:hideMark/>
          </w:tcPr>
          <w:p w14:paraId="7CF2C936" w14:textId="77777777" w:rsidR="00821469" w:rsidRPr="00821469" w:rsidRDefault="00821469" w:rsidP="00821469">
            <w:pPr>
              <w:pStyle w:val="affd"/>
              <w:jc w:val="center"/>
              <w:rPr>
                <w:rFonts w:hint="eastAsia"/>
              </w:rPr>
            </w:pPr>
            <w:r w:rsidRPr="00821469">
              <w:rPr>
                <w:rFonts w:hint="eastAsia"/>
              </w:rPr>
              <w:t>3</w:t>
            </w:r>
          </w:p>
        </w:tc>
        <w:tc>
          <w:tcPr>
            <w:tcW w:w="401" w:type="pct"/>
            <w:noWrap/>
            <w:hideMark/>
          </w:tcPr>
          <w:p w14:paraId="091E20F2" w14:textId="77777777" w:rsidR="00821469" w:rsidRPr="00821469" w:rsidRDefault="00821469" w:rsidP="00821469">
            <w:pPr>
              <w:pStyle w:val="affd"/>
              <w:jc w:val="center"/>
              <w:rPr>
                <w:rFonts w:hint="eastAsia"/>
              </w:rPr>
            </w:pPr>
            <w:r w:rsidRPr="00821469">
              <w:rPr>
                <w:rFonts w:hint="eastAsia"/>
              </w:rPr>
              <w:t>1</w:t>
            </w:r>
          </w:p>
        </w:tc>
        <w:tc>
          <w:tcPr>
            <w:tcW w:w="484" w:type="pct"/>
            <w:noWrap/>
            <w:hideMark/>
          </w:tcPr>
          <w:p w14:paraId="63E28EFF" w14:textId="6329E3BD" w:rsidR="00821469" w:rsidRPr="00821469" w:rsidRDefault="00821469" w:rsidP="00821469">
            <w:pPr>
              <w:pStyle w:val="affd"/>
              <w:jc w:val="center"/>
              <w:rPr>
                <w:rFonts w:hint="eastAsia"/>
              </w:rPr>
            </w:pPr>
          </w:p>
        </w:tc>
        <w:tc>
          <w:tcPr>
            <w:tcW w:w="401" w:type="pct"/>
            <w:noWrap/>
            <w:hideMark/>
          </w:tcPr>
          <w:p w14:paraId="0594B77D" w14:textId="5912A825" w:rsidR="00821469" w:rsidRPr="00821469" w:rsidRDefault="00821469" w:rsidP="00821469">
            <w:pPr>
              <w:pStyle w:val="affd"/>
              <w:jc w:val="center"/>
              <w:rPr>
                <w:rFonts w:hint="eastAsia"/>
              </w:rPr>
            </w:pPr>
          </w:p>
        </w:tc>
        <w:tc>
          <w:tcPr>
            <w:tcW w:w="484" w:type="pct"/>
            <w:noWrap/>
            <w:hideMark/>
          </w:tcPr>
          <w:p w14:paraId="354FEAA3" w14:textId="3BC96F27" w:rsidR="00821469" w:rsidRPr="00821469" w:rsidRDefault="00821469" w:rsidP="00821469">
            <w:pPr>
              <w:pStyle w:val="affd"/>
              <w:jc w:val="center"/>
              <w:rPr>
                <w:rFonts w:hint="eastAsia"/>
              </w:rPr>
            </w:pPr>
          </w:p>
        </w:tc>
        <w:tc>
          <w:tcPr>
            <w:tcW w:w="317" w:type="pct"/>
            <w:noWrap/>
            <w:hideMark/>
          </w:tcPr>
          <w:p w14:paraId="55E939D8" w14:textId="39BA1198" w:rsidR="00821469" w:rsidRPr="00821469" w:rsidRDefault="00821469" w:rsidP="00821469">
            <w:pPr>
              <w:pStyle w:val="affd"/>
              <w:jc w:val="center"/>
              <w:rPr>
                <w:rFonts w:hint="eastAsia"/>
              </w:rPr>
            </w:pPr>
          </w:p>
        </w:tc>
        <w:tc>
          <w:tcPr>
            <w:tcW w:w="317" w:type="pct"/>
            <w:noWrap/>
            <w:hideMark/>
          </w:tcPr>
          <w:p w14:paraId="6F5CEA02" w14:textId="3241D9AC" w:rsidR="00821469" w:rsidRPr="00821469" w:rsidRDefault="00821469" w:rsidP="00821469">
            <w:pPr>
              <w:pStyle w:val="affd"/>
              <w:jc w:val="center"/>
              <w:rPr>
                <w:rFonts w:hint="eastAsia"/>
              </w:rPr>
            </w:pPr>
          </w:p>
        </w:tc>
        <w:tc>
          <w:tcPr>
            <w:tcW w:w="317" w:type="pct"/>
            <w:noWrap/>
            <w:hideMark/>
          </w:tcPr>
          <w:p w14:paraId="5A8A470F" w14:textId="23487314" w:rsidR="00821469" w:rsidRPr="00821469" w:rsidRDefault="00821469" w:rsidP="00821469">
            <w:pPr>
              <w:pStyle w:val="affd"/>
              <w:jc w:val="center"/>
              <w:rPr>
                <w:rFonts w:hint="eastAsia"/>
              </w:rPr>
            </w:pPr>
          </w:p>
        </w:tc>
        <w:tc>
          <w:tcPr>
            <w:tcW w:w="317" w:type="pct"/>
            <w:noWrap/>
            <w:hideMark/>
          </w:tcPr>
          <w:p w14:paraId="05D4FFDE" w14:textId="77777777" w:rsidR="00821469" w:rsidRPr="00821469" w:rsidRDefault="00821469" w:rsidP="00821469">
            <w:pPr>
              <w:pStyle w:val="affd"/>
              <w:jc w:val="center"/>
              <w:rPr>
                <w:rFonts w:hint="eastAsia"/>
              </w:rPr>
            </w:pPr>
            <w:r w:rsidRPr="00821469">
              <w:rPr>
                <w:rFonts w:hint="eastAsia"/>
              </w:rPr>
              <w:t>1</w:t>
            </w:r>
          </w:p>
        </w:tc>
      </w:tr>
      <w:tr w:rsidR="00821469" w:rsidRPr="00821469" w14:paraId="1F8FA48D" w14:textId="77777777" w:rsidTr="00821469">
        <w:trPr>
          <w:trHeight w:val="324"/>
        </w:trPr>
        <w:tc>
          <w:tcPr>
            <w:tcW w:w="317" w:type="pct"/>
            <w:noWrap/>
            <w:hideMark/>
          </w:tcPr>
          <w:p w14:paraId="375FAC50"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0</w:t>
            </w:r>
          </w:p>
        </w:tc>
        <w:tc>
          <w:tcPr>
            <w:tcW w:w="317" w:type="pct"/>
            <w:noWrap/>
            <w:hideMark/>
          </w:tcPr>
          <w:p w14:paraId="6C62512D"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1</w:t>
            </w:r>
          </w:p>
        </w:tc>
        <w:tc>
          <w:tcPr>
            <w:tcW w:w="317" w:type="pct"/>
            <w:noWrap/>
            <w:hideMark/>
          </w:tcPr>
          <w:p w14:paraId="12D11C91"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0</w:t>
            </w:r>
          </w:p>
        </w:tc>
        <w:tc>
          <w:tcPr>
            <w:tcW w:w="317" w:type="pct"/>
            <w:noWrap/>
            <w:hideMark/>
          </w:tcPr>
          <w:p w14:paraId="7B41ABD5"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0</w:t>
            </w:r>
          </w:p>
        </w:tc>
        <w:tc>
          <w:tcPr>
            <w:tcW w:w="693" w:type="pct"/>
            <w:noWrap/>
            <w:hideMark/>
          </w:tcPr>
          <w:p w14:paraId="2169FD52" w14:textId="77777777" w:rsidR="00821469" w:rsidRPr="00821469" w:rsidRDefault="00821469" w:rsidP="00821469">
            <w:pPr>
              <w:pStyle w:val="affd"/>
              <w:jc w:val="center"/>
              <w:rPr>
                <w:rFonts w:hint="eastAsia"/>
              </w:rPr>
            </w:pPr>
            <w:r w:rsidRPr="00821469">
              <w:rPr>
                <w:rFonts w:hint="eastAsia"/>
              </w:rPr>
              <w:t>4</w:t>
            </w:r>
          </w:p>
        </w:tc>
        <w:tc>
          <w:tcPr>
            <w:tcW w:w="401" w:type="pct"/>
            <w:noWrap/>
            <w:hideMark/>
          </w:tcPr>
          <w:p w14:paraId="7A27FED7" w14:textId="2D7386B5" w:rsidR="00821469" w:rsidRPr="00821469" w:rsidRDefault="00821469" w:rsidP="00821469">
            <w:pPr>
              <w:pStyle w:val="affd"/>
              <w:jc w:val="center"/>
              <w:rPr>
                <w:rFonts w:hint="eastAsia"/>
              </w:rPr>
            </w:pPr>
          </w:p>
        </w:tc>
        <w:tc>
          <w:tcPr>
            <w:tcW w:w="484" w:type="pct"/>
            <w:noWrap/>
            <w:hideMark/>
          </w:tcPr>
          <w:p w14:paraId="6B6865F4" w14:textId="77777777" w:rsidR="00821469" w:rsidRPr="00821469" w:rsidRDefault="00821469" w:rsidP="00821469">
            <w:pPr>
              <w:pStyle w:val="affd"/>
              <w:jc w:val="center"/>
              <w:rPr>
                <w:rFonts w:hint="eastAsia"/>
              </w:rPr>
            </w:pPr>
            <w:r w:rsidRPr="00821469">
              <w:rPr>
                <w:rFonts w:hint="eastAsia"/>
              </w:rPr>
              <w:t>1</w:t>
            </w:r>
          </w:p>
        </w:tc>
        <w:tc>
          <w:tcPr>
            <w:tcW w:w="401" w:type="pct"/>
            <w:noWrap/>
            <w:hideMark/>
          </w:tcPr>
          <w:p w14:paraId="1F1C388E" w14:textId="44038952" w:rsidR="00821469" w:rsidRPr="00821469" w:rsidRDefault="00821469" w:rsidP="00821469">
            <w:pPr>
              <w:pStyle w:val="affd"/>
              <w:jc w:val="center"/>
              <w:rPr>
                <w:rFonts w:hint="eastAsia"/>
              </w:rPr>
            </w:pPr>
          </w:p>
        </w:tc>
        <w:tc>
          <w:tcPr>
            <w:tcW w:w="484" w:type="pct"/>
            <w:noWrap/>
            <w:hideMark/>
          </w:tcPr>
          <w:p w14:paraId="18B25D41" w14:textId="56B7F823" w:rsidR="00821469" w:rsidRPr="00821469" w:rsidRDefault="00821469" w:rsidP="00821469">
            <w:pPr>
              <w:pStyle w:val="affd"/>
              <w:jc w:val="center"/>
              <w:rPr>
                <w:rFonts w:hint="eastAsia"/>
              </w:rPr>
            </w:pPr>
          </w:p>
        </w:tc>
        <w:tc>
          <w:tcPr>
            <w:tcW w:w="317" w:type="pct"/>
            <w:noWrap/>
            <w:hideMark/>
          </w:tcPr>
          <w:p w14:paraId="0DB04CE6" w14:textId="77777777" w:rsidR="00821469" w:rsidRPr="00821469" w:rsidRDefault="00821469" w:rsidP="00821469">
            <w:pPr>
              <w:pStyle w:val="affd"/>
              <w:jc w:val="center"/>
              <w:rPr>
                <w:rFonts w:hint="eastAsia"/>
              </w:rPr>
            </w:pPr>
            <w:r w:rsidRPr="00821469">
              <w:rPr>
                <w:rFonts w:hint="eastAsia"/>
              </w:rPr>
              <w:t>1</w:t>
            </w:r>
          </w:p>
        </w:tc>
        <w:tc>
          <w:tcPr>
            <w:tcW w:w="317" w:type="pct"/>
            <w:noWrap/>
            <w:hideMark/>
          </w:tcPr>
          <w:p w14:paraId="3F82D591" w14:textId="6AB73F63" w:rsidR="00821469" w:rsidRPr="00821469" w:rsidRDefault="00821469" w:rsidP="00821469">
            <w:pPr>
              <w:pStyle w:val="affd"/>
              <w:jc w:val="center"/>
              <w:rPr>
                <w:rFonts w:hint="eastAsia"/>
              </w:rPr>
            </w:pPr>
          </w:p>
        </w:tc>
        <w:tc>
          <w:tcPr>
            <w:tcW w:w="317" w:type="pct"/>
            <w:noWrap/>
            <w:hideMark/>
          </w:tcPr>
          <w:p w14:paraId="1947F67E" w14:textId="1307AFA8" w:rsidR="00821469" w:rsidRPr="00821469" w:rsidRDefault="00821469" w:rsidP="00821469">
            <w:pPr>
              <w:pStyle w:val="affd"/>
              <w:jc w:val="center"/>
              <w:rPr>
                <w:rFonts w:hint="eastAsia"/>
              </w:rPr>
            </w:pPr>
          </w:p>
        </w:tc>
        <w:tc>
          <w:tcPr>
            <w:tcW w:w="317" w:type="pct"/>
            <w:noWrap/>
            <w:hideMark/>
          </w:tcPr>
          <w:p w14:paraId="78C7F8F1" w14:textId="28EA68B8" w:rsidR="00821469" w:rsidRPr="00821469" w:rsidRDefault="00821469" w:rsidP="00821469">
            <w:pPr>
              <w:pStyle w:val="affd"/>
              <w:jc w:val="center"/>
              <w:rPr>
                <w:rFonts w:hint="eastAsia"/>
              </w:rPr>
            </w:pPr>
          </w:p>
        </w:tc>
      </w:tr>
      <w:tr w:rsidR="00821469" w:rsidRPr="00821469" w14:paraId="29A52E7C" w14:textId="77777777" w:rsidTr="00821469">
        <w:trPr>
          <w:trHeight w:val="324"/>
        </w:trPr>
        <w:tc>
          <w:tcPr>
            <w:tcW w:w="317" w:type="pct"/>
            <w:noWrap/>
            <w:hideMark/>
          </w:tcPr>
          <w:p w14:paraId="64A883F8"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0</w:t>
            </w:r>
          </w:p>
        </w:tc>
        <w:tc>
          <w:tcPr>
            <w:tcW w:w="317" w:type="pct"/>
            <w:noWrap/>
            <w:hideMark/>
          </w:tcPr>
          <w:p w14:paraId="2FDBBDA0"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1</w:t>
            </w:r>
          </w:p>
        </w:tc>
        <w:tc>
          <w:tcPr>
            <w:tcW w:w="317" w:type="pct"/>
            <w:noWrap/>
            <w:hideMark/>
          </w:tcPr>
          <w:p w14:paraId="1C06789F"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0</w:t>
            </w:r>
          </w:p>
        </w:tc>
        <w:tc>
          <w:tcPr>
            <w:tcW w:w="317" w:type="pct"/>
            <w:noWrap/>
            <w:hideMark/>
          </w:tcPr>
          <w:p w14:paraId="3F4E28E7"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1</w:t>
            </w:r>
          </w:p>
        </w:tc>
        <w:tc>
          <w:tcPr>
            <w:tcW w:w="693" w:type="pct"/>
            <w:noWrap/>
            <w:hideMark/>
          </w:tcPr>
          <w:p w14:paraId="34840826" w14:textId="77777777" w:rsidR="00821469" w:rsidRPr="00821469" w:rsidRDefault="00821469" w:rsidP="00821469">
            <w:pPr>
              <w:pStyle w:val="affd"/>
              <w:jc w:val="center"/>
              <w:rPr>
                <w:rFonts w:hint="eastAsia"/>
              </w:rPr>
            </w:pPr>
            <w:r w:rsidRPr="00821469">
              <w:rPr>
                <w:rFonts w:hint="eastAsia"/>
              </w:rPr>
              <w:t>5</w:t>
            </w:r>
          </w:p>
        </w:tc>
        <w:tc>
          <w:tcPr>
            <w:tcW w:w="401" w:type="pct"/>
            <w:noWrap/>
            <w:hideMark/>
          </w:tcPr>
          <w:p w14:paraId="483978AA" w14:textId="43C02685" w:rsidR="00821469" w:rsidRPr="00821469" w:rsidRDefault="00821469" w:rsidP="00821469">
            <w:pPr>
              <w:pStyle w:val="affd"/>
              <w:jc w:val="center"/>
              <w:rPr>
                <w:rFonts w:hint="eastAsia"/>
              </w:rPr>
            </w:pPr>
          </w:p>
        </w:tc>
        <w:tc>
          <w:tcPr>
            <w:tcW w:w="484" w:type="pct"/>
            <w:noWrap/>
            <w:hideMark/>
          </w:tcPr>
          <w:p w14:paraId="5FD6E9F2" w14:textId="77777777" w:rsidR="00821469" w:rsidRPr="00821469" w:rsidRDefault="00821469" w:rsidP="00821469">
            <w:pPr>
              <w:pStyle w:val="affd"/>
              <w:jc w:val="center"/>
              <w:rPr>
                <w:rFonts w:hint="eastAsia"/>
              </w:rPr>
            </w:pPr>
            <w:r w:rsidRPr="00821469">
              <w:rPr>
                <w:rFonts w:hint="eastAsia"/>
              </w:rPr>
              <w:t>1</w:t>
            </w:r>
          </w:p>
        </w:tc>
        <w:tc>
          <w:tcPr>
            <w:tcW w:w="401" w:type="pct"/>
            <w:noWrap/>
            <w:hideMark/>
          </w:tcPr>
          <w:p w14:paraId="52D9E119" w14:textId="3D92A7B0" w:rsidR="00821469" w:rsidRPr="00821469" w:rsidRDefault="00821469" w:rsidP="00821469">
            <w:pPr>
              <w:pStyle w:val="affd"/>
              <w:jc w:val="center"/>
              <w:rPr>
                <w:rFonts w:hint="eastAsia"/>
              </w:rPr>
            </w:pPr>
          </w:p>
        </w:tc>
        <w:tc>
          <w:tcPr>
            <w:tcW w:w="484" w:type="pct"/>
            <w:noWrap/>
            <w:hideMark/>
          </w:tcPr>
          <w:p w14:paraId="0B9D6369" w14:textId="3E37EFF1" w:rsidR="00821469" w:rsidRPr="00821469" w:rsidRDefault="00821469" w:rsidP="00821469">
            <w:pPr>
              <w:pStyle w:val="affd"/>
              <w:jc w:val="center"/>
              <w:rPr>
                <w:rFonts w:hint="eastAsia"/>
              </w:rPr>
            </w:pPr>
          </w:p>
        </w:tc>
        <w:tc>
          <w:tcPr>
            <w:tcW w:w="317" w:type="pct"/>
            <w:noWrap/>
            <w:hideMark/>
          </w:tcPr>
          <w:p w14:paraId="2FFB7921" w14:textId="02FCC4B3" w:rsidR="00821469" w:rsidRPr="00821469" w:rsidRDefault="00821469" w:rsidP="00821469">
            <w:pPr>
              <w:pStyle w:val="affd"/>
              <w:jc w:val="center"/>
              <w:rPr>
                <w:rFonts w:hint="eastAsia"/>
              </w:rPr>
            </w:pPr>
          </w:p>
        </w:tc>
        <w:tc>
          <w:tcPr>
            <w:tcW w:w="317" w:type="pct"/>
            <w:noWrap/>
            <w:hideMark/>
          </w:tcPr>
          <w:p w14:paraId="5D62B37D" w14:textId="77777777" w:rsidR="00821469" w:rsidRPr="00821469" w:rsidRDefault="00821469" w:rsidP="00821469">
            <w:pPr>
              <w:pStyle w:val="affd"/>
              <w:jc w:val="center"/>
              <w:rPr>
                <w:rFonts w:hint="eastAsia"/>
              </w:rPr>
            </w:pPr>
            <w:r w:rsidRPr="00821469">
              <w:rPr>
                <w:rFonts w:hint="eastAsia"/>
              </w:rPr>
              <w:t>1</w:t>
            </w:r>
          </w:p>
        </w:tc>
        <w:tc>
          <w:tcPr>
            <w:tcW w:w="317" w:type="pct"/>
            <w:noWrap/>
            <w:hideMark/>
          </w:tcPr>
          <w:p w14:paraId="2E8CADB5" w14:textId="3612B9D4" w:rsidR="00821469" w:rsidRPr="00821469" w:rsidRDefault="00821469" w:rsidP="00821469">
            <w:pPr>
              <w:pStyle w:val="affd"/>
              <w:jc w:val="center"/>
              <w:rPr>
                <w:rFonts w:hint="eastAsia"/>
              </w:rPr>
            </w:pPr>
          </w:p>
        </w:tc>
        <w:tc>
          <w:tcPr>
            <w:tcW w:w="317" w:type="pct"/>
            <w:noWrap/>
            <w:hideMark/>
          </w:tcPr>
          <w:p w14:paraId="65F0D6C9" w14:textId="076FD9B5" w:rsidR="00821469" w:rsidRPr="00821469" w:rsidRDefault="00821469" w:rsidP="00821469">
            <w:pPr>
              <w:pStyle w:val="affd"/>
              <w:jc w:val="center"/>
              <w:rPr>
                <w:rFonts w:hint="eastAsia"/>
              </w:rPr>
            </w:pPr>
          </w:p>
        </w:tc>
      </w:tr>
      <w:tr w:rsidR="00821469" w:rsidRPr="00821469" w14:paraId="3392EE86" w14:textId="77777777" w:rsidTr="00821469">
        <w:trPr>
          <w:trHeight w:val="324"/>
        </w:trPr>
        <w:tc>
          <w:tcPr>
            <w:tcW w:w="317" w:type="pct"/>
            <w:noWrap/>
            <w:hideMark/>
          </w:tcPr>
          <w:p w14:paraId="40F521BD"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0</w:t>
            </w:r>
          </w:p>
        </w:tc>
        <w:tc>
          <w:tcPr>
            <w:tcW w:w="317" w:type="pct"/>
            <w:noWrap/>
            <w:hideMark/>
          </w:tcPr>
          <w:p w14:paraId="171C2F92"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1</w:t>
            </w:r>
          </w:p>
        </w:tc>
        <w:tc>
          <w:tcPr>
            <w:tcW w:w="317" w:type="pct"/>
            <w:noWrap/>
            <w:hideMark/>
          </w:tcPr>
          <w:p w14:paraId="2F59BAB3"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1</w:t>
            </w:r>
          </w:p>
        </w:tc>
        <w:tc>
          <w:tcPr>
            <w:tcW w:w="317" w:type="pct"/>
            <w:noWrap/>
            <w:hideMark/>
          </w:tcPr>
          <w:p w14:paraId="205C2385"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0</w:t>
            </w:r>
          </w:p>
        </w:tc>
        <w:tc>
          <w:tcPr>
            <w:tcW w:w="693" w:type="pct"/>
            <w:noWrap/>
            <w:hideMark/>
          </w:tcPr>
          <w:p w14:paraId="09CB6B87" w14:textId="77777777" w:rsidR="00821469" w:rsidRPr="00821469" w:rsidRDefault="00821469" w:rsidP="00821469">
            <w:pPr>
              <w:pStyle w:val="affd"/>
              <w:jc w:val="center"/>
              <w:rPr>
                <w:rFonts w:hint="eastAsia"/>
              </w:rPr>
            </w:pPr>
            <w:r w:rsidRPr="00821469">
              <w:rPr>
                <w:rFonts w:hint="eastAsia"/>
              </w:rPr>
              <w:t>6</w:t>
            </w:r>
          </w:p>
        </w:tc>
        <w:tc>
          <w:tcPr>
            <w:tcW w:w="401" w:type="pct"/>
            <w:noWrap/>
            <w:hideMark/>
          </w:tcPr>
          <w:p w14:paraId="5BE8D516" w14:textId="68FF9725" w:rsidR="00821469" w:rsidRPr="00821469" w:rsidRDefault="00821469" w:rsidP="00821469">
            <w:pPr>
              <w:pStyle w:val="affd"/>
              <w:jc w:val="center"/>
              <w:rPr>
                <w:rFonts w:hint="eastAsia"/>
              </w:rPr>
            </w:pPr>
          </w:p>
        </w:tc>
        <w:tc>
          <w:tcPr>
            <w:tcW w:w="484" w:type="pct"/>
            <w:noWrap/>
            <w:hideMark/>
          </w:tcPr>
          <w:p w14:paraId="0E438BEE" w14:textId="30564E98" w:rsidR="00821469" w:rsidRPr="00821469" w:rsidRDefault="00821469" w:rsidP="00821469">
            <w:pPr>
              <w:pStyle w:val="affd"/>
              <w:jc w:val="center"/>
              <w:rPr>
                <w:rFonts w:hint="eastAsia"/>
              </w:rPr>
            </w:pPr>
          </w:p>
        </w:tc>
        <w:tc>
          <w:tcPr>
            <w:tcW w:w="401" w:type="pct"/>
            <w:noWrap/>
            <w:hideMark/>
          </w:tcPr>
          <w:p w14:paraId="505BE242" w14:textId="77777777" w:rsidR="00821469" w:rsidRPr="00821469" w:rsidRDefault="00821469" w:rsidP="00821469">
            <w:pPr>
              <w:pStyle w:val="affd"/>
              <w:jc w:val="center"/>
              <w:rPr>
                <w:rFonts w:hint="eastAsia"/>
              </w:rPr>
            </w:pPr>
            <w:r w:rsidRPr="00821469">
              <w:rPr>
                <w:rFonts w:hint="eastAsia"/>
              </w:rPr>
              <w:t>1</w:t>
            </w:r>
          </w:p>
        </w:tc>
        <w:tc>
          <w:tcPr>
            <w:tcW w:w="484" w:type="pct"/>
            <w:noWrap/>
            <w:hideMark/>
          </w:tcPr>
          <w:p w14:paraId="7003CBAD" w14:textId="7A11E320" w:rsidR="00821469" w:rsidRPr="00821469" w:rsidRDefault="00821469" w:rsidP="00821469">
            <w:pPr>
              <w:pStyle w:val="affd"/>
              <w:jc w:val="center"/>
              <w:rPr>
                <w:rFonts w:hint="eastAsia"/>
              </w:rPr>
            </w:pPr>
          </w:p>
        </w:tc>
        <w:tc>
          <w:tcPr>
            <w:tcW w:w="317" w:type="pct"/>
            <w:noWrap/>
            <w:hideMark/>
          </w:tcPr>
          <w:p w14:paraId="5CA9938C" w14:textId="77777777" w:rsidR="00821469" w:rsidRPr="00821469" w:rsidRDefault="00821469" w:rsidP="00821469">
            <w:pPr>
              <w:pStyle w:val="affd"/>
              <w:jc w:val="center"/>
              <w:rPr>
                <w:rFonts w:hint="eastAsia"/>
              </w:rPr>
            </w:pPr>
            <w:r w:rsidRPr="00821469">
              <w:rPr>
                <w:rFonts w:hint="eastAsia"/>
              </w:rPr>
              <w:t>1</w:t>
            </w:r>
          </w:p>
        </w:tc>
        <w:tc>
          <w:tcPr>
            <w:tcW w:w="317" w:type="pct"/>
            <w:noWrap/>
            <w:hideMark/>
          </w:tcPr>
          <w:p w14:paraId="708E4AAE" w14:textId="1B432E86" w:rsidR="00821469" w:rsidRPr="00821469" w:rsidRDefault="00821469" w:rsidP="00821469">
            <w:pPr>
              <w:pStyle w:val="affd"/>
              <w:jc w:val="center"/>
              <w:rPr>
                <w:rFonts w:hint="eastAsia"/>
              </w:rPr>
            </w:pPr>
          </w:p>
        </w:tc>
        <w:tc>
          <w:tcPr>
            <w:tcW w:w="317" w:type="pct"/>
            <w:noWrap/>
            <w:hideMark/>
          </w:tcPr>
          <w:p w14:paraId="1DD3F9D6" w14:textId="7B5C93BB" w:rsidR="00821469" w:rsidRPr="00821469" w:rsidRDefault="00821469" w:rsidP="00821469">
            <w:pPr>
              <w:pStyle w:val="affd"/>
              <w:jc w:val="center"/>
              <w:rPr>
                <w:rFonts w:hint="eastAsia"/>
              </w:rPr>
            </w:pPr>
          </w:p>
        </w:tc>
        <w:tc>
          <w:tcPr>
            <w:tcW w:w="317" w:type="pct"/>
            <w:noWrap/>
            <w:hideMark/>
          </w:tcPr>
          <w:p w14:paraId="68244DB2" w14:textId="299C70F5" w:rsidR="00821469" w:rsidRPr="00821469" w:rsidRDefault="00821469" w:rsidP="00821469">
            <w:pPr>
              <w:pStyle w:val="affd"/>
              <w:jc w:val="center"/>
              <w:rPr>
                <w:rFonts w:hint="eastAsia"/>
              </w:rPr>
            </w:pPr>
          </w:p>
        </w:tc>
      </w:tr>
      <w:tr w:rsidR="00821469" w:rsidRPr="00821469" w14:paraId="0C65078C" w14:textId="77777777" w:rsidTr="00821469">
        <w:trPr>
          <w:trHeight w:val="324"/>
        </w:trPr>
        <w:tc>
          <w:tcPr>
            <w:tcW w:w="317" w:type="pct"/>
            <w:noWrap/>
            <w:hideMark/>
          </w:tcPr>
          <w:p w14:paraId="26D55FE0"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0</w:t>
            </w:r>
          </w:p>
        </w:tc>
        <w:tc>
          <w:tcPr>
            <w:tcW w:w="317" w:type="pct"/>
            <w:noWrap/>
            <w:hideMark/>
          </w:tcPr>
          <w:p w14:paraId="62CBDC01"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1</w:t>
            </w:r>
          </w:p>
        </w:tc>
        <w:tc>
          <w:tcPr>
            <w:tcW w:w="317" w:type="pct"/>
            <w:noWrap/>
            <w:hideMark/>
          </w:tcPr>
          <w:p w14:paraId="41C40514"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1</w:t>
            </w:r>
          </w:p>
        </w:tc>
        <w:tc>
          <w:tcPr>
            <w:tcW w:w="317" w:type="pct"/>
            <w:noWrap/>
            <w:hideMark/>
          </w:tcPr>
          <w:p w14:paraId="1803ADA1"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1</w:t>
            </w:r>
          </w:p>
        </w:tc>
        <w:tc>
          <w:tcPr>
            <w:tcW w:w="693" w:type="pct"/>
            <w:noWrap/>
            <w:hideMark/>
          </w:tcPr>
          <w:p w14:paraId="6028B967" w14:textId="77777777" w:rsidR="00821469" w:rsidRPr="00821469" w:rsidRDefault="00821469" w:rsidP="00821469">
            <w:pPr>
              <w:pStyle w:val="affd"/>
              <w:jc w:val="center"/>
              <w:rPr>
                <w:rFonts w:hint="eastAsia"/>
              </w:rPr>
            </w:pPr>
            <w:r w:rsidRPr="00821469">
              <w:rPr>
                <w:rFonts w:hint="eastAsia"/>
              </w:rPr>
              <w:t>7</w:t>
            </w:r>
          </w:p>
        </w:tc>
        <w:tc>
          <w:tcPr>
            <w:tcW w:w="401" w:type="pct"/>
            <w:noWrap/>
            <w:hideMark/>
          </w:tcPr>
          <w:p w14:paraId="155D7BF0" w14:textId="71A642F0" w:rsidR="00821469" w:rsidRPr="00821469" w:rsidRDefault="00821469" w:rsidP="00821469">
            <w:pPr>
              <w:pStyle w:val="affd"/>
              <w:jc w:val="center"/>
              <w:rPr>
                <w:rFonts w:hint="eastAsia"/>
              </w:rPr>
            </w:pPr>
          </w:p>
        </w:tc>
        <w:tc>
          <w:tcPr>
            <w:tcW w:w="484" w:type="pct"/>
            <w:noWrap/>
            <w:hideMark/>
          </w:tcPr>
          <w:p w14:paraId="3E685FA8" w14:textId="1262EC86" w:rsidR="00821469" w:rsidRPr="00821469" w:rsidRDefault="00821469" w:rsidP="00821469">
            <w:pPr>
              <w:pStyle w:val="affd"/>
              <w:jc w:val="center"/>
              <w:rPr>
                <w:rFonts w:hint="eastAsia"/>
              </w:rPr>
            </w:pPr>
          </w:p>
        </w:tc>
        <w:tc>
          <w:tcPr>
            <w:tcW w:w="401" w:type="pct"/>
            <w:noWrap/>
            <w:hideMark/>
          </w:tcPr>
          <w:p w14:paraId="452A9615" w14:textId="77777777" w:rsidR="00821469" w:rsidRPr="00821469" w:rsidRDefault="00821469" w:rsidP="00821469">
            <w:pPr>
              <w:pStyle w:val="affd"/>
              <w:jc w:val="center"/>
              <w:rPr>
                <w:rFonts w:hint="eastAsia"/>
              </w:rPr>
            </w:pPr>
            <w:r w:rsidRPr="00821469">
              <w:rPr>
                <w:rFonts w:hint="eastAsia"/>
              </w:rPr>
              <w:t>1</w:t>
            </w:r>
          </w:p>
        </w:tc>
        <w:tc>
          <w:tcPr>
            <w:tcW w:w="484" w:type="pct"/>
            <w:noWrap/>
            <w:hideMark/>
          </w:tcPr>
          <w:p w14:paraId="0DCC8C9B" w14:textId="7818838E" w:rsidR="00821469" w:rsidRPr="00821469" w:rsidRDefault="00821469" w:rsidP="00821469">
            <w:pPr>
              <w:pStyle w:val="affd"/>
              <w:jc w:val="center"/>
              <w:rPr>
                <w:rFonts w:hint="eastAsia"/>
              </w:rPr>
            </w:pPr>
          </w:p>
        </w:tc>
        <w:tc>
          <w:tcPr>
            <w:tcW w:w="317" w:type="pct"/>
            <w:noWrap/>
            <w:hideMark/>
          </w:tcPr>
          <w:p w14:paraId="7B3ADC23" w14:textId="5F7BC53C" w:rsidR="00821469" w:rsidRPr="00821469" w:rsidRDefault="00821469" w:rsidP="00821469">
            <w:pPr>
              <w:pStyle w:val="affd"/>
              <w:jc w:val="center"/>
              <w:rPr>
                <w:rFonts w:hint="eastAsia"/>
              </w:rPr>
            </w:pPr>
          </w:p>
        </w:tc>
        <w:tc>
          <w:tcPr>
            <w:tcW w:w="317" w:type="pct"/>
            <w:noWrap/>
            <w:hideMark/>
          </w:tcPr>
          <w:p w14:paraId="1C1C3602" w14:textId="77777777" w:rsidR="00821469" w:rsidRPr="00821469" w:rsidRDefault="00821469" w:rsidP="00821469">
            <w:pPr>
              <w:pStyle w:val="affd"/>
              <w:jc w:val="center"/>
              <w:rPr>
                <w:rFonts w:hint="eastAsia"/>
              </w:rPr>
            </w:pPr>
            <w:r w:rsidRPr="00821469">
              <w:rPr>
                <w:rFonts w:hint="eastAsia"/>
              </w:rPr>
              <w:t>1</w:t>
            </w:r>
          </w:p>
        </w:tc>
        <w:tc>
          <w:tcPr>
            <w:tcW w:w="317" w:type="pct"/>
            <w:noWrap/>
            <w:hideMark/>
          </w:tcPr>
          <w:p w14:paraId="0150B7FB" w14:textId="2A4A894E" w:rsidR="00821469" w:rsidRPr="00821469" w:rsidRDefault="00821469" w:rsidP="00821469">
            <w:pPr>
              <w:pStyle w:val="affd"/>
              <w:jc w:val="center"/>
              <w:rPr>
                <w:rFonts w:hint="eastAsia"/>
              </w:rPr>
            </w:pPr>
          </w:p>
        </w:tc>
        <w:tc>
          <w:tcPr>
            <w:tcW w:w="317" w:type="pct"/>
            <w:noWrap/>
            <w:hideMark/>
          </w:tcPr>
          <w:p w14:paraId="10AED614" w14:textId="08824E81" w:rsidR="00821469" w:rsidRPr="00821469" w:rsidRDefault="00821469" w:rsidP="00821469">
            <w:pPr>
              <w:pStyle w:val="affd"/>
              <w:jc w:val="center"/>
              <w:rPr>
                <w:rFonts w:hint="eastAsia"/>
              </w:rPr>
            </w:pPr>
          </w:p>
        </w:tc>
      </w:tr>
      <w:tr w:rsidR="00821469" w:rsidRPr="00821469" w14:paraId="0962EF26" w14:textId="77777777" w:rsidTr="00821469">
        <w:trPr>
          <w:trHeight w:val="324"/>
        </w:trPr>
        <w:tc>
          <w:tcPr>
            <w:tcW w:w="317" w:type="pct"/>
            <w:noWrap/>
            <w:hideMark/>
          </w:tcPr>
          <w:p w14:paraId="1ADF446D"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1</w:t>
            </w:r>
          </w:p>
        </w:tc>
        <w:tc>
          <w:tcPr>
            <w:tcW w:w="317" w:type="pct"/>
            <w:noWrap/>
            <w:hideMark/>
          </w:tcPr>
          <w:p w14:paraId="0250D6C7"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0</w:t>
            </w:r>
          </w:p>
        </w:tc>
        <w:tc>
          <w:tcPr>
            <w:tcW w:w="317" w:type="pct"/>
            <w:noWrap/>
            <w:hideMark/>
          </w:tcPr>
          <w:p w14:paraId="724C4736"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0</w:t>
            </w:r>
          </w:p>
        </w:tc>
        <w:tc>
          <w:tcPr>
            <w:tcW w:w="317" w:type="pct"/>
            <w:noWrap/>
            <w:hideMark/>
          </w:tcPr>
          <w:p w14:paraId="7354E84A" w14:textId="77777777" w:rsidR="00821469" w:rsidRPr="00821469" w:rsidRDefault="00821469" w:rsidP="00821469">
            <w:pPr>
              <w:pStyle w:val="affd"/>
              <w:jc w:val="center"/>
              <w:rPr>
                <w:rFonts w:ascii="仿宋" w:eastAsia="仿宋" w:hAnsi="仿宋" w:hint="eastAsia"/>
                <w:color w:val="595959"/>
              </w:rPr>
            </w:pPr>
            <w:r w:rsidRPr="00821469">
              <w:rPr>
                <w:rFonts w:ascii="仿宋" w:eastAsia="仿宋" w:hAnsi="仿宋" w:hint="eastAsia"/>
                <w:color w:val="595959"/>
              </w:rPr>
              <w:t>0</w:t>
            </w:r>
          </w:p>
        </w:tc>
        <w:tc>
          <w:tcPr>
            <w:tcW w:w="693" w:type="pct"/>
            <w:noWrap/>
            <w:hideMark/>
          </w:tcPr>
          <w:p w14:paraId="1B60519A" w14:textId="77777777" w:rsidR="00821469" w:rsidRPr="00821469" w:rsidRDefault="00821469" w:rsidP="00821469">
            <w:pPr>
              <w:pStyle w:val="affd"/>
              <w:jc w:val="center"/>
              <w:rPr>
                <w:rFonts w:hint="eastAsia"/>
              </w:rPr>
            </w:pPr>
            <w:r w:rsidRPr="00821469">
              <w:rPr>
                <w:rFonts w:hint="eastAsia"/>
              </w:rPr>
              <w:t>8</w:t>
            </w:r>
          </w:p>
        </w:tc>
        <w:tc>
          <w:tcPr>
            <w:tcW w:w="401" w:type="pct"/>
            <w:noWrap/>
            <w:hideMark/>
          </w:tcPr>
          <w:p w14:paraId="59273804" w14:textId="0A0A6430" w:rsidR="00821469" w:rsidRPr="00821469" w:rsidRDefault="00821469" w:rsidP="00821469">
            <w:pPr>
              <w:pStyle w:val="affd"/>
              <w:jc w:val="center"/>
              <w:rPr>
                <w:rFonts w:hint="eastAsia"/>
              </w:rPr>
            </w:pPr>
          </w:p>
        </w:tc>
        <w:tc>
          <w:tcPr>
            <w:tcW w:w="484" w:type="pct"/>
            <w:noWrap/>
            <w:hideMark/>
          </w:tcPr>
          <w:p w14:paraId="509CDEB3" w14:textId="4BB23731" w:rsidR="00821469" w:rsidRPr="00821469" w:rsidRDefault="00821469" w:rsidP="00821469">
            <w:pPr>
              <w:pStyle w:val="affd"/>
              <w:jc w:val="center"/>
              <w:rPr>
                <w:rFonts w:hint="eastAsia"/>
              </w:rPr>
            </w:pPr>
          </w:p>
        </w:tc>
        <w:tc>
          <w:tcPr>
            <w:tcW w:w="401" w:type="pct"/>
            <w:noWrap/>
            <w:hideMark/>
          </w:tcPr>
          <w:p w14:paraId="2D184C6D" w14:textId="77777777" w:rsidR="00821469" w:rsidRPr="00821469" w:rsidRDefault="00821469" w:rsidP="00821469">
            <w:pPr>
              <w:pStyle w:val="affd"/>
              <w:jc w:val="center"/>
              <w:rPr>
                <w:rFonts w:hint="eastAsia"/>
              </w:rPr>
            </w:pPr>
            <w:r w:rsidRPr="00821469">
              <w:rPr>
                <w:rFonts w:hint="eastAsia"/>
              </w:rPr>
              <w:t>1</w:t>
            </w:r>
          </w:p>
        </w:tc>
        <w:tc>
          <w:tcPr>
            <w:tcW w:w="484" w:type="pct"/>
            <w:noWrap/>
            <w:hideMark/>
          </w:tcPr>
          <w:p w14:paraId="1838AB72" w14:textId="0EFC1DA8" w:rsidR="00821469" w:rsidRPr="00821469" w:rsidRDefault="00821469" w:rsidP="00821469">
            <w:pPr>
              <w:pStyle w:val="affd"/>
              <w:jc w:val="center"/>
              <w:rPr>
                <w:rFonts w:hint="eastAsia"/>
              </w:rPr>
            </w:pPr>
          </w:p>
        </w:tc>
        <w:tc>
          <w:tcPr>
            <w:tcW w:w="317" w:type="pct"/>
            <w:noWrap/>
            <w:hideMark/>
          </w:tcPr>
          <w:p w14:paraId="5115F095" w14:textId="790A7B1D" w:rsidR="00821469" w:rsidRPr="00821469" w:rsidRDefault="00821469" w:rsidP="00821469">
            <w:pPr>
              <w:pStyle w:val="affd"/>
              <w:jc w:val="center"/>
              <w:rPr>
                <w:rFonts w:hint="eastAsia"/>
              </w:rPr>
            </w:pPr>
          </w:p>
        </w:tc>
        <w:tc>
          <w:tcPr>
            <w:tcW w:w="317" w:type="pct"/>
            <w:noWrap/>
            <w:hideMark/>
          </w:tcPr>
          <w:p w14:paraId="51BB587F" w14:textId="2221F382" w:rsidR="00821469" w:rsidRPr="00821469" w:rsidRDefault="00821469" w:rsidP="00821469">
            <w:pPr>
              <w:pStyle w:val="affd"/>
              <w:jc w:val="center"/>
              <w:rPr>
                <w:rFonts w:hint="eastAsia"/>
              </w:rPr>
            </w:pPr>
          </w:p>
        </w:tc>
        <w:tc>
          <w:tcPr>
            <w:tcW w:w="317" w:type="pct"/>
            <w:noWrap/>
            <w:hideMark/>
          </w:tcPr>
          <w:p w14:paraId="1B3EEE35" w14:textId="77777777" w:rsidR="00821469" w:rsidRPr="00821469" w:rsidRDefault="00821469" w:rsidP="00821469">
            <w:pPr>
              <w:pStyle w:val="affd"/>
              <w:jc w:val="center"/>
              <w:rPr>
                <w:rFonts w:hint="eastAsia"/>
              </w:rPr>
            </w:pPr>
            <w:r w:rsidRPr="00821469">
              <w:rPr>
                <w:rFonts w:hint="eastAsia"/>
              </w:rPr>
              <w:t>1</w:t>
            </w:r>
          </w:p>
        </w:tc>
        <w:tc>
          <w:tcPr>
            <w:tcW w:w="317" w:type="pct"/>
            <w:noWrap/>
            <w:hideMark/>
          </w:tcPr>
          <w:p w14:paraId="58453A93" w14:textId="0B879254" w:rsidR="00821469" w:rsidRPr="00821469" w:rsidRDefault="00821469" w:rsidP="00821469">
            <w:pPr>
              <w:pStyle w:val="affd"/>
              <w:jc w:val="center"/>
              <w:rPr>
                <w:rFonts w:hint="eastAsia"/>
              </w:rPr>
            </w:pPr>
          </w:p>
        </w:tc>
      </w:tr>
    </w:tbl>
    <w:p w14:paraId="4DDCC8EB" w14:textId="77777777" w:rsidR="00821469" w:rsidRDefault="00821469" w:rsidP="004E63DF">
      <w:pPr>
        <w:pStyle w:val="a3"/>
        <w:ind w:firstLineChars="0" w:firstLine="0"/>
        <w:rPr>
          <w:rFonts w:hint="eastAsia"/>
        </w:rPr>
      </w:pPr>
    </w:p>
    <w:p w14:paraId="0D8D5DA7" w14:textId="77777777" w:rsidR="000C5960" w:rsidRDefault="00251310" w:rsidP="00207D8A">
      <w:pPr>
        <w:pStyle w:val="10"/>
      </w:pPr>
      <w:bookmarkStart w:id="52" w:name="_Toc88303765"/>
      <w:r>
        <w:rPr>
          <w:rFonts w:hint="eastAsia"/>
        </w:rPr>
        <w:lastRenderedPageBreak/>
        <w:t>总结</w:t>
      </w:r>
      <w:bookmarkEnd w:id="15"/>
      <w:bookmarkEnd w:id="16"/>
      <w:bookmarkEnd w:id="17"/>
      <w:bookmarkEnd w:id="18"/>
      <w:bookmarkEnd w:id="19"/>
      <w:bookmarkEnd w:id="20"/>
      <w:r>
        <w:rPr>
          <w:rFonts w:hint="eastAsia"/>
        </w:rPr>
        <w:t>与心得</w:t>
      </w:r>
      <w:bookmarkEnd w:id="52"/>
    </w:p>
    <w:p w14:paraId="034E8E63" w14:textId="77777777" w:rsidR="000C5960" w:rsidRDefault="003A566F" w:rsidP="00240601">
      <w:pPr>
        <w:pStyle w:val="2"/>
      </w:pPr>
      <w:bookmarkStart w:id="53" w:name="_Toc88303766"/>
      <w:r>
        <w:rPr>
          <w:rFonts w:hint="eastAsia"/>
        </w:rPr>
        <w:t>实验</w:t>
      </w:r>
      <w:r w:rsidR="000C5960">
        <w:rPr>
          <w:rFonts w:hint="eastAsia"/>
        </w:rPr>
        <w:t>总结</w:t>
      </w:r>
      <w:bookmarkEnd w:id="53"/>
    </w:p>
    <w:p w14:paraId="77B920B6" w14:textId="29BAE972" w:rsidR="000C5960" w:rsidRDefault="003A566F">
      <w:pPr>
        <w:pStyle w:val="a3"/>
        <w:ind w:firstLine="480"/>
      </w:pPr>
      <w:r>
        <w:rPr>
          <w:rFonts w:hint="eastAsia"/>
        </w:rPr>
        <w:t>本次实验主要完成了</w:t>
      </w:r>
      <w:r w:rsidR="000C5960">
        <w:rPr>
          <w:rFonts w:hint="eastAsia"/>
        </w:rPr>
        <w:t>如下几点工作：</w:t>
      </w:r>
    </w:p>
    <w:p w14:paraId="6D448AC4" w14:textId="1974CE3D" w:rsidR="00B559F8" w:rsidRDefault="00B559F8" w:rsidP="00E05066">
      <w:pPr>
        <w:pStyle w:val="a3"/>
        <w:numPr>
          <w:ilvl w:val="0"/>
          <w:numId w:val="12"/>
        </w:numPr>
        <w:tabs>
          <w:tab w:val="clear" w:pos="1290"/>
          <w:tab w:val="num" w:pos="993"/>
        </w:tabs>
        <w:ind w:left="993" w:firstLineChars="0" w:hanging="513"/>
      </w:pPr>
      <w:r>
        <w:rPr>
          <w:rFonts w:hint="eastAsia"/>
        </w:rPr>
        <w:t>本次实验设计了</w:t>
      </w:r>
      <w:r>
        <w:rPr>
          <w:rFonts w:hint="eastAsia"/>
        </w:rPr>
        <w:t>R</w:t>
      </w:r>
      <w:r>
        <w:t>ISC-V</w:t>
      </w:r>
      <w:r>
        <w:rPr>
          <w:rFonts w:hint="eastAsia"/>
        </w:rPr>
        <w:t>单总线</w:t>
      </w:r>
      <w:r>
        <w:rPr>
          <w:rFonts w:hint="eastAsia"/>
        </w:rPr>
        <w:t>C</w:t>
      </w:r>
      <w:r>
        <w:t>PU</w:t>
      </w:r>
      <w:r>
        <w:rPr>
          <w:rFonts w:hint="eastAsia"/>
        </w:rPr>
        <w:t>，实现了指令译码器、入口查找逻辑、条件判别逻辑、硬布线控制器等组件，完成了</w:t>
      </w:r>
      <w:r>
        <w:rPr>
          <w:rFonts w:hint="eastAsia"/>
        </w:rPr>
        <w:t>R</w:t>
      </w:r>
      <w:r>
        <w:t>ISC-V</w:t>
      </w:r>
      <w:r>
        <w:rPr>
          <w:rFonts w:hint="eastAsia"/>
        </w:rPr>
        <w:t>单总线</w:t>
      </w:r>
      <w:r>
        <w:rPr>
          <w:rFonts w:hint="eastAsia"/>
        </w:rPr>
        <w:t>C</w:t>
      </w:r>
      <w:r>
        <w:t>PU</w:t>
      </w:r>
      <w:r>
        <w:rPr>
          <w:rFonts w:hint="eastAsia"/>
        </w:rPr>
        <w:t>，运行了标准测试程序。</w:t>
      </w:r>
    </w:p>
    <w:p w14:paraId="716D84F1" w14:textId="02DC4AC2" w:rsidR="00B559F8" w:rsidRDefault="00B559F8" w:rsidP="00E05066">
      <w:pPr>
        <w:pStyle w:val="a3"/>
        <w:numPr>
          <w:ilvl w:val="0"/>
          <w:numId w:val="12"/>
        </w:numPr>
        <w:tabs>
          <w:tab w:val="clear" w:pos="1290"/>
          <w:tab w:val="num" w:pos="993"/>
        </w:tabs>
        <w:ind w:left="993" w:firstLineChars="0" w:hanging="513"/>
      </w:pPr>
      <w:r>
        <w:rPr>
          <w:rFonts w:hint="eastAsia"/>
        </w:rPr>
        <w:t>本次实验设计了</w:t>
      </w:r>
      <w:r>
        <w:rPr>
          <w:rFonts w:hint="eastAsia"/>
        </w:rPr>
        <w:t>R</w:t>
      </w:r>
      <w:r>
        <w:t>ISC-V</w:t>
      </w:r>
      <w:r>
        <w:rPr>
          <w:rFonts w:hint="eastAsia"/>
        </w:rPr>
        <w:t>单总线</w:t>
      </w:r>
      <w:r>
        <w:rPr>
          <w:rFonts w:hint="eastAsia"/>
        </w:rPr>
        <w:t>C</w:t>
      </w:r>
      <w:r>
        <w:t>PU</w:t>
      </w:r>
      <w:r>
        <w:rPr>
          <w:rFonts w:hint="eastAsia"/>
        </w:rPr>
        <w:t>的中断机制，实现了带中断机制的</w:t>
      </w:r>
      <w:r>
        <w:rPr>
          <w:rFonts w:hint="eastAsia"/>
        </w:rPr>
        <w:t>指令译码器、入口查找逻辑、条件判别逻辑、硬布线控制器等组件</w:t>
      </w:r>
      <w:r>
        <w:rPr>
          <w:rFonts w:hint="eastAsia"/>
        </w:rPr>
        <w:t>，完成了</w:t>
      </w:r>
      <w:r>
        <w:rPr>
          <w:rFonts w:hint="eastAsia"/>
        </w:rPr>
        <w:t>R</w:t>
      </w:r>
      <w:r>
        <w:t>ISC-V</w:t>
      </w:r>
      <w:r>
        <w:rPr>
          <w:rFonts w:hint="eastAsia"/>
        </w:rPr>
        <w:t>的中断功能，运行了标准测试程序。</w:t>
      </w:r>
    </w:p>
    <w:p w14:paraId="783CB153" w14:textId="702CD460" w:rsidR="00B559F8" w:rsidRDefault="00B559F8" w:rsidP="00B559F8">
      <w:pPr>
        <w:pStyle w:val="a3"/>
        <w:numPr>
          <w:ilvl w:val="0"/>
          <w:numId w:val="12"/>
        </w:numPr>
        <w:tabs>
          <w:tab w:val="clear" w:pos="1290"/>
          <w:tab w:val="num" w:pos="993"/>
        </w:tabs>
        <w:ind w:left="993" w:firstLineChars="0" w:hanging="513"/>
      </w:pPr>
      <w:r>
        <w:rPr>
          <w:rFonts w:hint="eastAsia"/>
        </w:rPr>
        <w:t>本次实验设计了</w:t>
      </w:r>
      <w:r>
        <w:rPr>
          <w:rFonts w:hint="eastAsia"/>
        </w:rPr>
        <w:t>变长周期三级时序</w:t>
      </w:r>
      <w:r>
        <w:rPr>
          <w:rFonts w:hint="eastAsia"/>
        </w:rPr>
        <w:t>R</w:t>
      </w:r>
      <w:r>
        <w:t>ISC-V</w:t>
      </w:r>
      <w:r>
        <w:rPr>
          <w:rFonts w:hint="eastAsia"/>
        </w:rPr>
        <w:t>单总线</w:t>
      </w:r>
      <w:r>
        <w:rPr>
          <w:rFonts w:hint="eastAsia"/>
        </w:rPr>
        <w:t>C</w:t>
      </w:r>
      <w:r>
        <w:t>PU</w:t>
      </w:r>
      <w:r>
        <w:rPr>
          <w:rFonts w:hint="eastAsia"/>
        </w:rPr>
        <w:t>，实现了</w:t>
      </w:r>
      <w:r>
        <w:rPr>
          <w:rFonts w:hint="eastAsia"/>
        </w:rPr>
        <w:t>译码器、时序发生器、硬布线控制器等组件</w:t>
      </w:r>
      <w:r>
        <w:rPr>
          <w:rFonts w:hint="eastAsia"/>
        </w:rPr>
        <w:t>，完成了变长周期</w:t>
      </w:r>
      <w:r>
        <w:rPr>
          <w:rFonts w:hint="eastAsia"/>
        </w:rPr>
        <w:t>R</w:t>
      </w:r>
      <w:r>
        <w:t>ISC-V</w:t>
      </w:r>
      <w:r>
        <w:rPr>
          <w:rFonts w:hint="eastAsia"/>
        </w:rPr>
        <w:t>单总线</w:t>
      </w:r>
      <w:r>
        <w:rPr>
          <w:rFonts w:hint="eastAsia"/>
        </w:rPr>
        <w:t>C</w:t>
      </w:r>
      <w:r>
        <w:t>PU</w:t>
      </w:r>
      <w:r>
        <w:rPr>
          <w:rFonts w:hint="eastAsia"/>
        </w:rPr>
        <w:t>，运行了标准测试程序</w:t>
      </w:r>
      <w:r>
        <w:rPr>
          <w:rFonts w:hint="eastAsia"/>
        </w:rPr>
        <w:t>。</w:t>
      </w:r>
    </w:p>
    <w:p w14:paraId="3D762380" w14:textId="77777777" w:rsidR="00B559F8" w:rsidRDefault="00B559F8" w:rsidP="00B559F8">
      <w:pPr>
        <w:pStyle w:val="a3"/>
        <w:ind w:left="993" w:firstLineChars="0" w:firstLine="0"/>
      </w:pPr>
    </w:p>
    <w:p w14:paraId="47DCBAA8" w14:textId="77777777" w:rsidR="000C5960" w:rsidRDefault="003A566F" w:rsidP="00240601">
      <w:pPr>
        <w:pStyle w:val="2"/>
      </w:pPr>
      <w:bookmarkStart w:id="54" w:name="_Toc88303767"/>
      <w:r>
        <w:rPr>
          <w:rFonts w:hint="eastAsia"/>
        </w:rPr>
        <w:t>实验心得</w:t>
      </w:r>
      <w:bookmarkEnd w:id="54"/>
    </w:p>
    <w:p w14:paraId="6E90157F" w14:textId="1EF35BB8" w:rsidR="00BB7F5A" w:rsidRDefault="00BB7F5A" w:rsidP="00E05066">
      <w:pPr>
        <w:pStyle w:val="a3"/>
        <w:numPr>
          <w:ilvl w:val="0"/>
          <w:numId w:val="26"/>
        </w:numPr>
        <w:tabs>
          <w:tab w:val="clear" w:pos="1290"/>
          <w:tab w:val="num" w:pos="993"/>
        </w:tabs>
        <w:ind w:left="993" w:firstLineChars="0" w:hanging="567"/>
      </w:pPr>
      <w:bookmarkStart w:id="55" w:name="_Toc134007942"/>
      <w:bookmarkStart w:id="56" w:name="_Toc135227347"/>
      <w:bookmarkStart w:id="57" w:name="_Toc135227426"/>
      <w:bookmarkStart w:id="58" w:name="_Toc135227593"/>
      <w:bookmarkStart w:id="59" w:name="_Toc266358997"/>
      <w:r>
        <w:rPr>
          <w:rFonts w:hint="eastAsia"/>
        </w:rPr>
        <w:t>加深了对于</w:t>
      </w:r>
      <w:r>
        <w:rPr>
          <w:rFonts w:hint="eastAsia"/>
        </w:rPr>
        <w:t>C</w:t>
      </w:r>
      <w:r>
        <w:t>PU</w:t>
      </w:r>
      <w:r>
        <w:rPr>
          <w:rFonts w:hint="eastAsia"/>
        </w:rPr>
        <w:t>设计的理解，在学习</w:t>
      </w:r>
      <w:r>
        <w:rPr>
          <w:rFonts w:hint="eastAsia"/>
        </w:rPr>
        <w:t>M</w:t>
      </w:r>
      <w:r>
        <w:t>IPS</w:t>
      </w:r>
      <w:r>
        <w:rPr>
          <w:rFonts w:hint="eastAsia"/>
        </w:rPr>
        <w:t>的基础上，尝试自行学习实现了</w:t>
      </w:r>
      <w:r>
        <w:rPr>
          <w:rFonts w:hint="eastAsia"/>
        </w:rPr>
        <w:t>R</w:t>
      </w:r>
      <w:r>
        <w:t>ISC-V</w:t>
      </w:r>
      <w:r>
        <w:rPr>
          <w:rFonts w:hint="eastAsia"/>
        </w:rPr>
        <w:t>单总线</w:t>
      </w:r>
      <w:r>
        <w:rPr>
          <w:rFonts w:hint="eastAsia"/>
        </w:rPr>
        <w:t>C</w:t>
      </w:r>
      <w:r>
        <w:t>PU</w:t>
      </w:r>
      <w:r>
        <w:rPr>
          <w:rFonts w:hint="eastAsia"/>
        </w:rPr>
        <w:t>，提升了思考和设计的能力。</w:t>
      </w:r>
    </w:p>
    <w:p w14:paraId="79125B89" w14:textId="41E371BF" w:rsidR="00BB7F5A" w:rsidRDefault="00BB7F5A" w:rsidP="00E05066">
      <w:pPr>
        <w:pStyle w:val="a3"/>
        <w:numPr>
          <w:ilvl w:val="0"/>
          <w:numId w:val="26"/>
        </w:numPr>
        <w:tabs>
          <w:tab w:val="clear" w:pos="1290"/>
          <w:tab w:val="num" w:pos="993"/>
        </w:tabs>
        <w:ind w:left="993" w:firstLineChars="0" w:hanging="567"/>
      </w:pPr>
      <w:r>
        <w:rPr>
          <w:rFonts w:hint="eastAsia"/>
        </w:rPr>
        <w:t>学习了</w:t>
      </w:r>
      <w:r>
        <w:rPr>
          <w:rFonts w:hint="eastAsia"/>
        </w:rPr>
        <w:t>R</w:t>
      </w:r>
      <w:r>
        <w:t>ISC-V</w:t>
      </w:r>
      <w:r>
        <w:rPr>
          <w:rFonts w:hint="eastAsia"/>
        </w:rPr>
        <w:t>单总线</w:t>
      </w:r>
      <w:r>
        <w:rPr>
          <w:rFonts w:hint="eastAsia"/>
        </w:rPr>
        <w:t>C</w:t>
      </w:r>
      <w:r>
        <w:t>PU</w:t>
      </w:r>
      <w:r>
        <w:rPr>
          <w:rFonts w:hint="eastAsia"/>
        </w:rPr>
        <w:t>与</w:t>
      </w:r>
      <w:r>
        <w:rPr>
          <w:rFonts w:hint="eastAsia"/>
        </w:rPr>
        <w:t>M</w:t>
      </w:r>
      <w:r>
        <w:t>IPS</w:t>
      </w:r>
      <w:r>
        <w:rPr>
          <w:rFonts w:hint="eastAsia"/>
        </w:rPr>
        <w:t>的不同，了解了</w:t>
      </w:r>
      <w:r>
        <w:rPr>
          <w:rFonts w:hint="eastAsia"/>
        </w:rPr>
        <w:t>R</w:t>
      </w:r>
      <w:r>
        <w:t>ISC-V</w:t>
      </w:r>
      <w:r>
        <w:rPr>
          <w:rFonts w:hint="eastAsia"/>
        </w:rPr>
        <w:t>设计的新特点与优势。</w:t>
      </w:r>
    </w:p>
    <w:p w14:paraId="4D8F8C72" w14:textId="45C1CE6D" w:rsidR="00BB7F5A" w:rsidRPr="00BB7F5A" w:rsidRDefault="00BB7F5A" w:rsidP="00E05066">
      <w:pPr>
        <w:pStyle w:val="a3"/>
        <w:numPr>
          <w:ilvl w:val="0"/>
          <w:numId w:val="26"/>
        </w:numPr>
        <w:tabs>
          <w:tab w:val="clear" w:pos="1290"/>
          <w:tab w:val="num" w:pos="993"/>
        </w:tabs>
        <w:ind w:left="993" w:firstLineChars="0" w:hanging="567"/>
      </w:pPr>
      <w:r>
        <w:rPr>
          <w:rFonts w:hint="eastAsia"/>
        </w:rPr>
        <w:t>建议以后可以自行选择完成方式，自选使用</w:t>
      </w:r>
      <w:r>
        <w:rPr>
          <w:rFonts w:hint="eastAsia"/>
        </w:rPr>
        <w:t>Log</w:t>
      </w:r>
      <w:r w:rsidR="00805F73">
        <w:rPr>
          <w:rFonts w:hint="eastAsia"/>
        </w:rPr>
        <w:t>i</w:t>
      </w:r>
      <w:r>
        <w:rPr>
          <w:rFonts w:hint="eastAsia"/>
        </w:rPr>
        <w:t>sim</w:t>
      </w:r>
      <w:r>
        <w:rPr>
          <w:rFonts w:hint="eastAsia"/>
        </w:rPr>
        <w:t>模拟还是使用</w:t>
      </w:r>
      <w:r>
        <w:rPr>
          <w:rFonts w:hint="eastAsia"/>
        </w:rPr>
        <w:t>Verilog</w:t>
      </w:r>
      <w:r>
        <w:rPr>
          <w:rFonts w:hint="eastAsia"/>
        </w:rPr>
        <w:t>。用</w:t>
      </w:r>
      <w:r>
        <w:rPr>
          <w:rFonts w:hint="eastAsia"/>
        </w:rPr>
        <w:t>Log</w:t>
      </w:r>
      <w:r w:rsidR="00805F73">
        <w:t>i</w:t>
      </w:r>
      <w:r>
        <w:rPr>
          <w:rFonts w:hint="eastAsia"/>
        </w:rPr>
        <w:t>sim</w:t>
      </w:r>
      <w:r>
        <w:rPr>
          <w:rFonts w:hint="eastAsia"/>
        </w:rPr>
        <w:t>完成仿真实验太</w:t>
      </w:r>
      <w:proofErr w:type="gramStart"/>
      <w:r>
        <w:rPr>
          <w:rFonts w:hint="eastAsia"/>
        </w:rPr>
        <w:t>费眼睛</w:t>
      </w:r>
      <w:proofErr w:type="gramEnd"/>
      <w:r>
        <w:rPr>
          <w:rFonts w:hint="eastAsia"/>
        </w:rPr>
        <w:t>了，每次</w:t>
      </w:r>
      <w:r w:rsidR="00805F73">
        <w:rPr>
          <w:rFonts w:hint="eastAsia"/>
        </w:rPr>
        <w:t>做完</w:t>
      </w:r>
      <w:r>
        <w:rPr>
          <w:rFonts w:hint="eastAsia"/>
        </w:rPr>
        <w:t>都会</w:t>
      </w:r>
      <w:r w:rsidR="00805F73">
        <w:rPr>
          <w:rFonts w:hint="eastAsia"/>
        </w:rPr>
        <w:t>视疲劳很久</w:t>
      </w:r>
      <w:r>
        <w:rPr>
          <w:rFonts w:hint="eastAsia"/>
        </w:rPr>
        <w:t>。</w:t>
      </w:r>
    </w:p>
    <w:p w14:paraId="6D0058B8" w14:textId="7B706841" w:rsidR="000C5960" w:rsidRDefault="00BB7F5A" w:rsidP="00207D8A">
      <w:pPr>
        <w:pStyle w:val="10"/>
        <w:numPr>
          <w:ilvl w:val="0"/>
          <w:numId w:val="0"/>
        </w:numPr>
        <w:ind w:left="601"/>
      </w:pPr>
      <w:bookmarkStart w:id="60" w:name="_Toc134007943"/>
      <w:bookmarkStart w:id="61" w:name="_Toc135227348"/>
      <w:bookmarkStart w:id="62" w:name="_Toc135227427"/>
      <w:bookmarkStart w:id="63" w:name="_Toc135227594"/>
      <w:bookmarkStart w:id="64" w:name="_Toc266358998"/>
      <w:bookmarkStart w:id="65" w:name="_Toc88303768"/>
      <w:bookmarkEnd w:id="55"/>
      <w:bookmarkEnd w:id="56"/>
      <w:bookmarkEnd w:id="57"/>
      <w:bookmarkEnd w:id="58"/>
      <w:bookmarkEnd w:id="59"/>
      <w:r>
        <w:rPr>
          <w:rFonts w:hint="eastAsia"/>
        </w:rPr>
        <w:lastRenderedPageBreak/>
        <w:t>参考文献</w:t>
      </w:r>
      <w:bookmarkEnd w:id="60"/>
      <w:bookmarkEnd w:id="61"/>
      <w:bookmarkEnd w:id="62"/>
      <w:bookmarkEnd w:id="63"/>
      <w:bookmarkEnd w:id="64"/>
      <w:bookmarkEnd w:id="65"/>
    </w:p>
    <w:p w14:paraId="41587458" w14:textId="6B9B1919" w:rsidR="00CE7FBA" w:rsidRP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bookmarkStart w:id="66" w:name="_Hlt127187993"/>
      <w:bookmarkStart w:id="67" w:name="_Ref119835916"/>
      <w:bookmarkStart w:id="68" w:name="_Ref127098874"/>
      <w:bookmarkEnd w:id="66"/>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w:t>
      </w:r>
      <w:r w:rsidR="0076565C">
        <w:rPr>
          <w:rFonts w:ascii="宋体" w:hAnsi="宋体" w:cs="宋体" w:hint="eastAsia"/>
          <w:kern w:val="0"/>
          <w:szCs w:val="21"/>
        </w:rPr>
        <w:t>5</w:t>
      </w:r>
      <w:r w:rsidRPr="00CE7FBA">
        <w:rPr>
          <w:rFonts w:ascii="宋体" w:hAnsi="宋体" w:cs="宋体" w:hint="eastAsia"/>
          <w:kern w:val="0"/>
          <w:szCs w:val="21"/>
        </w:rPr>
        <w:t>版</w:t>
      </w:r>
      <w:r w:rsidRPr="00CE7FBA">
        <w:rPr>
          <w:rFonts w:ascii="宋体" w:hAnsi="宋体" w:cs="宋体"/>
          <w:kern w:val="0"/>
          <w:szCs w:val="21"/>
        </w:rPr>
        <w:t>)</w:t>
      </w:r>
      <w:r w:rsidRPr="00CE7FBA">
        <w:rPr>
          <w:rFonts w:ascii="宋体" w:hAnsi="宋体" w:cs="宋体" w:hint="eastAsia"/>
          <w:kern w:val="0"/>
          <w:szCs w:val="21"/>
        </w:rPr>
        <w:t>.北京</w:t>
      </w:r>
      <w:r w:rsidR="0076565C">
        <w:rPr>
          <w:rFonts w:ascii="宋体" w:hAnsi="宋体" w:cs="宋体" w:hint="eastAsia"/>
          <w:kern w:val="0"/>
          <w:szCs w:val="21"/>
        </w:rPr>
        <w:t>:</w:t>
      </w:r>
      <w:r w:rsidRPr="00CE7FBA">
        <w:rPr>
          <w:rFonts w:ascii="宋体" w:hAnsi="宋体" w:cs="宋体" w:hint="eastAsia"/>
          <w:kern w:val="0"/>
          <w:szCs w:val="21"/>
        </w:rPr>
        <w:t>机械工业出版社.</w:t>
      </w:r>
      <w:r w:rsidRPr="00CE7FBA">
        <w:rPr>
          <w:rFonts w:ascii="宋体" w:hAnsi="宋体" w:cs="宋体"/>
          <w:kern w:val="0"/>
          <w:szCs w:val="21"/>
        </w:rPr>
        <w:t xml:space="preserve"> </w:t>
      </w:r>
    </w:p>
    <w:p w14:paraId="79742437" w14:textId="1DF260AF" w:rsid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008B606E" w:rsidRPr="00CE7FBA">
        <w:rPr>
          <w:rFonts w:ascii="宋体" w:hAnsi="宋体" w:cs="宋体"/>
          <w:kern w:val="0"/>
          <w:szCs w:val="21"/>
        </w:rPr>
        <w:t>(</w:t>
      </w:r>
      <w:r w:rsidR="008B606E" w:rsidRPr="00CE7FBA">
        <w:rPr>
          <w:rFonts w:ascii="宋体" w:hAnsi="宋体" w:cs="宋体" w:hint="eastAsia"/>
          <w:kern w:val="0"/>
          <w:szCs w:val="21"/>
        </w:rPr>
        <w:t>美</w:t>
      </w:r>
      <w:r w:rsidR="008B606E" w:rsidRPr="00CE7FBA">
        <w:rPr>
          <w:rFonts w:ascii="宋体" w:hAnsi="宋体" w:cs="宋体"/>
          <w:kern w:val="0"/>
          <w:szCs w:val="21"/>
        </w:rPr>
        <w:t>)</w:t>
      </w:r>
      <w:r w:rsidR="008B606E" w:rsidRPr="00CE7FBA">
        <w:rPr>
          <w:rFonts w:ascii="宋体" w:hAnsi="宋体" w:cs="宋体" w:hint="eastAsia"/>
          <w:kern w:val="0"/>
          <w:szCs w:val="21"/>
        </w:rPr>
        <w:t>.</w:t>
      </w:r>
      <w:r w:rsidRPr="00CE7FBA">
        <w:rPr>
          <w:rFonts w:ascii="宋体" w:hAnsi="宋体" w:cs="宋体" w:hint="eastAsia"/>
          <w:kern w:val="0"/>
          <w:szCs w:val="21"/>
        </w:rPr>
        <w:t>数字设计和计算机体系结构（第二版）. 机械工业出版社</w:t>
      </w:r>
    </w:p>
    <w:p w14:paraId="352051A4" w14:textId="4D7F5C23" w:rsidR="00D7519A" w:rsidRPr="00CE7FBA" w:rsidRDefault="00D7519A" w:rsidP="00D7519A">
      <w:pPr>
        <w:pStyle w:val="a0"/>
        <w:numPr>
          <w:ilvl w:val="0"/>
          <w:numId w:val="14"/>
        </w:numPr>
        <w:tabs>
          <w:tab w:val="clear" w:pos="420"/>
          <w:tab w:val="left" w:pos="284"/>
        </w:tabs>
        <w:ind w:rightChars="-95" w:right="-228"/>
        <w:jc w:val="left"/>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w:t>
      </w:r>
      <w:r>
        <w:rPr>
          <w:rFonts w:ascii="宋体" w:hAnsi="宋体" w:cs="宋体" w:hint="eastAsia"/>
          <w:kern w:val="0"/>
          <w:szCs w:val="21"/>
        </w:rPr>
        <w:t>,吴非，肖亮</w:t>
      </w:r>
      <w:r w:rsidRPr="00CE7FBA">
        <w:rPr>
          <w:rFonts w:ascii="宋体" w:hAnsi="宋体" w:cs="宋体" w:hint="eastAsia"/>
          <w:kern w:val="0"/>
          <w:szCs w:val="21"/>
        </w:rPr>
        <w:t>.计算机组成</w:t>
      </w:r>
      <w:r>
        <w:rPr>
          <w:rFonts w:ascii="宋体" w:hAnsi="宋体" w:cs="宋体" w:hint="eastAsia"/>
          <w:kern w:val="0"/>
          <w:szCs w:val="21"/>
        </w:rPr>
        <w:t>原理</w:t>
      </w:r>
      <w:r w:rsidRPr="00CE7FBA">
        <w:rPr>
          <w:rFonts w:ascii="宋体" w:hAnsi="宋体" w:cs="宋体" w:hint="eastAsia"/>
          <w:kern w:val="0"/>
          <w:szCs w:val="21"/>
        </w:rPr>
        <w:t>.北京</w:t>
      </w:r>
      <w:r>
        <w:rPr>
          <w:rFonts w:ascii="宋体" w:hAnsi="宋体" w:cs="宋体" w:hint="eastAsia"/>
          <w:kern w:val="0"/>
          <w:szCs w:val="21"/>
        </w:rPr>
        <w:t>:人民邮电出版社</w:t>
      </w:r>
      <w:r w:rsidRPr="00CE7FBA">
        <w:rPr>
          <w:rFonts w:ascii="宋体" w:hAnsi="宋体" w:cs="宋体" w:hint="eastAsia"/>
          <w:kern w:val="0"/>
          <w:szCs w:val="21"/>
        </w:rPr>
        <w:t>，20</w:t>
      </w:r>
      <w:r>
        <w:rPr>
          <w:rFonts w:ascii="宋体" w:hAnsi="宋体" w:cs="宋体"/>
          <w:kern w:val="0"/>
          <w:szCs w:val="21"/>
        </w:rPr>
        <w:t>2</w:t>
      </w:r>
      <w:r w:rsidRPr="00CE7FBA">
        <w:rPr>
          <w:rFonts w:ascii="宋体" w:hAnsi="宋体" w:cs="宋体" w:hint="eastAsia"/>
          <w:kern w:val="0"/>
          <w:szCs w:val="21"/>
        </w:rPr>
        <w:t>1年.</w:t>
      </w:r>
    </w:p>
    <w:p w14:paraId="7673D776" w14:textId="54803E1A" w:rsidR="001E0093" w:rsidRPr="00CE7FBA" w:rsidRDefault="001E0093" w:rsidP="001E0093">
      <w:pPr>
        <w:pStyle w:val="a0"/>
        <w:numPr>
          <w:ilvl w:val="0"/>
          <w:numId w:val="14"/>
        </w:numPr>
        <w:tabs>
          <w:tab w:val="clear" w:pos="420"/>
          <w:tab w:val="left" w:pos="284"/>
        </w:tabs>
        <w:ind w:rightChars="-95" w:right="-228"/>
        <w:jc w:val="left"/>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w:t>
      </w:r>
      <w:r>
        <w:rPr>
          <w:rFonts w:ascii="宋体" w:hAnsi="宋体" w:cs="宋体" w:hint="eastAsia"/>
          <w:kern w:val="0"/>
          <w:szCs w:val="21"/>
        </w:rPr>
        <w:t>,胡迪青</w:t>
      </w:r>
      <w:r w:rsidRPr="00CE7FBA">
        <w:rPr>
          <w:rFonts w:ascii="宋体" w:hAnsi="宋体" w:cs="宋体" w:hint="eastAsia"/>
          <w:kern w:val="0"/>
          <w:szCs w:val="21"/>
        </w:rPr>
        <w:t>.计算机组成</w:t>
      </w:r>
      <w:r>
        <w:rPr>
          <w:rFonts w:ascii="宋体" w:hAnsi="宋体" w:cs="宋体" w:hint="eastAsia"/>
          <w:kern w:val="0"/>
          <w:szCs w:val="21"/>
        </w:rPr>
        <w:t>原理实践教程</w:t>
      </w:r>
      <w:r w:rsidRPr="00CE7FBA">
        <w:rPr>
          <w:rFonts w:ascii="宋体" w:hAnsi="宋体" w:cs="宋体" w:hint="eastAsia"/>
          <w:kern w:val="0"/>
          <w:szCs w:val="21"/>
        </w:rPr>
        <w:t>.北京</w:t>
      </w:r>
      <w:r>
        <w:rPr>
          <w:rFonts w:ascii="宋体" w:hAnsi="宋体" w:cs="宋体" w:hint="eastAsia"/>
          <w:kern w:val="0"/>
          <w:szCs w:val="21"/>
        </w:rPr>
        <w:t>:</w:t>
      </w:r>
      <w:r w:rsidRPr="00CE7FBA">
        <w:rPr>
          <w:rFonts w:ascii="宋体" w:hAnsi="宋体" w:cs="宋体" w:hint="eastAsia"/>
          <w:kern w:val="0"/>
          <w:szCs w:val="21"/>
        </w:rPr>
        <w:t>清华大学出版社，201</w:t>
      </w:r>
      <w:r>
        <w:rPr>
          <w:rFonts w:ascii="宋体" w:hAnsi="宋体" w:cs="宋体"/>
          <w:kern w:val="0"/>
          <w:szCs w:val="21"/>
        </w:rPr>
        <w:t>8</w:t>
      </w:r>
      <w:r w:rsidRPr="00CE7FBA">
        <w:rPr>
          <w:rFonts w:ascii="宋体" w:hAnsi="宋体" w:cs="宋体" w:hint="eastAsia"/>
          <w:kern w:val="0"/>
          <w:szCs w:val="21"/>
        </w:rPr>
        <w:t>年.</w:t>
      </w:r>
    </w:p>
    <w:p w14:paraId="12FDF7EB" w14:textId="77777777" w:rsidR="008500E9" w:rsidRDefault="008500E9" w:rsidP="00D844AD">
      <w:pPr>
        <w:ind w:firstLineChars="200" w:firstLine="480"/>
        <w:rPr>
          <w:rFonts w:cs="宋体"/>
          <w:color w:val="E36C0A"/>
        </w:rPr>
        <w:sectPr w:rsidR="008500E9" w:rsidSect="001E0093">
          <w:headerReference w:type="default" r:id="rId35"/>
          <w:footerReference w:type="default" r:id="rId36"/>
          <w:footnotePr>
            <w:numRestart w:val="eachPage"/>
          </w:footnotePr>
          <w:pgSz w:w="11906" w:h="16838"/>
          <w:pgMar w:top="1843" w:right="1416" w:bottom="1418" w:left="1531" w:header="851" w:footer="992" w:gutter="0"/>
          <w:cols w:space="720"/>
          <w:docGrid w:type="linesAndChars" w:linePitch="459"/>
        </w:sectPr>
      </w:pPr>
      <w:bookmarkStart w:id="69" w:name="_Hlt133999525"/>
      <w:bookmarkStart w:id="70" w:name="_Hlt133997595"/>
      <w:bookmarkStart w:id="71" w:name="_Hlt133996523"/>
      <w:bookmarkStart w:id="72" w:name="_Hlt134000930"/>
      <w:bookmarkEnd w:id="67"/>
      <w:bookmarkEnd w:id="68"/>
      <w:bookmarkEnd w:id="69"/>
      <w:bookmarkEnd w:id="70"/>
      <w:bookmarkEnd w:id="71"/>
      <w:bookmarkEnd w:id="72"/>
    </w:p>
    <w:p w14:paraId="341C9CA2" w14:textId="77777777" w:rsidR="00FC18B6" w:rsidRDefault="00FC18B6" w:rsidP="00D844AD">
      <w:pPr>
        <w:ind w:firstLineChars="200" w:firstLine="480"/>
      </w:pPr>
    </w:p>
    <w:tbl>
      <w:tblPr>
        <w:tblW w:w="9180" w:type="dxa"/>
        <w:tblLook w:val="0000" w:firstRow="0" w:lastRow="0" w:firstColumn="0" w:lastColumn="0" w:noHBand="0" w:noVBand="0"/>
      </w:tblPr>
      <w:tblGrid>
        <w:gridCol w:w="9180"/>
      </w:tblGrid>
      <w:tr w:rsidR="008500E9" w14:paraId="64D618B3" w14:textId="77777777" w:rsidTr="002B73CD">
        <w:tc>
          <w:tcPr>
            <w:tcW w:w="9180" w:type="dxa"/>
            <w:vAlign w:val="bottom"/>
          </w:tcPr>
          <w:p w14:paraId="48B1B769" w14:textId="77777777" w:rsidR="008500E9" w:rsidRDefault="008500E9" w:rsidP="00116870">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8500E9" w14:paraId="2480B656" w14:textId="77777777" w:rsidTr="002B73CD">
        <w:trPr>
          <w:trHeight w:hRule="exact" w:val="2981"/>
        </w:trPr>
        <w:tc>
          <w:tcPr>
            <w:tcW w:w="9180" w:type="dxa"/>
          </w:tcPr>
          <w:p w14:paraId="047E77E7" w14:textId="77777777" w:rsidR="008500E9" w:rsidRPr="00115FB4" w:rsidRDefault="008500E9" w:rsidP="00116870">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02CA897A" w14:textId="77777777" w:rsidR="008500E9" w:rsidRPr="00D04B5E" w:rsidRDefault="008500E9" w:rsidP="00116870">
            <w:pPr>
              <w:spacing w:line="276" w:lineRule="auto"/>
              <w:ind w:firstLineChars="177" w:firstLine="425"/>
            </w:pPr>
            <w:r w:rsidRPr="00D04B5E">
              <w:rPr>
                <w:rFonts w:hint="eastAsia"/>
              </w:rPr>
              <w:t>特此声明！</w:t>
            </w:r>
          </w:p>
          <w:p w14:paraId="2F08B569" w14:textId="75E6AB8F" w:rsidR="008500E9" w:rsidRDefault="008500E9" w:rsidP="004B5FEA">
            <w:pPr>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sdt>
              <w:sdtPr>
                <w:rPr>
                  <w:rFonts w:hint="eastAsia"/>
                  <w:b/>
                  <w:lang w:val="en-GB"/>
                </w:rPr>
                <w:alias w:val="作者"/>
                <w:tag w:val=""/>
                <w:id w:val="1799944922"/>
                <w:placeholder>
                  <w:docPart w:val="F20C5FF529FB464EBD28336C93EEB0E2"/>
                </w:placeholder>
                <w:dataBinding w:prefixMappings="xmlns:ns0='http://purl.org/dc/elements/1.1/' xmlns:ns1='http://schemas.openxmlformats.org/package/2006/metadata/core-properties' " w:xpath="/ns1:coreProperties[1]/ns0:creator[1]" w:storeItemID="{6C3C8BC8-F283-45AE-878A-BAB7291924A1}"/>
                <w:text/>
              </w:sdtPr>
              <w:sdtContent>
                <w:proofErr w:type="gramStart"/>
                <w:r w:rsidR="00D55DA5">
                  <w:rPr>
                    <w:rFonts w:hint="eastAsia"/>
                    <w:b/>
                    <w:lang w:val="en-GB"/>
                  </w:rPr>
                  <w:t>陈千鹤</w:t>
                </w:r>
                <w:proofErr w:type="gramEnd"/>
              </w:sdtContent>
            </w:sdt>
            <w:r w:rsidRPr="00116870">
              <w:rPr>
                <w:rFonts w:hint="eastAsia"/>
                <w:b/>
                <w:color w:val="BFBFBF"/>
                <w:u w:val="single"/>
              </w:rPr>
              <w:t xml:space="preserve"> </w:t>
            </w:r>
            <w:r w:rsidR="00553437">
              <w:rPr>
                <w:rFonts w:hint="eastAsia"/>
                <w:b/>
                <w:noProof/>
                <w:color w:val="BFBFBF"/>
                <w:u w:val="single"/>
              </w:rPr>
              <w:drawing>
                <wp:inline distT="0" distB="0" distL="0" distR="0" wp14:anchorId="6797558A" wp14:editId="60CC2963">
                  <wp:extent cx="449984" cy="217846"/>
                  <wp:effectExtent l="0" t="0" r="7620" b="0"/>
                  <wp:docPr id="41" name="图片 41" descr="C:\Users\Dell\Desktop\ABB6373717E3F47946740879A7F7F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esktop\ABB6373717E3F47946740879A7F7F538.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14596" cy="345950"/>
                          </a:xfrm>
                          <a:prstGeom prst="rect">
                            <a:avLst/>
                          </a:prstGeom>
                          <a:noFill/>
                          <a:ln>
                            <a:noFill/>
                          </a:ln>
                        </pic:spPr>
                      </pic:pic>
                    </a:graphicData>
                  </a:graphic>
                </wp:inline>
              </w:drawing>
            </w:r>
            <w:r w:rsidRPr="00116870">
              <w:rPr>
                <w:rFonts w:hint="eastAsia"/>
                <w:b/>
                <w:color w:val="BFBFBF"/>
                <w:u w:val="single"/>
              </w:rPr>
              <w:t xml:space="preserve">  </w:t>
            </w:r>
            <w:r w:rsidRPr="00116870">
              <w:rPr>
                <w:rFonts w:hint="eastAsia"/>
                <w:b/>
                <w:color w:val="F2F2F2"/>
                <w:u w:val="single"/>
              </w:rPr>
              <w:t xml:space="preserve"> </w:t>
            </w:r>
          </w:p>
          <w:p w14:paraId="7C243770" w14:textId="77777777" w:rsidR="008500E9" w:rsidRDefault="008500E9" w:rsidP="00116870">
            <w:pPr>
              <w:spacing w:line="276" w:lineRule="auto"/>
              <w:ind w:firstLineChars="177" w:firstLine="426"/>
              <w:rPr>
                <w:b/>
                <w:color w:val="FF0000"/>
              </w:rPr>
            </w:pPr>
          </w:p>
          <w:p w14:paraId="146FC0AC" w14:textId="77777777" w:rsidR="008500E9" w:rsidRDefault="008500E9" w:rsidP="00116870">
            <w:pPr>
              <w:spacing w:line="276" w:lineRule="auto"/>
              <w:ind w:firstLineChars="177" w:firstLine="426"/>
              <w:rPr>
                <w:b/>
                <w:color w:val="FF0000"/>
              </w:rPr>
            </w:pPr>
          </w:p>
          <w:p w14:paraId="1E3F3910" w14:textId="77777777" w:rsidR="008500E9" w:rsidRDefault="008500E9" w:rsidP="00116870">
            <w:pPr>
              <w:spacing w:line="276" w:lineRule="auto"/>
              <w:ind w:firstLineChars="177" w:firstLine="426"/>
              <w:rPr>
                <w:b/>
                <w:color w:val="FF0000"/>
              </w:rPr>
            </w:pPr>
          </w:p>
          <w:p w14:paraId="7A7CE596" w14:textId="77777777" w:rsidR="008500E9" w:rsidRPr="00115FB4" w:rsidRDefault="008500E9" w:rsidP="00116870">
            <w:pPr>
              <w:spacing w:line="276" w:lineRule="auto"/>
              <w:ind w:firstLineChars="177" w:firstLine="426"/>
              <w:rPr>
                <w:b/>
                <w:color w:val="FF0000"/>
              </w:rPr>
            </w:pPr>
          </w:p>
        </w:tc>
      </w:tr>
      <w:tr w:rsidR="008500E9" w14:paraId="3C7D61FA" w14:textId="77777777" w:rsidTr="002B73CD">
        <w:tc>
          <w:tcPr>
            <w:tcW w:w="9180" w:type="dxa"/>
            <w:vAlign w:val="bottom"/>
          </w:tcPr>
          <w:p w14:paraId="78DFCB0B" w14:textId="77777777" w:rsidR="008500E9" w:rsidRDefault="008500E9" w:rsidP="0093739E">
            <w:pPr>
              <w:spacing w:line="300" w:lineRule="auto"/>
              <w:jc w:val="left"/>
              <w:rPr>
                <w:rFonts w:ascii="黑体" w:eastAsia="黑体" w:hAnsi="黑体"/>
                <w:sz w:val="28"/>
                <w:szCs w:val="28"/>
                <w:lang w:val="en-GB"/>
              </w:rPr>
            </w:pPr>
            <w:r>
              <w:rPr>
                <w:rFonts w:ascii="楷体" w:eastAsia="楷体" w:hAnsi="楷体" w:hint="eastAsia"/>
                <w:sz w:val="32"/>
                <w:szCs w:val="32"/>
              </w:rPr>
              <w:t>二、对课程</w:t>
            </w:r>
            <w:r w:rsidR="0093739E">
              <w:rPr>
                <w:rFonts w:ascii="楷体" w:eastAsia="楷体" w:hAnsi="楷体" w:hint="eastAsia"/>
                <w:sz w:val="32"/>
                <w:szCs w:val="32"/>
              </w:rPr>
              <w:t>实验</w:t>
            </w:r>
            <w:r>
              <w:rPr>
                <w:rFonts w:ascii="楷体" w:eastAsia="楷体" w:hAnsi="楷体" w:hint="eastAsia"/>
                <w:sz w:val="32"/>
                <w:szCs w:val="32"/>
              </w:rPr>
              <w:t>的学术评语（教师填写</w:t>
            </w:r>
            <w:r>
              <w:rPr>
                <w:rFonts w:ascii="楷体" w:eastAsia="楷体" w:hAnsi="楷体"/>
                <w:sz w:val="32"/>
                <w:szCs w:val="32"/>
              </w:rPr>
              <w:t>）</w:t>
            </w:r>
          </w:p>
        </w:tc>
      </w:tr>
      <w:tr w:rsidR="008500E9" w14:paraId="6238DF9E" w14:textId="77777777" w:rsidTr="002B73CD">
        <w:trPr>
          <w:trHeight w:hRule="exact" w:val="3093"/>
        </w:trPr>
        <w:tc>
          <w:tcPr>
            <w:tcW w:w="9180" w:type="dxa"/>
          </w:tcPr>
          <w:p w14:paraId="31248CC3" w14:textId="77777777" w:rsidR="008500E9" w:rsidRPr="0093739E" w:rsidRDefault="008500E9" w:rsidP="00217EE9">
            <w:pPr>
              <w:spacing w:line="276" w:lineRule="auto"/>
              <w:ind w:firstLineChars="100" w:firstLine="281"/>
              <w:rPr>
                <w:rFonts w:ascii="楷体" w:eastAsia="楷体" w:hAnsi="楷体" w:cs="HAKUYOGuiFanZi3500"/>
                <w:b/>
                <w:color w:val="FF0000"/>
                <w:sz w:val="36"/>
                <w:szCs w:val="36"/>
              </w:rPr>
            </w:pPr>
            <w:r w:rsidRPr="00A42581">
              <w:rPr>
                <w:b/>
                <w:color w:val="FF0000"/>
                <w:sz w:val="28"/>
              </w:rPr>
              <w:t xml:space="preserve"> </w:t>
            </w:r>
          </w:p>
        </w:tc>
      </w:tr>
      <w:tr w:rsidR="008500E9" w14:paraId="61474577" w14:textId="77777777" w:rsidTr="002B73CD">
        <w:trPr>
          <w:trHeight w:val="702"/>
        </w:trPr>
        <w:tc>
          <w:tcPr>
            <w:tcW w:w="9180" w:type="dxa"/>
            <w:vAlign w:val="bottom"/>
          </w:tcPr>
          <w:p w14:paraId="3AE794E1" w14:textId="77777777" w:rsidR="008500E9" w:rsidRDefault="008500E9" w:rsidP="002F77AC">
            <w:pPr>
              <w:spacing w:line="360" w:lineRule="auto"/>
              <w:rPr>
                <w:rFonts w:ascii="Cambria Math" w:hAnsi="Cambria Math"/>
                <w:lang w:val="en-GB"/>
              </w:rPr>
            </w:pPr>
            <w:r>
              <w:rPr>
                <w:rFonts w:ascii="楷体" w:eastAsia="楷体" w:hAnsi="楷体" w:hint="eastAsia"/>
                <w:sz w:val="32"/>
                <w:szCs w:val="32"/>
              </w:rPr>
              <w:t>三、对课程</w:t>
            </w:r>
            <w:r w:rsidR="002F77AC">
              <w:rPr>
                <w:rFonts w:ascii="楷体" w:eastAsia="楷体" w:hAnsi="楷体" w:hint="eastAsia"/>
                <w:sz w:val="32"/>
                <w:szCs w:val="32"/>
              </w:rPr>
              <w:t>实验</w:t>
            </w:r>
            <w:r>
              <w:rPr>
                <w:rFonts w:ascii="楷体" w:eastAsia="楷体" w:hAnsi="楷体" w:hint="eastAsia"/>
                <w:sz w:val="32"/>
                <w:szCs w:val="32"/>
              </w:rPr>
              <w:t>的评分（教师填写</w:t>
            </w:r>
            <w:r>
              <w:rPr>
                <w:rFonts w:ascii="楷体" w:eastAsia="楷体" w:hAnsi="楷体"/>
                <w:sz w:val="32"/>
                <w:szCs w:val="32"/>
              </w:rPr>
              <w:t>）</w:t>
            </w:r>
          </w:p>
        </w:tc>
      </w:tr>
      <w:tr w:rsidR="008500E9" w14:paraId="4A263A1D" w14:textId="77777777" w:rsidTr="002B73CD">
        <w:trPr>
          <w:trHeight w:hRule="exact" w:val="3425"/>
        </w:trPr>
        <w:tc>
          <w:tcPr>
            <w:tcW w:w="9180" w:type="dxa"/>
          </w:tcPr>
          <w:p w14:paraId="0640DC3F" w14:textId="77777777" w:rsidR="008500E9" w:rsidRPr="00D04B5E" w:rsidRDefault="008500E9" w:rsidP="00116870">
            <w:pPr>
              <w:spacing w:line="120" w:lineRule="auto"/>
              <w:ind w:firstLineChars="177" w:firstLine="195"/>
              <w:rPr>
                <w:sz w:val="11"/>
                <w:lang w:val="en-GB"/>
              </w:rPr>
            </w:pPr>
          </w:p>
          <w:tbl>
            <w:tblPr>
              <w:tblW w:w="0" w:type="auto"/>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4"/>
              <w:gridCol w:w="1694"/>
              <w:gridCol w:w="1695"/>
              <w:gridCol w:w="1695"/>
              <w:gridCol w:w="1695"/>
            </w:tblGrid>
            <w:tr w:rsidR="002B73CD" w14:paraId="508EF620" w14:textId="77777777" w:rsidTr="00A5217F">
              <w:trPr>
                <w:trHeight w:val="1244"/>
              </w:trPr>
              <w:tc>
                <w:tcPr>
                  <w:tcW w:w="1584" w:type="dxa"/>
                  <w:vAlign w:val="center"/>
                </w:tcPr>
                <w:p w14:paraId="014E1397"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评分项目</w:t>
                  </w:r>
                </w:p>
                <w:p w14:paraId="2B522BE6"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（分值）</w:t>
                  </w:r>
                </w:p>
              </w:tc>
              <w:tc>
                <w:tcPr>
                  <w:tcW w:w="1694" w:type="dxa"/>
                  <w:tcMar>
                    <w:left w:w="0" w:type="dxa"/>
                    <w:right w:w="0" w:type="dxa"/>
                  </w:tcMar>
                  <w:vAlign w:val="center"/>
                </w:tcPr>
                <w:p w14:paraId="69E193A6" w14:textId="0215674E" w:rsidR="002B73CD" w:rsidRPr="00A5217F" w:rsidRDefault="002B73CD" w:rsidP="002B73CD">
                  <w:pPr>
                    <w:jc w:val="center"/>
                    <w:rPr>
                      <w:rFonts w:ascii="黑体" w:eastAsia="黑体" w:hAnsi="黑体"/>
                      <w:szCs w:val="28"/>
                    </w:rPr>
                  </w:pPr>
                  <w:r w:rsidRPr="00A5217F">
                    <w:rPr>
                      <w:rFonts w:ascii="黑体" w:eastAsia="黑体" w:hAnsi="黑体" w:hint="eastAsia"/>
                      <w:szCs w:val="28"/>
                    </w:rPr>
                    <w:t>课程目标1</w:t>
                  </w:r>
                </w:p>
                <w:p w14:paraId="645BAC33" w14:textId="0C8CE8F0" w:rsidR="002B73CD" w:rsidRDefault="002B73CD" w:rsidP="002B73CD">
                  <w:pPr>
                    <w:jc w:val="center"/>
                    <w:rPr>
                      <w:rFonts w:ascii="楷体" w:eastAsia="楷体" w:hAnsi="楷体"/>
                      <w:sz w:val="28"/>
                      <w:szCs w:val="28"/>
                    </w:rPr>
                  </w:pPr>
                  <w:r>
                    <w:rPr>
                      <w:rFonts w:ascii="楷体" w:eastAsia="楷体" w:hAnsi="楷体" w:hint="eastAsia"/>
                      <w:sz w:val="28"/>
                      <w:szCs w:val="28"/>
                    </w:rPr>
                    <w:t>工具应用</w:t>
                  </w:r>
                </w:p>
                <w:p w14:paraId="47510967" w14:textId="572C6E19" w:rsidR="002B73CD" w:rsidRDefault="002B73CD" w:rsidP="002B73CD">
                  <w:pPr>
                    <w:jc w:val="center"/>
                    <w:rPr>
                      <w:rFonts w:ascii="楷体" w:eastAsia="楷体" w:hAnsi="楷体"/>
                      <w:sz w:val="28"/>
                      <w:szCs w:val="28"/>
                    </w:rPr>
                  </w:pPr>
                  <w:r>
                    <w:rPr>
                      <w:rFonts w:ascii="楷体" w:eastAsia="楷体" w:hAnsi="楷体" w:hint="eastAsia"/>
                      <w:sz w:val="28"/>
                      <w:szCs w:val="28"/>
                    </w:rPr>
                    <w:t>（10分）</w:t>
                  </w:r>
                </w:p>
              </w:tc>
              <w:tc>
                <w:tcPr>
                  <w:tcW w:w="1695" w:type="dxa"/>
                  <w:tcMar>
                    <w:left w:w="0" w:type="dxa"/>
                    <w:right w:w="0" w:type="dxa"/>
                  </w:tcMar>
                  <w:vAlign w:val="center"/>
                </w:tcPr>
                <w:p w14:paraId="0A6AD832" w14:textId="7DCDD923" w:rsidR="002B73CD" w:rsidRPr="00A5217F" w:rsidRDefault="002B73CD" w:rsidP="002B73CD">
                  <w:pPr>
                    <w:jc w:val="center"/>
                    <w:rPr>
                      <w:rFonts w:ascii="黑体" w:eastAsia="黑体" w:hAnsi="黑体"/>
                      <w:szCs w:val="28"/>
                    </w:rPr>
                  </w:pPr>
                  <w:r w:rsidRPr="00A5217F">
                    <w:rPr>
                      <w:rFonts w:ascii="黑体" w:eastAsia="黑体" w:hAnsi="黑体" w:hint="eastAsia"/>
                      <w:szCs w:val="28"/>
                    </w:rPr>
                    <w:t>课程目标2</w:t>
                  </w:r>
                </w:p>
                <w:p w14:paraId="4E825CFA" w14:textId="6B9ACCDB" w:rsidR="002B73CD" w:rsidRDefault="002B73CD" w:rsidP="002B73CD">
                  <w:pPr>
                    <w:jc w:val="center"/>
                    <w:rPr>
                      <w:rFonts w:ascii="楷体" w:eastAsia="楷体" w:hAnsi="楷体"/>
                      <w:sz w:val="28"/>
                      <w:szCs w:val="28"/>
                    </w:rPr>
                  </w:pPr>
                  <w:r>
                    <w:rPr>
                      <w:rFonts w:ascii="楷体" w:eastAsia="楷体" w:hAnsi="楷体" w:hint="eastAsia"/>
                      <w:sz w:val="28"/>
                      <w:szCs w:val="28"/>
                    </w:rPr>
                    <w:t>设计实现</w:t>
                  </w:r>
                </w:p>
                <w:p w14:paraId="3FF4B9A3" w14:textId="3C2F93BF" w:rsidR="002B73CD" w:rsidRDefault="002B73CD" w:rsidP="002B73CD">
                  <w:pPr>
                    <w:jc w:val="center"/>
                    <w:rPr>
                      <w:rFonts w:ascii="楷体" w:eastAsia="楷体" w:hAnsi="楷体"/>
                      <w:sz w:val="28"/>
                      <w:szCs w:val="28"/>
                    </w:rPr>
                  </w:pPr>
                  <w:r>
                    <w:rPr>
                      <w:rFonts w:ascii="楷体" w:eastAsia="楷体" w:hAnsi="楷体" w:hint="eastAsia"/>
                      <w:sz w:val="28"/>
                      <w:szCs w:val="28"/>
                    </w:rPr>
                    <w:t>（70分）</w:t>
                  </w:r>
                </w:p>
              </w:tc>
              <w:tc>
                <w:tcPr>
                  <w:tcW w:w="1695" w:type="dxa"/>
                  <w:tcMar>
                    <w:left w:w="0" w:type="dxa"/>
                    <w:right w:w="0" w:type="dxa"/>
                  </w:tcMar>
                  <w:vAlign w:val="center"/>
                </w:tcPr>
                <w:p w14:paraId="2A827EA4" w14:textId="767DAC26" w:rsidR="002B73CD" w:rsidRPr="00A5217F" w:rsidRDefault="002B73CD" w:rsidP="002B73CD">
                  <w:pPr>
                    <w:jc w:val="center"/>
                    <w:rPr>
                      <w:rFonts w:ascii="黑体" w:eastAsia="黑体" w:hAnsi="黑体"/>
                      <w:szCs w:val="28"/>
                    </w:rPr>
                  </w:pPr>
                  <w:r w:rsidRPr="00A5217F">
                    <w:rPr>
                      <w:rFonts w:ascii="黑体" w:eastAsia="黑体" w:hAnsi="黑体" w:hint="eastAsia"/>
                      <w:szCs w:val="28"/>
                    </w:rPr>
                    <w:t>课程目标3</w:t>
                  </w:r>
                </w:p>
                <w:p w14:paraId="587C3C0C" w14:textId="4F1F7841" w:rsidR="002B73CD" w:rsidRDefault="002B73CD" w:rsidP="002B73CD">
                  <w:pPr>
                    <w:jc w:val="center"/>
                    <w:rPr>
                      <w:rFonts w:ascii="楷体" w:eastAsia="楷体" w:hAnsi="楷体"/>
                      <w:sz w:val="28"/>
                      <w:szCs w:val="28"/>
                    </w:rPr>
                  </w:pPr>
                  <w:r>
                    <w:rPr>
                      <w:rFonts w:ascii="楷体" w:eastAsia="楷体" w:hAnsi="楷体" w:hint="eastAsia"/>
                      <w:sz w:val="28"/>
                      <w:szCs w:val="28"/>
                    </w:rPr>
                    <w:t xml:space="preserve">验收与报告 </w:t>
                  </w:r>
                </w:p>
                <w:p w14:paraId="6B412242" w14:textId="2E8ED7E3" w:rsidR="002B73CD" w:rsidRDefault="002B73CD" w:rsidP="002B73CD">
                  <w:pPr>
                    <w:jc w:val="center"/>
                    <w:rPr>
                      <w:rFonts w:ascii="楷体" w:eastAsia="楷体" w:hAnsi="楷体"/>
                      <w:sz w:val="28"/>
                      <w:szCs w:val="28"/>
                    </w:rPr>
                  </w:pPr>
                  <w:r>
                    <w:rPr>
                      <w:rFonts w:ascii="楷体" w:eastAsia="楷体" w:hAnsi="楷体" w:hint="eastAsia"/>
                      <w:sz w:val="28"/>
                      <w:szCs w:val="28"/>
                    </w:rPr>
                    <w:t>（20分）</w:t>
                  </w:r>
                </w:p>
              </w:tc>
              <w:tc>
                <w:tcPr>
                  <w:tcW w:w="1695" w:type="dxa"/>
                  <w:tcMar>
                    <w:left w:w="0" w:type="dxa"/>
                    <w:right w:w="0" w:type="dxa"/>
                  </w:tcMar>
                  <w:vAlign w:val="center"/>
                </w:tcPr>
                <w:p w14:paraId="3CCC1F29"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最终评定</w:t>
                  </w:r>
                </w:p>
                <w:p w14:paraId="7DD431FF"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（100分）</w:t>
                  </w:r>
                </w:p>
              </w:tc>
            </w:tr>
            <w:tr w:rsidR="002B73CD" w14:paraId="6A9C932B" w14:textId="77777777" w:rsidTr="00A5217F">
              <w:trPr>
                <w:trHeight w:val="1133"/>
              </w:trPr>
              <w:tc>
                <w:tcPr>
                  <w:tcW w:w="1584" w:type="dxa"/>
                  <w:vAlign w:val="center"/>
                </w:tcPr>
                <w:p w14:paraId="17851872" w14:textId="77777777" w:rsidR="002B73CD" w:rsidRDefault="002B73CD" w:rsidP="002B73CD">
                  <w:pPr>
                    <w:jc w:val="center"/>
                  </w:pPr>
                  <w:r>
                    <w:rPr>
                      <w:rFonts w:ascii="楷体" w:eastAsia="楷体" w:hAnsi="楷体" w:hint="eastAsia"/>
                      <w:sz w:val="28"/>
                      <w:szCs w:val="28"/>
                    </w:rPr>
                    <w:t>得分</w:t>
                  </w:r>
                </w:p>
              </w:tc>
              <w:tc>
                <w:tcPr>
                  <w:tcW w:w="1694" w:type="dxa"/>
                  <w:vAlign w:val="center"/>
                </w:tcPr>
                <w:p w14:paraId="32C2B144" w14:textId="77777777" w:rsidR="002B73CD" w:rsidRPr="002E612D" w:rsidRDefault="002B73CD" w:rsidP="002B73CD">
                  <w:pPr>
                    <w:jc w:val="center"/>
                    <w:rPr>
                      <w:rFonts w:ascii="楷体" w:eastAsia="楷体" w:hAnsi="楷体"/>
                      <w:sz w:val="28"/>
                    </w:rPr>
                  </w:pPr>
                </w:p>
              </w:tc>
              <w:tc>
                <w:tcPr>
                  <w:tcW w:w="1695" w:type="dxa"/>
                  <w:vAlign w:val="center"/>
                </w:tcPr>
                <w:p w14:paraId="680799B0" w14:textId="0AE29D8C" w:rsidR="002B73CD" w:rsidRPr="002E612D" w:rsidRDefault="002B73CD" w:rsidP="002B73CD">
                  <w:pPr>
                    <w:jc w:val="center"/>
                    <w:rPr>
                      <w:rFonts w:ascii="楷体" w:eastAsia="楷体" w:hAnsi="楷体"/>
                      <w:sz w:val="28"/>
                    </w:rPr>
                  </w:pPr>
                </w:p>
              </w:tc>
              <w:tc>
                <w:tcPr>
                  <w:tcW w:w="1695" w:type="dxa"/>
                  <w:vAlign w:val="center"/>
                </w:tcPr>
                <w:p w14:paraId="069FF1B2" w14:textId="77777777" w:rsidR="002B73CD" w:rsidRPr="002E612D" w:rsidRDefault="002B73CD" w:rsidP="002B73CD">
                  <w:pPr>
                    <w:jc w:val="center"/>
                    <w:rPr>
                      <w:rFonts w:ascii="楷体" w:eastAsia="楷体" w:hAnsi="楷体"/>
                      <w:sz w:val="28"/>
                    </w:rPr>
                  </w:pPr>
                </w:p>
              </w:tc>
              <w:tc>
                <w:tcPr>
                  <w:tcW w:w="1695" w:type="dxa"/>
                  <w:vAlign w:val="center"/>
                </w:tcPr>
                <w:p w14:paraId="4107FDB3" w14:textId="77777777" w:rsidR="002B73CD" w:rsidRPr="0078384B" w:rsidRDefault="002B73CD" w:rsidP="002B73CD">
                  <w:pPr>
                    <w:jc w:val="center"/>
                    <w:rPr>
                      <w:color w:val="0000FF"/>
                      <w:sz w:val="28"/>
                    </w:rPr>
                  </w:pPr>
                </w:p>
              </w:tc>
            </w:tr>
          </w:tbl>
          <w:p w14:paraId="13C6BBFB" w14:textId="77777777" w:rsidR="008500E9" w:rsidRDefault="008500E9" w:rsidP="00116870">
            <w:pPr>
              <w:ind w:firstLineChars="177" w:firstLine="425"/>
              <w:rPr>
                <w:lang w:val="en-GB"/>
              </w:rPr>
            </w:pPr>
          </w:p>
        </w:tc>
      </w:tr>
      <w:tr w:rsidR="008500E9" w14:paraId="3698B1A8" w14:textId="77777777" w:rsidTr="000A0304">
        <w:trPr>
          <w:trHeight w:val="808"/>
        </w:trPr>
        <w:tc>
          <w:tcPr>
            <w:tcW w:w="9180" w:type="dxa"/>
            <w:vAlign w:val="bottom"/>
          </w:tcPr>
          <w:p w14:paraId="379051A3" w14:textId="633BE6CB" w:rsidR="008500E9" w:rsidRPr="00FF443C" w:rsidRDefault="008500E9" w:rsidP="000A0304">
            <w:pPr>
              <w:wordWrap w:val="0"/>
              <w:spacing w:line="300" w:lineRule="auto"/>
              <w:jc w:val="right"/>
              <w:rPr>
                <w:b/>
              </w:rPr>
            </w:pPr>
            <w:r>
              <w:rPr>
                <w:rFonts w:hint="eastAsia"/>
                <w:b/>
              </w:rPr>
              <w:t xml:space="preserve">       </w:t>
            </w:r>
            <w:r w:rsidR="00A5217F">
              <w:rPr>
                <w:b/>
              </w:rPr>
              <w:t xml:space="preserve">         </w:t>
            </w:r>
            <w:r>
              <w:rPr>
                <w:rFonts w:hint="eastAsia"/>
                <w:b/>
              </w:rPr>
              <w:t xml:space="preserve"> </w:t>
            </w:r>
            <w:r w:rsidR="00A5217F">
              <w:rPr>
                <w:b/>
              </w:rPr>
              <w:t xml:space="preserve">   </w:t>
            </w:r>
            <w:r>
              <w:rPr>
                <w:rFonts w:hint="eastAsia"/>
                <w:b/>
              </w:rPr>
              <w:t xml:space="preserve"> </w:t>
            </w:r>
            <w:r w:rsidR="00A5217F">
              <w:rPr>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p>
        </w:tc>
      </w:tr>
    </w:tbl>
    <w:p w14:paraId="1AE452E6" w14:textId="77777777" w:rsidR="008500E9" w:rsidRPr="00E56C0B" w:rsidRDefault="008500E9" w:rsidP="008500E9">
      <w:pPr>
        <w:jc w:val="left"/>
        <w:rPr>
          <w:rFonts w:ascii="华文楷体" w:eastAsia="华文楷体" w:hAnsi="华文楷体"/>
          <w:b/>
          <w:bCs/>
          <w:spacing w:val="20"/>
          <w:sz w:val="28"/>
          <w:szCs w:val="21"/>
        </w:rPr>
      </w:pPr>
    </w:p>
    <w:p w14:paraId="444D055D" w14:textId="77777777" w:rsidR="008500E9" w:rsidRDefault="008500E9" w:rsidP="008500E9"/>
    <w:sectPr w:rsidR="008500E9" w:rsidSect="00EB1C29">
      <w:headerReference w:type="default" r:id="rId38"/>
      <w:footerReference w:type="default" r:id="rId39"/>
      <w:footnotePr>
        <w:numRestart w:val="eachPage"/>
      </w:footnotePr>
      <w:pgSz w:w="11906" w:h="16838"/>
      <w:pgMar w:top="1843" w:right="1531"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C5E1F9" w14:textId="77777777" w:rsidR="00600079" w:rsidRDefault="00600079">
      <w:r>
        <w:separator/>
      </w:r>
    </w:p>
  </w:endnote>
  <w:endnote w:type="continuationSeparator" w:id="0">
    <w:p w14:paraId="1C0AA922" w14:textId="77777777" w:rsidR="00600079" w:rsidRDefault="006000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B5543FB6-8B7F-46E8-95BF-9ADDF93BCBEE}"/>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71759DBE-2C7B-4305-B580-E35B34DE0B6D}"/>
    <w:embedBold r:id="rId3" w:fontKey="{F9B461E4-2B29-4037-A70D-B2675256672D}"/>
    <w:embedItalic r:id="rId4" w:fontKey="{E89D68F4-E42C-4110-9CAC-AE1E9C2936E3}"/>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embedBoldItalic r:id="rId5" w:subsetted="1" w:fontKey="{7B72D076-EB7F-466C-A5A2-BB29B3740939}"/>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embedBold r:id="rId6" w:subsetted="1" w:fontKey="{8CCC9B07-C1CB-4EB1-9AFA-03907EBEF39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embedBold r:id="rId7" w:subsetted="1" w:fontKey="{9AD299ED-5E96-4B09-8511-4BA09372A0DA}"/>
  </w:font>
  <w:font w:name="微软雅黑">
    <w:panose1 w:val="020B0503020204020204"/>
    <w:charset w:val="86"/>
    <w:family w:val="swiss"/>
    <w:pitch w:val="variable"/>
    <w:sig w:usb0="80000287" w:usb1="2ACF3C50" w:usb2="00000016" w:usb3="00000000" w:csb0="0004001F" w:csb1="00000000"/>
    <w:embedRegular r:id="rId8" w:subsetted="1" w:fontKey="{D8622F17-DC7F-4974-B1E7-FEEA70F87399}"/>
  </w:font>
  <w:font w:name="Consolas">
    <w:panose1 w:val="020B0609020204030204"/>
    <w:charset w:val="00"/>
    <w:family w:val="modern"/>
    <w:pitch w:val="fixed"/>
    <w:sig w:usb0="E00006FF" w:usb1="0000FCFF" w:usb2="00000001" w:usb3="00000000" w:csb0="0000019F" w:csb1="00000000"/>
    <w:embedRegular r:id="rId9" w:subsetted="1" w:fontKey="{BBDB4A77-8D25-4F0F-B0B4-E37EA97D11D2}"/>
  </w:font>
  <w:font w:name="仿宋">
    <w:panose1 w:val="02010609060101010101"/>
    <w:charset w:val="86"/>
    <w:family w:val="modern"/>
    <w:pitch w:val="fixed"/>
    <w:sig w:usb0="800002BF" w:usb1="38CF7CFA" w:usb2="00000016" w:usb3="00000000" w:csb0="00040001" w:csb1="00000000"/>
    <w:embedRegular r:id="rId10" w:subsetted="1" w:fontKey="{AA6CF16A-F8D7-4802-8111-0EE6E98C72F6}"/>
  </w:font>
  <w:font w:name="楷体">
    <w:panose1 w:val="02010609060101010101"/>
    <w:charset w:val="86"/>
    <w:family w:val="modern"/>
    <w:pitch w:val="fixed"/>
    <w:sig w:usb0="800002BF" w:usb1="38CF7CFA" w:usb2="00000016" w:usb3="00000000" w:csb0="00040001" w:csb1="00000000"/>
    <w:embedRegular r:id="rId11" w:subsetted="1" w:fontKey="{02643CB9-0E35-455C-B944-A61050FF4F2E}"/>
    <w:embedBold r:id="rId12" w:subsetted="1" w:fontKey="{EA86CA44-BBB6-4DF3-946B-7E961DDE3EB4}"/>
  </w:font>
  <w:font w:name="HAKUYOGuiFanZi3500">
    <w:charset w:val="86"/>
    <w:family w:val="auto"/>
    <w:pitch w:val="variable"/>
    <w:sig w:usb0="F7FFAFFF" w:usb1="E9DFFFFF" w:usb2="0000003F" w:usb3="00000000" w:csb0="003F00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07472" w14:textId="00E28068" w:rsidR="004E63DF" w:rsidRDefault="004E63DF">
    <w:pPr>
      <w:pStyle w:val="affa"/>
      <w:jc w:val="center"/>
    </w:pPr>
    <w:r>
      <w:rPr>
        <w:noProof/>
      </w:rPr>
      <mc:AlternateContent>
        <mc:Choice Requires="wps">
          <w:drawing>
            <wp:anchor distT="0" distB="0" distL="114300" distR="114300" simplePos="0" relativeHeight="251654656" behindDoc="0" locked="0" layoutInCell="1" allowOverlap="1" wp14:anchorId="6F611007" wp14:editId="7EE3B6A3">
              <wp:simplePos x="0" y="0"/>
              <wp:positionH relativeFrom="column">
                <wp:posOffset>-106045</wp:posOffset>
              </wp:positionH>
              <wp:positionV relativeFrom="paragraph">
                <wp:posOffset>-47625</wp:posOffset>
              </wp:positionV>
              <wp:extent cx="5829300" cy="0"/>
              <wp:effectExtent l="8890" t="5715" r="10160" b="13335"/>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46923" id="Line 5"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w3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"/>
          </w:pict>
        </mc:Fallback>
      </mc:AlternateContent>
    </w:r>
    <w:r>
      <w:fldChar w:fldCharType="begin"/>
    </w:r>
    <w:r>
      <w:instrText>PAGE   \* MERGEFORMAT</w:instrText>
    </w:r>
    <w:r>
      <w:fldChar w:fldCharType="separate"/>
    </w:r>
    <w:r w:rsidRPr="008B28F4">
      <w:rPr>
        <w:noProof/>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0B9A9" w14:textId="45E455D7" w:rsidR="004E63DF" w:rsidRDefault="004E63DF">
    <w:pPr>
      <w:pStyle w:val="affa"/>
      <w:jc w:val="center"/>
    </w:pPr>
    <w:r>
      <w:rPr>
        <w:noProof/>
      </w:rPr>
      <mc:AlternateContent>
        <mc:Choice Requires="wps">
          <w:drawing>
            <wp:anchor distT="0" distB="0" distL="114300" distR="114300" simplePos="0" relativeHeight="251657728" behindDoc="0" locked="0" layoutInCell="1" allowOverlap="1" wp14:anchorId="114DBA59" wp14:editId="6FA5C786">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B6590" id="Line 1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MxFAIAACk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"/>
          </w:pict>
        </mc:Fallback>
      </mc:AlternateContent>
    </w:r>
    <w:r>
      <w:fldChar w:fldCharType="begin"/>
    </w:r>
    <w:r>
      <w:instrText>PAGE   \* MERGEFORMAT</w:instrText>
    </w:r>
    <w:r>
      <w:fldChar w:fldCharType="separate"/>
    </w:r>
    <w:r w:rsidRPr="008B28F4">
      <w:rPr>
        <w:noProof/>
      </w:rPr>
      <w:t>20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E2E4C" w14:textId="6F372735" w:rsidR="004E63DF" w:rsidRDefault="004E63DF">
    <w:pPr>
      <w:pStyle w:val="affa"/>
      <w:jc w:val="center"/>
    </w:pPr>
    <w:r>
      <w:rPr>
        <w:noProof/>
      </w:rPr>
      <mc:AlternateContent>
        <mc:Choice Requires="wps">
          <w:drawing>
            <wp:anchor distT="0" distB="0" distL="114300" distR="114300" simplePos="0" relativeHeight="251660800" behindDoc="0" locked="0" layoutInCell="1" allowOverlap="1" wp14:anchorId="7B61746B" wp14:editId="43ECD1BD">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FBAC0" id="Line 18"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4.6pt" to="44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Ee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" strokeweight="3pt">
              <v:stroke linestyle="thinThin"/>
            </v:line>
          </w:pict>
        </mc:Fallback>
      </mc:AlternateContent>
    </w:r>
    <w:r>
      <w:fldChar w:fldCharType="begin"/>
    </w:r>
    <w:r>
      <w:instrText>PAGE   \* MERGEFORMAT</w:instrText>
    </w:r>
    <w:r>
      <w:fldChar w:fldCharType="separate"/>
    </w:r>
    <w:r w:rsidRPr="008B28F4">
      <w:rPr>
        <w:noProof/>
      </w:rPr>
      <w:t>25</w:t>
    </w:r>
    <w:r>
      <w:fldChar w:fldCharType="end"/>
    </w:r>
  </w:p>
  <w:p w14:paraId="32A2FD7D" w14:textId="77777777" w:rsidR="004E63DF" w:rsidRDefault="004E63D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FB34B" w14:textId="77777777" w:rsidR="00600079" w:rsidRDefault="00600079">
      <w:r>
        <w:separator/>
      </w:r>
    </w:p>
  </w:footnote>
  <w:footnote w:type="continuationSeparator" w:id="0">
    <w:p w14:paraId="25F0D514" w14:textId="77777777" w:rsidR="00600079" w:rsidRDefault="006000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7C96A" w14:textId="77777777" w:rsidR="004E63DF" w:rsidRDefault="004E63DF">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5FC5B" w14:textId="77777777" w:rsidR="004E63DF" w:rsidRDefault="004E63DF" w:rsidP="006B313D">
    <w:pPr>
      <w:pStyle w:val="aff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1738F" w14:textId="07B3AE00" w:rsidR="004E63DF" w:rsidRDefault="004E63DF">
    <w:pPr>
      <w:pStyle w:val="aff4"/>
      <w:pBdr>
        <w:bottom w:val="none" w:sz="0" w:space="0" w:color="auto"/>
      </w:pBdr>
    </w:pPr>
    <w:r>
      <w:rPr>
        <w:noProof/>
      </w:rPr>
      <mc:AlternateContent>
        <mc:Choice Requires="wpg">
          <w:drawing>
            <wp:anchor distT="0" distB="0" distL="114300" distR="114300" simplePos="0" relativeHeight="251655680" behindDoc="0" locked="0" layoutInCell="1" allowOverlap="1" wp14:anchorId="6748D004" wp14:editId="5D9DBEF5">
              <wp:simplePos x="0" y="0"/>
              <wp:positionH relativeFrom="column">
                <wp:posOffset>-36830</wp:posOffset>
              </wp:positionH>
              <wp:positionV relativeFrom="paragraph">
                <wp:posOffset>98425</wp:posOffset>
              </wp:positionV>
              <wp:extent cx="5716905" cy="385445"/>
              <wp:effectExtent l="20955" t="635" r="24765" b="23495"/>
              <wp:wrapNone/>
              <wp:docPr id="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0"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1"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38FC2" w14:textId="77777777" w:rsidR="004E63DF" w:rsidRDefault="004E63DF">
                            <w:pPr>
                              <w:jc w:val="center"/>
                              <w:rPr>
                                <w:rFonts w:ascii="华文楷体" w:eastAsia="华文楷体" w:hAnsi="华文楷体"/>
                              </w:rPr>
                            </w:pPr>
                            <w:r>
                              <w:rPr>
                                <w:rFonts w:ascii="华文楷体" w:eastAsia="华文楷体" w:hAnsi="华文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48D004" id="Group 7" o:spid="_x0000_s1028" style="position:absolute;left:0;text-align:left;margin-left:-2.9pt;margin-top:7.75pt;width:450.15pt;height:30.35pt;z-index:251655680"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v:textbox>
                  <w:txbxContent>
                    <w:p w14:paraId="28638FC2" w14:textId="77777777" w:rsidR="004E63DF" w:rsidRDefault="004E63DF">
                      <w:pPr>
                        <w:jc w:val="center"/>
                        <w:rPr>
                          <w:rFonts w:ascii="华文楷体" w:eastAsia="华文楷体" w:hAnsi="华文楷体"/>
                        </w:rPr>
                      </w:pPr>
                      <w:r>
                        <w:rPr>
                          <w:rFonts w:ascii="华文楷体" w:eastAsia="华文楷体" w:hAnsi="华文楷体" w:hint="eastAsia"/>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3659E" w14:textId="76E88349" w:rsidR="004E63DF" w:rsidRDefault="004E63DF">
    <w:pPr>
      <w:pStyle w:val="aff4"/>
      <w:pBdr>
        <w:bottom w:val="none" w:sz="0" w:space="0" w:color="auto"/>
      </w:pBdr>
    </w:pPr>
    <w:r>
      <w:rPr>
        <w:noProof/>
      </w:rPr>
      <mc:AlternateContent>
        <mc:Choice Requires="wpg">
          <w:drawing>
            <wp:anchor distT="0" distB="0" distL="114300" distR="114300" simplePos="0" relativeHeight="251656704" behindDoc="0" locked="0" layoutInCell="1" allowOverlap="1" wp14:anchorId="79B0DE51" wp14:editId="3AB618F7">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0FD38" w14:textId="77777777" w:rsidR="004E63DF" w:rsidRPr="00EB7723" w:rsidRDefault="004E63DF">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B0DE51" id="Group 8" o:spid="_x0000_s1031"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">
              <v:line id="Line 9" o:spid="_x0000_s1032"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16E0FD38" w14:textId="77777777" w:rsidR="004E63DF" w:rsidRPr="00EB7723" w:rsidRDefault="004E63DF">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v:textbox>
              </v:rec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BDC6D" w14:textId="77777777" w:rsidR="004E63DF" w:rsidRDefault="004E63DF">
    <w:pPr>
      <w:pStyle w:val="aff4"/>
      <w:pBdr>
        <w:bottom w:val="none" w:sz="0" w:space="0" w:color="auto"/>
      </w:pBdr>
    </w:pPr>
  </w:p>
  <w:p w14:paraId="5D54010F" w14:textId="51E9092A" w:rsidR="004E63DF" w:rsidRDefault="004E63DF">
    <w:r>
      <w:rPr>
        <w:noProof/>
      </w:rPr>
      <mc:AlternateContent>
        <mc:Choice Requires="wps">
          <w:drawing>
            <wp:anchor distT="0" distB="0" distL="114300" distR="114300" simplePos="0" relativeHeight="251659776" behindDoc="0" locked="0" layoutInCell="1" allowOverlap="1" wp14:anchorId="6DF2919D" wp14:editId="5F797777">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3DECA" id="Line 17"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42.2pt" to="445.2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" strokeweight="3pt">
              <v:stroke linestyle="thinThin"/>
            </v:line>
          </w:pict>
        </mc:Fallback>
      </mc:AlternateContent>
    </w:r>
    <w:r>
      <w:rPr>
        <w:noProof/>
      </w:rPr>
      <mc:AlternateContent>
        <mc:Choice Requires="wps">
          <w:drawing>
            <wp:anchor distT="0" distB="0" distL="114300" distR="114300" simplePos="0" relativeHeight="251658752" behindDoc="0" locked="0" layoutInCell="1" allowOverlap="1" wp14:anchorId="0DC93776" wp14:editId="32D2FE9E">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F5FC" w14:textId="77777777" w:rsidR="004E63DF" w:rsidRPr="00EB7723" w:rsidRDefault="004E63DF"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93776" id="Rectangle 16" o:spid="_x0000_s1034" style="position:absolute;left:0;text-align:left;margin-left:-7.6pt;margin-top:6.2pt;width:414pt;height:3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" filled="f" stroked="f">
              <v:textbox>
                <w:txbxContent>
                  <w:p w14:paraId="66A3F5FC" w14:textId="77777777" w:rsidR="004E63DF" w:rsidRPr="00EB7723" w:rsidRDefault="004E63DF"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0000002"/>
    <w:multiLevelType w:val="singleLevel"/>
    <w:tmpl w:val="00000002"/>
    <w:lvl w:ilvl="0">
      <w:start w:val="1"/>
      <w:numFmt w:val="decimal"/>
      <w:lvlText w:val="%1)"/>
      <w:lvlJc w:val="left"/>
      <w:pPr>
        <w:tabs>
          <w:tab w:val="num" w:pos="425"/>
        </w:tabs>
        <w:ind w:left="425" w:hanging="425"/>
      </w:pPr>
      <w:rPr>
        <w:rFonts w:hint="default"/>
      </w:rPr>
    </w:lvl>
  </w:abstractNum>
  <w:abstractNum w:abstractNumId="2" w15:restartNumberingAfterBreak="0">
    <w:nsid w:val="00000005"/>
    <w:multiLevelType w:val="multilevel"/>
    <w:tmpl w:val="00000005"/>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15:restartNumberingAfterBreak="0">
    <w:nsid w:val="00000006"/>
    <w:multiLevelType w:val="singleLevel"/>
    <w:tmpl w:val="00000006"/>
    <w:lvl w:ilvl="0">
      <w:start w:val="1"/>
      <w:numFmt w:val="decimal"/>
      <w:lvlText w:val="%1)"/>
      <w:lvlJc w:val="left"/>
      <w:pPr>
        <w:tabs>
          <w:tab w:val="num" w:pos="425"/>
        </w:tabs>
        <w:ind w:left="425" w:hanging="425"/>
      </w:pPr>
      <w:rPr>
        <w:rFonts w:hint="default"/>
      </w:rPr>
    </w:lvl>
  </w:abstractNum>
  <w:abstractNum w:abstractNumId="4"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7"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9"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00000014"/>
    <w:multiLevelType w:val="multilevel"/>
    <w:tmpl w:val="0A409DB6"/>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1145"/>
        </w:tabs>
        <w:ind w:left="1001" w:hanging="576"/>
      </w:pPr>
      <w:rPr>
        <w:rFonts w:hint="eastAsia"/>
      </w:rPr>
    </w:lvl>
    <w:lvl w:ilvl="2">
      <w:start w:val="1"/>
      <w:numFmt w:val="decimal"/>
      <w:pStyle w:val="30"/>
      <w:lvlText w:val="%1.%2.%3"/>
      <w:lvlJc w:val="left"/>
      <w:pPr>
        <w:tabs>
          <w:tab w:val="num" w:pos="1080"/>
        </w:tabs>
        <w:ind w:left="720" w:hanging="720"/>
      </w:pPr>
      <w:rPr>
        <w:rFonts w:hint="eastAsia"/>
        <w:color w:val="auto"/>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15:restartNumberingAfterBreak="0">
    <w:nsid w:val="00000015"/>
    <w:multiLevelType w:val="singleLevel"/>
    <w:tmpl w:val="00000015"/>
    <w:lvl w:ilvl="0">
      <w:start w:val="1"/>
      <w:numFmt w:val="decimal"/>
      <w:lvlText w:val="%1)"/>
      <w:lvlJc w:val="left"/>
      <w:pPr>
        <w:tabs>
          <w:tab w:val="num" w:pos="425"/>
        </w:tabs>
        <w:ind w:left="425" w:hanging="425"/>
      </w:pPr>
      <w:rPr>
        <w:rFonts w:hint="default"/>
      </w:rPr>
    </w:lvl>
  </w:abstractNum>
  <w:abstractNum w:abstractNumId="12" w15:restartNumberingAfterBreak="0">
    <w:nsid w:val="2E3D2609"/>
    <w:multiLevelType w:val="hybridMultilevel"/>
    <w:tmpl w:val="8BD2A284"/>
    <w:lvl w:ilvl="0" w:tplc="B5646134">
      <w:start w:val="3"/>
      <w:numFmt w:val="japaneseCounting"/>
      <w:lvlText w:val="%1、"/>
      <w:lvlJc w:val="left"/>
      <w:pPr>
        <w:ind w:left="552" w:hanging="552"/>
      </w:pPr>
      <w:rPr>
        <w:rFonts w:ascii="黑体" w:eastAsia="黑体" w:hAnsi="黑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942700"/>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num w:numId="1">
    <w:abstractNumId w:val="10"/>
  </w:num>
  <w:num w:numId="2">
    <w:abstractNumId w:val="8"/>
  </w:num>
  <w:num w:numId="3">
    <w:abstractNumId w:val="4"/>
  </w:num>
  <w:num w:numId="4">
    <w:abstractNumId w:val="9"/>
  </w:num>
  <w:num w:numId="5">
    <w:abstractNumId w:val="7"/>
  </w:num>
  <w:num w:numId="6">
    <w:abstractNumId w:val="0"/>
  </w:num>
  <w:num w:numId="7">
    <w:abstractNumId w:val="11"/>
  </w:num>
  <w:num w:numId="8">
    <w:abstractNumId w:val="1"/>
  </w:num>
  <w:num w:numId="9">
    <w:abstractNumId w:val="3"/>
  </w:num>
  <w:num w:numId="10">
    <w:abstractNumId w:val="10"/>
    <w:lvlOverride w:ilvl="0">
      <w:startOverride w:val="1"/>
    </w:lvlOverride>
  </w:num>
  <w:num w:numId="11">
    <w:abstractNumId w:val="5"/>
  </w:num>
  <w:num w:numId="12">
    <w:abstractNumId w:val="6"/>
  </w:num>
  <w:num w:numId="13">
    <w:abstractNumId w:val="2"/>
  </w:num>
  <w:num w:numId="14">
    <w:abstractNumId w:val="4"/>
    <w:lvlOverride w:ilvl="0">
      <w:startOverride w:val="1"/>
    </w:lvlOverride>
  </w:num>
  <w:num w:numId="15">
    <w:abstractNumId w:val="1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3"/>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3649"/>
    <w:rsid w:val="00023E8D"/>
    <w:rsid w:val="000349F6"/>
    <w:rsid w:val="000425AB"/>
    <w:rsid w:val="00063E98"/>
    <w:rsid w:val="0008092A"/>
    <w:rsid w:val="00086216"/>
    <w:rsid w:val="00087D2C"/>
    <w:rsid w:val="00091816"/>
    <w:rsid w:val="000A0304"/>
    <w:rsid w:val="000C5960"/>
    <w:rsid w:val="00116870"/>
    <w:rsid w:val="0012247B"/>
    <w:rsid w:val="00140BB2"/>
    <w:rsid w:val="001410B6"/>
    <w:rsid w:val="00172A27"/>
    <w:rsid w:val="00186A26"/>
    <w:rsid w:val="001A10E8"/>
    <w:rsid w:val="001C5F4B"/>
    <w:rsid w:val="001E0093"/>
    <w:rsid w:val="001E2B88"/>
    <w:rsid w:val="0020007E"/>
    <w:rsid w:val="00207D8A"/>
    <w:rsid w:val="002113B0"/>
    <w:rsid w:val="00216184"/>
    <w:rsid w:val="00217EE9"/>
    <w:rsid w:val="00220015"/>
    <w:rsid w:val="002370A2"/>
    <w:rsid w:val="00240601"/>
    <w:rsid w:val="00244457"/>
    <w:rsid w:val="00251310"/>
    <w:rsid w:val="00260946"/>
    <w:rsid w:val="00262EA4"/>
    <w:rsid w:val="0026497A"/>
    <w:rsid w:val="00266A3B"/>
    <w:rsid w:val="0027378F"/>
    <w:rsid w:val="00294C2D"/>
    <w:rsid w:val="002B245C"/>
    <w:rsid w:val="002B45CE"/>
    <w:rsid w:val="002B73CD"/>
    <w:rsid w:val="002C2482"/>
    <w:rsid w:val="002F77AC"/>
    <w:rsid w:val="003279EE"/>
    <w:rsid w:val="00342864"/>
    <w:rsid w:val="003462FA"/>
    <w:rsid w:val="00347391"/>
    <w:rsid w:val="00361F8B"/>
    <w:rsid w:val="0037581A"/>
    <w:rsid w:val="00377DB8"/>
    <w:rsid w:val="00380928"/>
    <w:rsid w:val="003A2CB6"/>
    <w:rsid w:val="003A566F"/>
    <w:rsid w:val="003E16EA"/>
    <w:rsid w:val="0042406C"/>
    <w:rsid w:val="00437F54"/>
    <w:rsid w:val="0044137D"/>
    <w:rsid w:val="00444B71"/>
    <w:rsid w:val="00452240"/>
    <w:rsid w:val="004660DE"/>
    <w:rsid w:val="004868D4"/>
    <w:rsid w:val="00487B3B"/>
    <w:rsid w:val="00495498"/>
    <w:rsid w:val="004A59A7"/>
    <w:rsid w:val="004B5FEA"/>
    <w:rsid w:val="004E63DF"/>
    <w:rsid w:val="00513BC6"/>
    <w:rsid w:val="00515E1E"/>
    <w:rsid w:val="00516C7B"/>
    <w:rsid w:val="00517FB0"/>
    <w:rsid w:val="00540570"/>
    <w:rsid w:val="00551941"/>
    <w:rsid w:val="00553437"/>
    <w:rsid w:val="0055384A"/>
    <w:rsid w:val="00590089"/>
    <w:rsid w:val="005A6CFA"/>
    <w:rsid w:val="005A7DE6"/>
    <w:rsid w:val="005F6F5B"/>
    <w:rsid w:val="00600079"/>
    <w:rsid w:val="0061174A"/>
    <w:rsid w:val="006241B3"/>
    <w:rsid w:val="0063251C"/>
    <w:rsid w:val="006714FA"/>
    <w:rsid w:val="006753FA"/>
    <w:rsid w:val="0067778B"/>
    <w:rsid w:val="00677E53"/>
    <w:rsid w:val="006B313D"/>
    <w:rsid w:val="006F2889"/>
    <w:rsid w:val="007301FD"/>
    <w:rsid w:val="00734300"/>
    <w:rsid w:val="007368B3"/>
    <w:rsid w:val="00741A92"/>
    <w:rsid w:val="007604BB"/>
    <w:rsid w:val="0076565C"/>
    <w:rsid w:val="00792FA6"/>
    <w:rsid w:val="0079589D"/>
    <w:rsid w:val="007E12D0"/>
    <w:rsid w:val="007E66CC"/>
    <w:rsid w:val="00800AC2"/>
    <w:rsid w:val="0080221B"/>
    <w:rsid w:val="00805F73"/>
    <w:rsid w:val="00821469"/>
    <w:rsid w:val="008237E9"/>
    <w:rsid w:val="008238D0"/>
    <w:rsid w:val="0083285C"/>
    <w:rsid w:val="008379A6"/>
    <w:rsid w:val="008500E9"/>
    <w:rsid w:val="008938DA"/>
    <w:rsid w:val="008B28F4"/>
    <w:rsid w:val="008B606E"/>
    <w:rsid w:val="008F0EAC"/>
    <w:rsid w:val="008F3AB4"/>
    <w:rsid w:val="009170F2"/>
    <w:rsid w:val="00921F67"/>
    <w:rsid w:val="00925317"/>
    <w:rsid w:val="00936549"/>
    <w:rsid w:val="0093739E"/>
    <w:rsid w:val="00971E8F"/>
    <w:rsid w:val="00987260"/>
    <w:rsid w:val="009A188F"/>
    <w:rsid w:val="009A20BE"/>
    <w:rsid w:val="009A630F"/>
    <w:rsid w:val="009B5B12"/>
    <w:rsid w:val="009B6F80"/>
    <w:rsid w:val="009E5D66"/>
    <w:rsid w:val="009F4396"/>
    <w:rsid w:val="00A24657"/>
    <w:rsid w:val="00A31389"/>
    <w:rsid w:val="00A45852"/>
    <w:rsid w:val="00A5217F"/>
    <w:rsid w:val="00A53231"/>
    <w:rsid w:val="00A57071"/>
    <w:rsid w:val="00AA50A1"/>
    <w:rsid w:val="00AC4BE3"/>
    <w:rsid w:val="00AC5090"/>
    <w:rsid w:val="00AD752A"/>
    <w:rsid w:val="00AE5471"/>
    <w:rsid w:val="00AE7CDE"/>
    <w:rsid w:val="00B5427A"/>
    <w:rsid w:val="00B559F8"/>
    <w:rsid w:val="00B60798"/>
    <w:rsid w:val="00B74C5F"/>
    <w:rsid w:val="00B91A6F"/>
    <w:rsid w:val="00B949F8"/>
    <w:rsid w:val="00BA6E86"/>
    <w:rsid w:val="00BB7F5A"/>
    <w:rsid w:val="00BD59DA"/>
    <w:rsid w:val="00BF0CCA"/>
    <w:rsid w:val="00BF1FB6"/>
    <w:rsid w:val="00C045B9"/>
    <w:rsid w:val="00C065C1"/>
    <w:rsid w:val="00C3471B"/>
    <w:rsid w:val="00C43794"/>
    <w:rsid w:val="00C6058E"/>
    <w:rsid w:val="00C86AC2"/>
    <w:rsid w:val="00C9226B"/>
    <w:rsid w:val="00CB2392"/>
    <w:rsid w:val="00CC375F"/>
    <w:rsid w:val="00CC727B"/>
    <w:rsid w:val="00CD6521"/>
    <w:rsid w:val="00CE7FBA"/>
    <w:rsid w:val="00D00130"/>
    <w:rsid w:val="00D067A2"/>
    <w:rsid w:val="00D21C3E"/>
    <w:rsid w:val="00D22C98"/>
    <w:rsid w:val="00D319EF"/>
    <w:rsid w:val="00D337FA"/>
    <w:rsid w:val="00D55DA5"/>
    <w:rsid w:val="00D61E74"/>
    <w:rsid w:val="00D7519A"/>
    <w:rsid w:val="00D77270"/>
    <w:rsid w:val="00D844AD"/>
    <w:rsid w:val="00D84516"/>
    <w:rsid w:val="00D87DBA"/>
    <w:rsid w:val="00D87DFF"/>
    <w:rsid w:val="00DD20FD"/>
    <w:rsid w:val="00DE1F85"/>
    <w:rsid w:val="00E05066"/>
    <w:rsid w:val="00E22934"/>
    <w:rsid w:val="00E4054C"/>
    <w:rsid w:val="00E5687E"/>
    <w:rsid w:val="00EB1C29"/>
    <w:rsid w:val="00EB7723"/>
    <w:rsid w:val="00ED1259"/>
    <w:rsid w:val="00F01802"/>
    <w:rsid w:val="00F0510B"/>
    <w:rsid w:val="00F10F46"/>
    <w:rsid w:val="00F16182"/>
    <w:rsid w:val="00F21128"/>
    <w:rsid w:val="00F22958"/>
    <w:rsid w:val="00F5775D"/>
    <w:rsid w:val="00F7208E"/>
    <w:rsid w:val="00F85593"/>
    <w:rsid w:val="00FA0683"/>
    <w:rsid w:val="00FB25D5"/>
    <w:rsid w:val="00FC18B6"/>
    <w:rsid w:val="00FF443C"/>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7FA146"/>
  <w15:chartTrackingRefBased/>
  <w15:docId w15:val="{E9B004FC-DFFB-42AA-8B8E-A1514FEBA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2370A2"/>
    <w:pPr>
      <w:keepNext/>
      <w:pageBreakBefore/>
      <w:numPr>
        <w:numId w:val="1"/>
      </w:numPr>
      <w:tabs>
        <w:tab w:val="left" w:pos="601"/>
      </w:tabs>
      <w:spacing w:before="480" w:after="480"/>
      <w:jc w:val="center"/>
      <w:outlineLvl w:val="0"/>
    </w:pPr>
    <w:rPr>
      <w:rFonts w:ascii="Arial" w:eastAsia="黑体" w:hAnsi="Arial"/>
      <w:sz w:val="32"/>
    </w:rPr>
  </w:style>
  <w:style w:type="paragraph" w:styleId="2">
    <w:name w:val="heading 2"/>
    <w:basedOn w:val="a2"/>
    <w:next w:val="a3"/>
    <w:link w:val="20"/>
    <w:autoRedefine/>
    <w:qFormat/>
    <w:rsid w:val="00240601"/>
    <w:pPr>
      <w:keepNext/>
      <w:numPr>
        <w:ilvl w:val="1"/>
        <w:numId w:val="1"/>
      </w:numPr>
      <w:tabs>
        <w:tab w:val="clear" w:pos="1145"/>
        <w:tab w:val="num" w:pos="567"/>
      </w:tabs>
      <w:snapToGrid w:val="0"/>
      <w:spacing w:before="459" w:after="459"/>
      <w:ind w:left="567" w:hanging="567"/>
      <w:jc w:val="left"/>
      <w:outlineLvl w:val="1"/>
    </w:pPr>
    <w:rPr>
      <w:rFonts w:ascii="Arial" w:eastAsia="黑体" w:hAnsi="Arial"/>
      <w:sz w:val="28"/>
    </w:rPr>
  </w:style>
  <w:style w:type="paragraph" w:styleId="30">
    <w:name w:val="heading 3"/>
    <w:basedOn w:val="a2"/>
    <w:next w:val="a3"/>
    <w:link w:val="31"/>
    <w:qFormat/>
    <w:rsid w:val="0055384A"/>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sz w:val="24"/>
      <w:szCs w:val="28"/>
    </w:rPr>
  </w:style>
  <w:style w:type="character" w:customStyle="1" w:styleId="af0">
    <w:name w:val="引用 字符"/>
    <w:link w:val="af1"/>
    <w:rPr>
      <w:i/>
      <w:iCs/>
      <w:color w:val="000000"/>
      <w:kern w:val="2"/>
      <w:sz w:val="21"/>
      <w:szCs w:val="24"/>
    </w:rPr>
  </w:style>
  <w:style w:type="character" w:customStyle="1" w:styleId="21">
    <w:name w:val="正文文本缩进 2 字符"/>
    <w:link w:val="22"/>
    <w:rPr>
      <w:kern w:val="2"/>
      <w:sz w:val="21"/>
      <w:szCs w:val="24"/>
    </w:rPr>
  </w:style>
  <w:style w:type="character" w:customStyle="1" w:styleId="31">
    <w:name w:val="标题 3 字符"/>
    <w:link w:val="30"/>
    <w:rsid w:val="0055384A"/>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aliases w:val="图表标题 字符"/>
    <w:link w:val="aff1"/>
    <w:rsid w:val="00487B3B"/>
    <w:rPr>
      <w:rFonts w:ascii="黑体" w:eastAsia="黑体" w:hAnsi="黑体" w:cs="Arial"/>
      <w:kern w:val="2"/>
      <w:sz w:val="21"/>
      <w:szCs w:val="24"/>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customStyle="1" w:styleId="11">
    <w:name w:val="目录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customStyle="1" w:styleId="41">
    <w:name w:val="目录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customStyle="1" w:styleId="23">
    <w:name w:val="目录 2"/>
    <w:basedOn w:val="a2"/>
    <w:next w:val="a2"/>
    <w:uiPriority w:val="39"/>
    <w:pPr>
      <w:ind w:left="240"/>
      <w:jc w:val="left"/>
    </w:pPr>
    <w:rPr>
      <w:rFonts w:ascii="Calibri" w:hAnsi="Calibri" w:cs="Calibri"/>
      <w:smallCaps/>
      <w:sz w:val="28"/>
      <w:szCs w:val="20"/>
    </w:rPr>
  </w:style>
  <w:style w:type="paragraph" w:customStyle="1" w:styleId="50">
    <w:name w:val="目录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customStyle="1" w:styleId="60">
    <w:name w:val="目录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customStyle="1" w:styleId="70">
    <w:name w:val="目录 7"/>
    <w:basedOn w:val="a2"/>
    <w:next w:val="a2"/>
    <w:pPr>
      <w:ind w:left="1440"/>
      <w:jc w:val="left"/>
    </w:pPr>
    <w:rPr>
      <w:rFonts w:ascii="Calibri" w:hAnsi="Calibri" w:cs="Calibri"/>
      <w:sz w:val="18"/>
      <w:szCs w:val="18"/>
    </w:rPr>
  </w:style>
  <w:style w:type="paragraph" w:customStyle="1" w:styleId="80">
    <w:name w:val="目录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4">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customStyle="1" w:styleId="aff8">
    <w:name w:val="列出段落"/>
    <w:basedOn w:val="a2"/>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5">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customStyle="1" w:styleId="90">
    <w:name w:val="目录 9"/>
    <w:basedOn w:val="a2"/>
    <w:next w:val="a2"/>
    <w:pPr>
      <w:ind w:left="1920"/>
      <w:jc w:val="left"/>
    </w:pPr>
    <w:rPr>
      <w:rFonts w:ascii="Calibri" w:hAnsi="Calibri" w:cs="Calibri"/>
      <w:sz w:val="18"/>
      <w:szCs w:val="18"/>
    </w:rPr>
  </w:style>
  <w:style w:type="paragraph" w:styleId="22">
    <w:name w:val="Body Text Indent 2"/>
    <w:basedOn w:val="a2"/>
    <w:link w:val="21"/>
    <w:pPr>
      <w:spacing w:after="120" w:line="480" w:lineRule="auto"/>
      <w:ind w:leftChars="200" w:left="420"/>
    </w:pPr>
    <w:rPr>
      <w:sz w:val="21"/>
    </w:rPr>
  </w:style>
  <w:style w:type="paragraph" w:styleId="af3">
    <w:name w:val="annotation text"/>
    <w:basedOn w:val="a2"/>
    <w:link w:val="af2"/>
    <w:pPr>
      <w:jc w:val="left"/>
    </w:pPr>
  </w:style>
  <w:style w:type="paragraph" w:customStyle="1" w:styleId="34">
    <w:name w:val="目录 3"/>
    <w:basedOn w:val="a2"/>
    <w:next w:val="a2"/>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pPr>
      <w:tabs>
        <w:tab w:val="center" w:pos="4153"/>
        <w:tab w:val="right" w:pos="8306"/>
      </w:tabs>
      <w:snapToGrid w:val="0"/>
      <w:jc w:val="left"/>
    </w:pPr>
    <w:rPr>
      <w:sz w:val="18"/>
      <w:szCs w:val="18"/>
    </w:rPr>
  </w:style>
  <w:style w:type="paragraph" w:styleId="aff1">
    <w:name w:val="caption"/>
    <w:aliases w:val="图表标题"/>
    <w:basedOn w:val="affb"/>
    <w:next w:val="a2"/>
    <w:link w:val="aff0"/>
    <w:qFormat/>
    <w:pPr>
      <w:adjustRightInd w:val="0"/>
      <w:snapToGrid w:val="0"/>
      <w:spacing w:beforeLines="20" w:before="62" w:afterLines="20" w:after="62"/>
      <w:jc w:val="center"/>
    </w:pPr>
    <w:rPr>
      <w:rFonts w:ascii="黑体" w:eastAsia="黑体" w:hAnsi="黑体" w:cs="Arial"/>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character" w:styleId="affc">
    <w:name w:val="Placeholder Text"/>
    <w:basedOn w:val="a4"/>
    <w:uiPriority w:val="99"/>
    <w:semiHidden/>
    <w:rsid w:val="004B5FEA"/>
    <w:rPr>
      <w:color w:val="808080"/>
    </w:rPr>
  </w:style>
  <w:style w:type="paragraph" w:customStyle="1" w:styleId="affd">
    <w:name w:val="报告正文"/>
    <w:basedOn w:val="a3"/>
    <w:link w:val="affe"/>
    <w:qFormat/>
    <w:rsid w:val="009A630F"/>
    <w:pPr>
      <w:ind w:firstLineChars="0" w:firstLine="0"/>
    </w:pPr>
  </w:style>
  <w:style w:type="paragraph" w:styleId="TOC1">
    <w:name w:val="toc 1"/>
    <w:basedOn w:val="a2"/>
    <w:next w:val="a2"/>
    <w:autoRedefine/>
    <w:uiPriority w:val="39"/>
    <w:unhideWhenUsed/>
    <w:rsid w:val="001E2B88"/>
    <w:pPr>
      <w:tabs>
        <w:tab w:val="left" w:pos="420"/>
        <w:tab w:val="right" w:leader="dot" w:pos="8834"/>
      </w:tabs>
    </w:pPr>
    <w:rPr>
      <w:rFonts w:ascii="宋体" w:hAnsi="宋体"/>
      <w:b/>
      <w:noProof/>
      <w:sz w:val="28"/>
      <w:szCs w:val="28"/>
    </w:rPr>
  </w:style>
  <w:style w:type="character" w:customStyle="1" w:styleId="affe">
    <w:name w:val="报告正文 字符"/>
    <w:basedOn w:val="af7"/>
    <w:link w:val="affd"/>
    <w:rsid w:val="009A630F"/>
    <w:rPr>
      <w:kern w:val="2"/>
      <w:sz w:val="24"/>
      <w:szCs w:val="24"/>
    </w:rPr>
  </w:style>
  <w:style w:type="paragraph" w:styleId="TOC2">
    <w:name w:val="toc 2"/>
    <w:basedOn w:val="a2"/>
    <w:next w:val="a2"/>
    <w:autoRedefine/>
    <w:uiPriority w:val="39"/>
    <w:unhideWhenUsed/>
    <w:rsid w:val="00AC5090"/>
    <w:pPr>
      <w:ind w:leftChars="200" w:left="420"/>
    </w:pPr>
  </w:style>
  <w:style w:type="character" w:styleId="afff">
    <w:name w:val="Unresolved Mention"/>
    <w:basedOn w:val="a4"/>
    <w:uiPriority w:val="99"/>
    <w:semiHidden/>
    <w:unhideWhenUsed/>
    <w:rsid w:val="00D55DA5"/>
    <w:rPr>
      <w:color w:val="605E5C"/>
      <w:shd w:val="clear" w:color="auto" w:fill="E1DFDD"/>
    </w:rPr>
  </w:style>
  <w:style w:type="paragraph" w:customStyle="1" w:styleId="afff0">
    <w:name w:val="二级标题"/>
    <w:basedOn w:val="2"/>
    <w:link w:val="afff1"/>
    <w:qFormat/>
    <w:rsid w:val="00936549"/>
  </w:style>
  <w:style w:type="paragraph" w:customStyle="1" w:styleId="0202">
    <w:name w:val="样式 题注图表标题 + 段前: 0.2 行 段后: 0.2 行"/>
    <w:basedOn w:val="aff1"/>
    <w:rsid w:val="009B6F80"/>
    <w:pPr>
      <w:spacing w:before="91" w:after="91"/>
    </w:pPr>
    <w:rPr>
      <w:rFonts w:cs="宋体"/>
      <w:szCs w:val="20"/>
    </w:rPr>
  </w:style>
  <w:style w:type="character" w:customStyle="1" w:styleId="20">
    <w:name w:val="标题 2 字符"/>
    <w:basedOn w:val="a4"/>
    <w:link w:val="2"/>
    <w:rsid w:val="00240601"/>
    <w:rPr>
      <w:rFonts w:ascii="Arial" w:eastAsia="黑体" w:hAnsi="Arial"/>
      <w:kern w:val="2"/>
      <w:sz w:val="28"/>
      <w:szCs w:val="24"/>
    </w:rPr>
  </w:style>
  <w:style w:type="character" w:customStyle="1" w:styleId="afff1">
    <w:name w:val="二级标题 字符"/>
    <w:basedOn w:val="20"/>
    <w:link w:val="afff0"/>
    <w:rsid w:val="00936549"/>
    <w:rPr>
      <w:rFonts w:ascii="Arial" w:eastAsia="黑体" w:hAnsi="Arial"/>
      <w:kern w:val="2"/>
      <w:sz w:val="28"/>
      <w:szCs w:val="24"/>
    </w:rPr>
  </w:style>
  <w:style w:type="table" w:styleId="afff2">
    <w:name w:val="Table Grid"/>
    <w:basedOn w:val="a5"/>
    <w:uiPriority w:val="39"/>
    <w:rsid w:val="004E63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6760">
      <w:bodyDiv w:val="1"/>
      <w:marLeft w:val="0"/>
      <w:marRight w:val="0"/>
      <w:marTop w:val="0"/>
      <w:marBottom w:val="0"/>
      <w:divBdr>
        <w:top w:val="none" w:sz="0" w:space="0" w:color="auto"/>
        <w:left w:val="none" w:sz="0" w:space="0" w:color="auto"/>
        <w:bottom w:val="none" w:sz="0" w:space="0" w:color="auto"/>
        <w:right w:val="none" w:sz="0" w:space="0" w:color="auto"/>
      </w:divBdr>
    </w:div>
    <w:div w:id="131757999">
      <w:bodyDiv w:val="1"/>
      <w:marLeft w:val="0"/>
      <w:marRight w:val="0"/>
      <w:marTop w:val="0"/>
      <w:marBottom w:val="0"/>
      <w:divBdr>
        <w:top w:val="none" w:sz="0" w:space="0" w:color="auto"/>
        <w:left w:val="none" w:sz="0" w:space="0" w:color="auto"/>
        <w:bottom w:val="none" w:sz="0" w:space="0" w:color="auto"/>
        <w:right w:val="none" w:sz="0" w:space="0" w:color="auto"/>
      </w:divBdr>
    </w:div>
    <w:div w:id="260646805">
      <w:bodyDiv w:val="1"/>
      <w:marLeft w:val="0"/>
      <w:marRight w:val="0"/>
      <w:marTop w:val="0"/>
      <w:marBottom w:val="0"/>
      <w:divBdr>
        <w:top w:val="none" w:sz="0" w:space="0" w:color="auto"/>
        <w:left w:val="none" w:sz="0" w:space="0" w:color="auto"/>
        <w:bottom w:val="none" w:sz="0" w:space="0" w:color="auto"/>
        <w:right w:val="none" w:sz="0" w:space="0" w:color="auto"/>
      </w:divBdr>
    </w:div>
    <w:div w:id="286663107">
      <w:bodyDiv w:val="1"/>
      <w:marLeft w:val="0"/>
      <w:marRight w:val="0"/>
      <w:marTop w:val="0"/>
      <w:marBottom w:val="0"/>
      <w:divBdr>
        <w:top w:val="none" w:sz="0" w:space="0" w:color="auto"/>
        <w:left w:val="none" w:sz="0" w:space="0" w:color="auto"/>
        <w:bottom w:val="none" w:sz="0" w:space="0" w:color="auto"/>
        <w:right w:val="none" w:sz="0" w:space="0" w:color="auto"/>
      </w:divBdr>
    </w:div>
    <w:div w:id="345641622">
      <w:bodyDiv w:val="1"/>
      <w:marLeft w:val="0"/>
      <w:marRight w:val="0"/>
      <w:marTop w:val="0"/>
      <w:marBottom w:val="0"/>
      <w:divBdr>
        <w:top w:val="none" w:sz="0" w:space="0" w:color="auto"/>
        <w:left w:val="none" w:sz="0" w:space="0" w:color="auto"/>
        <w:bottom w:val="none" w:sz="0" w:space="0" w:color="auto"/>
        <w:right w:val="none" w:sz="0" w:space="0" w:color="auto"/>
      </w:divBdr>
    </w:div>
    <w:div w:id="404570642">
      <w:bodyDiv w:val="1"/>
      <w:marLeft w:val="0"/>
      <w:marRight w:val="0"/>
      <w:marTop w:val="0"/>
      <w:marBottom w:val="0"/>
      <w:divBdr>
        <w:top w:val="none" w:sz="0" w:space="0" w:color="auto"/>
        <w:left w:val="none" w:sz="0" w:space="0" w:color="auto"/>
        <w:bottom w:val="none" w:sz="0" w:space="0" w:color="auto"/>
        <w:right w:val="none" w:sz="0" w:space="0" w:color="auto"/>
      </w:divBdr>
    </w:div>
    <w:div w:id="408581665">
      <w:bodyDiv w:val="1"/>
      <w:marLeft w:val="0"/>
      <w:marRight w:val="0"/>
      <w:marTop w:val="0"/>
      <w:marBottom w:val="0"/>
      <w:divBdr>
        <w:top w:val="none" w:sz="0" w:space="0" w:color="auto"/>
        <w:left w:val="none" w:sz="0" w:space="0" w:color="auto"/>
        <w:bottom w:val="none" w:sz="0" w:space="0" w:color="auto"/>
        <w:right w:val="none" w:sz="0" w:space="0" w:color="auto"/>
      </w:divBdr>
    </w:div>
    <w:div w:id="495342786">
      <w:bodyDiv w:val="1"/>
      <w:marLeft w:val="0"/>
      <w:marRight w:val="0"/>
      <w:marTop w:val="0"/>
      <w:marBottom w:val="0"/>
      <w:divBdr>
        <w:top w:val="none" w:sz="0" w:space="0" w:color="auto"/>
        <w:left w:val="none" w:sz="0" w:space="0" w:color="auto"/>
        <w:bottom w:val="none" w:sz="0" w:space="0" w:color="auto"/>
        <w:right w:val="none" w:sz="0" w:space="0" w:color="auto"/>
      </w:divBdr>
    </w:div>
    <w:div w:id="514344909">
      <w:bodyDiv w:val="1"/>
      <w:marLeft w:val="0"/>
      <w:marRight w:val="0"/>
      <w:marTop w:val="0"/>
      <w:marBottom w:val="0"/>
      <w:divBdr>
        <w:top w:val="none" w:sz="0" w:space="0" w:color="auto"/>
        <w:left w:val="none" w:sz="0" w:space="0" w:color="auto"/>
        <w:bottom w:val="none" w:sz="0" w:space="0" w:color="auto"/>
        <w:right w:val="none" w:sz="0" w:space="0" w:color="auto"/>
      </w:divBdr>
    </w:div>
    <w:div w:id="640843553">
      <w:bodyDiv w:val="1"/>
      <w:marLeft w:val="0"/>
      <w:marRight w:val="0"/>
      <w:marTop w:val="0"/>
      <w:marBottom w:val="0"/>
      <w:divBdr>
        <w:top w:val="none" w:sz="0" w:space="0" w:color="auto"/>
        <w:left w:val="none" w:sz="0" w:space="0" w:color="auto"/>
        <w:bottom w:val="none" w:sz="0" w:space="0" w:color="auto"/>
        <w:right w:val="none" w:sz="0" w:space="0" w:color="auto"/>
      </w:divBdr>
    </w:div>
    <w:div w:id="767846357">
      <w:bodyDiv w:val="1"/>
      <w:marLeft w:val="0"/>
      <w:marRight w:val="0"/>
      <w:marTop w:val="0"/>
      <w:marBottom w:val="0"/>
      <w:divBdr>
        <w:top w:val="none" w:sz="0" w:space="0" w:color="auto"/>
        <w:left w:val="none" w:sz="0" w:space="0" w:color="auto"/>
        <w:bottom w:val="none" w:sz="0" w:space="0" w:color="auto"/>
        <w:right w:val="none" w:sz="0" w:space="0" w:color="auto"/>
      </w:divBdr>
    </w:div>
    <w:div w:id="955480801">
      <w:bodyDiv w:val="1"/>
      <w:marLeft w:val="0"/>
      <w:marRight w:val="0"/>
      <w:marTop w:val="0"/>
      <w:marBottom w:val="0"/>
      <w:divBdr>
        <w:top w:val="none" w:sz="0" w:space="0" w:color="auto"/>
        <w:left w:val="none" w:sz="0" w:space="0" w:color="auto"/>
        <w:bottom w:val="none" w:sz="0" w:space="0" w:color="auto"/>
        <w:right w:val="none" w:sz="0" w:space="0" w:color="auto"/>
      </w:divBdr>
    </w:div>
    <w:div w:id="1110708418">
      <w:bodyDiv w:val="1"/>
      <w:marLeft w:val="0"/>
      <w:marRight w:val="0"/>
      <w:marTop w:val="0"/>
      <w:marBottom w:val="0"/>
      <w:divBdr>
        <w:top w:val="none" w:sz="0" w:space="0" w:color="auto"/>
        <w:left w:val="none" w:sz="0" w:space="0" w:color="auto"/>
        <w:bottom w:val="none" w:sz="0" w:space="0" w:color="auto"/>
        <w:right w:val="none" w:sz="0" w:space="0" w:color="auto"/>
      </w:divBdr>
    </w:div>
    <w:div w:id="1165315651">
      <w:bodyDiv w:val="1"/>
      <w:marLeft w:val="0"/>
      <w:marRight w:val="0"/>
      <w:marTop w:val="0"/>
      <w:marBottom w:val="0"/>
      <w:divBdr>
        <w:top w:val="none" w:sz="0" w:space="0" w:color="auto"/>
        <w:left w:val="none" w:sz="0" w:space="0" w:color="auto"/>
        <w:bottom w:val="none" w:sz="0" w:space="0" w:color="auto"/>
        <w:right w:val="none" w:sz="0" w:space="0" w:color="auto"/>
      </w:divBdr>
    </w:div>
    <w:div w:id="1171410952">
      <w:bodyDiv w:val="1"/>
      <w:marLeft w:val="0"/>
      <w:marRight w:val="0"/>
      <w:marTop w:val="0"/>
      <w:marBottom w:val="0"/>
      <w:divBdr>
        <w:top w:val="none" w:sz="0" w:space="0" w:color="auto"/>
        <w:left w:val="none" w:sz="0" w:space="0" w:color="auto"/>
        <w:bottom w:val="none" w:sz="0" w:space="0" w:color="auto"/>
        <w:right w:val="none" w:sz="0" w:space="0" w:color="auto"/>
      </w:divBdr>
    </w:div>
    <w:div w:id="1258903331">
      <w:bodyDiv w:val="1"/>
      <w:marLeft w:val="0"/>
      <w:marRight w:val="0"/>
      <w:marTop w:val="0"/>
      <w:marBottom w:val="0"/>
      <w:divBdr>
        <w:top w:val="none" w:sz="0" w:space="0" w:color="auto"/>
        <w:left w:val="none" w:sz="0" w:space="0" w:color="auto"/>
        <w:bottom w:val="none" w:sz="0" w:space="0" w:color="auto"/>
        <w:right w:val="none" w:sz="0" w:space="0" w:color="auto"/>
      </w:divBdr>
    </w:div>
    <w:div w:id="1426460530">
      <w:bodyDiv w:val="1"/>
      <w:marLeft w:val="0"/>
      <w:marRight w:val="0"/>
      <w:marTop w:val="0"/>
      <w:marBottom w:val="0"/>
      <w:divBdr>
        <w:top w:val="none" w:sz="0" w:space="0" w:color="auto"/>
        <w:left w:val="none" w:sz="0" w:space="0" w:color="auto"/>
        <w:bottom w:val="none" w:sz="0" w:space="0" w:color="auto"/>
        <w:right w:val="none" w:sz="0" w:space="0" w:color="auto"/>
      </w:divBdr>
    </w:div>
    <w:div w:id="1542668029">
      <w:bodyDiv w:val="1"/>
      <w:marLeft w:val="0"/>
      <w:marRight w:val="0"/>
      <w:marTop w:val="0"/>
      <w:marBottom w:val="0"/>
      <w:divBdr>
        <w:top w:val="none" w:sz="0" w:space="0" w:color="auto"/>
        <w:left w:val="none" w:sz="0" w:space="0" w:color="auto"/>
        <w:bottom w:val="none" w:sz="0" w:space="0" w:color="auto"/>
        <w:right w:val="none" w:sz="0" w:space="0" w:color="auto"/>
      </w:divBdr>
    </w:div>
    <w:div w:id="1628970827">
      <w:bodyDiv w:val="1"/>
      <w:marLeft w:val="0"/>
      <w:marRight w:val="0"/>
      <w:marTop w:val="0"/>
      <w:marBottom w:val="0"/>
      <w:divBdr>
        <w:top w:val="none" w:sz="0" w:space="0" w:color="auto"/>
        <w:left w:val="none" w:sz="0" w:space="0" w:color="auto"/>
        <w:bottom w:val="none" w:sz="0" w:space="0" w:color="auto"/>
        <w:right w:val="none" w:sz="0" w:space="0" w:color="auto"/>
      </w:divBdr>
    </w:div>
    <w:div w:id="1707870568">
      <w:bodyDiv w:val="1"/>
      <w:marLeft w:val="0"/>
      <w:marRight w:val="0"/>
      <w:marTop w:val="0"/>
      <w:marBottom w:val="0"/>
      <w:divBdr>
        <w:top w:val="none" w:sz="0" w:space="0" w:color="auto"/>
        <w:left w:val="none" w:sz="0" w:space="0" w:color="auto"/>
        <w:bottom w:val="none" w:sz="0" w:space="0" w:color="auto"/>
        <w:right w:val="none" w:sz="0" w:space="0" w:color="auto"/>
      </w:divBdr>
    </w:div>
    <w:div w:id="1765763296">
      <w:bodyDiv w:val="1"/>
      <w:marLeft w:val="0"/>
      <w:marRight w:val="0"/>
      <w:marTop w:val="0"/>
      <w:marBottom w:val="0"/>
      <w:divBdr>
        <w:top w:val="none" w:sz="0" w:space="0" w:color="auto"/>
        <w:left w:val="none" w:sz="0" w:space="0" w:color="auto"/>
        <w:bottom w:val="none" w:sz="0" w:space="0" w:color="auto"/>
        <w:right w:val="none" w:sz="0" w:space="0" w:color="auto"/>
      </w:divBdr>
    </w:div>
    <w:div w:id="1794396920">
      <w:bodyDiv w:val="1"/>
      <w:marLeft w:val="0"/>
      <w:marRight w:val="0"/>
      <w:marTop w:val="0"/>
      <w:marBottom w:val="0"/>
      <w:divBdr>
        <w:top w:val="none" w:sz="0" w:space="0" w:color="auto"/>
        <w:left w:val="none" w:sz="0" w:space="0" w:color="auto"/>
        <w:bottom w:val="none" w:sz="0" w:space="0" w:color="auto"/>
        <w:right w:val="none" w:sz="0" w:space="0" w:color="auto"/>
      </w:divBdr>
    </w:div>
    <w:div w:id="1984845418">
      <w:bodyDiv w:val="1"/>
      <w:marLeft w:val="0"/>
      <w:marRight w:val="0"/>
      <w:marTop w:val="0"/>
      <w:marBottom w:val="0"/>
      <w:divBdr>
        <w:top w:val="none" w:sz="0" w:space="0" w:color="auto"/>
        <w:left w:val="none" w:sz="0" w:space="0" w:color="auto"/>
        <w:bottom w:val="none" w:sz="0" w:space="0" w:color="auto"/>
        <w:right w:val="none" w:sz="0" w:space="0" w:color="auto"/>
      </w:divBdr>
    </w:div>
    <w:div w:id="202566701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1278095698@qq.com" TargetMode="External"/><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5.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83D652D468E41C29C0EDC4702A29818"/>
        <w:category>
          <w:name w:val="常规"/>
          <w:gallery w:val="placeholder"/>
        </w:category>
        <w:types>
          <w:type w:val="bbPlcHdr"/>
        </w:types>
        <w:behaviors>
          <w:behavior w:val="content"/>
        </w:behaviors>
        <w:guid w:val="{A14825EE-4CE6-440C-9722-74BC2A040F09}"/>
      </w:docPartPr>
      <w:docPartBody>
        <w:p w:rsidR="00AE21C0" w:rsidRDefault="001C7CF8">
          <w:r w:rsidRPr="00403F69">
            <w:rPr>
              <w:rStyle w:val="a3"/>
              <w:rFonts w:hint="eastAsia"/>
            </w:rPr>
            <w:t>[作者]</w:t>
          </w:r>
        </w:p>
      </w:docPartBody>
    </w:docPart>
    <w:docPart>
      <w:docPartPr>
        <w:name w:val="F20C5FF529FB464EBD28336C93EEB0E2"/>
        <w:category>
          <w:name w:val="常规"/>
          <w:gallery w:val="placeholder"/>
        </w:category>
        <w:types>
          <w:type w:val="bbPlcHdr"/>
        </w:types>
        <w:behaviors>
          <w:behavior w:val="content"/>
        </w:behaviors>
        <w:guid w:val="{97DF963A-8DBF-47BA-B3F8-CE470671813D}"/>
      </w:docPartPr>
      <w:docPartBody>
        <w:p w:rsidR="00AE21C0" w:rsidRDefault="001C7CF8" w:rsidP="001C7CF8">
          <w:pPr>
            <w:pStyle w:val="F20C5FF529FB464EBD28336C93EEB0E2"/>
          </w:pPr>
          <w:r w:rsidRPr="00403F69">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HAKUYOGuiFanZi3500">
    <w:charset w:val="86"/>
    <w:family w:val="auto"/>
    <w:pitch w:val="variable"/>
    <w:sig w:usb0="F7FFAFFF" w:usb1="E9DFFFFF" w:usb2="0000003F" w:usb3="00000000" w:csb0="003F00F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CF8"/>
    <w:rsid w:val="000B07C8"/>
    <w:rsid w:val="001C7CF8"/>
    <w:rsid w:val="001F6169"/>
    <w:rsid w:val="004762DE"/>
    <w:rsid w:val="00737C6F"/>
    <w:rsid w:val="00AE21C0"/>
    <w:rsid w:val="00B71DC5"/>
    <w:rsid w:val="00EA0280"/>
    <w:rsid w:val="00F12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C7CF8"/>
    <w:rPr>
      <w:color w:val="808080"/>
    </w:rPr>
  </w:style>
  <w:style w:type="paragraph" w:customStyle="1" w:styleId="AA3BA417D3C7450F91524D984A38233D">
    <w:name w:val="AA3BA417D3C7450F91524D984A38233D"/>
    <w:rsid w:val="001C7CF8"/>
    <w:pPr>
      <w:widowControl w:val="0"/>
      <w:jc w:val="both"/>
    </w:pPr>
  </w:style>
  <w:style w:type="paragraph" w:customStyle="1" w:styleId="F20C5FF529FB464EBD28336C93EEB0E2">
    <w:name w:val="F20C5FF529FB464EBD28336C93EEB0E2"/>
    <w:rsid w:val="001C7CF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BDDB8-B3E9-43C4-9DA3-051217846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17</Pages>
  <Words>1222</Words>
  <Characters>6967</Characters>
  <Application>Microsoft Office Word</Application>
  <DocSecurity>0</DocSecurity>
  <PresentationFormat/>
  <Lines>58</Lines>
  <Paragraphs>16</Paragraphs>
  <Slides>0</Slides>
  <Notes>0</Notes>
  <HiddenSlides>0</HiddenSlides>
  <MMClips>0</MMClips>
  <ScaleCrop>false</ScaleCrop>
  <Manager/>
  <Company>HUST</Company>
  <LinksUpToDate>false</LinksUpToDate>
  <CharactersWithSpaces>8173</CharactersWithSpaces>
  <SharedDoc>false</SharedDoc>
  <HLinks>
    <vt:vector size="174" baseType="variant">
      <vt:variant>
        <vt:i4>1376313</vt:i4>
      </vt:variant>
      <vt:variant>
        <vt:i4>167</vt:i4>
      </vt:variant>
      <vt:variant>
        <vt:i4>0</vt:i4>
      </vt:variant>
      <vt:variant>
        <vt:i4>5</vt:i4>
      </vt:variant>
      <vt:variant>
        <vt:lpwstr/>
      </vt:variant>
      <vt:variant>
        <vt:lpwstr>_Toc499846051</vt:lpwstr>
      </vt:variant>
      <vt:variant>
        <vt:i4>1376313</vt:i4>
      </vt:variant>
      <vt:variant>
        <vt:i4>161</vt:i4>
      </vt:variant>
      <vt:variant>
        <vt:i4>0</vt:i4>
      </vt:variant>
      <vt:variant>
        <vt:i4>5</vt:i4>
      </vt:variant>
      <vt:variant>
        <vt:lpwstr/>
      </vt:variant>
      <vt:variant>
        <vt:lpwstr>_Toc499846050</vt:lpwstr>
      </vt:variant>
      <vt:variant>
        <vt:i4>1310777</vt:i4>
      </vt:variant>
      <vt:variant>
        <vt:i4>155</vt:i4>
      </vt:variant>
      <vt:variant>
        <vt:i4>0</vt:i4>
      </vt:variant>
      <vt:variant>
        <vt:i4>5</vt:i4>
      </vt:variant>
      <vt:variant>
        <vt:lpwstr/>
      </vt:variant>
      <vt:variant>
        <vt:lpwstr>_Toc499846049</vt:lpwstr>
      </vt:variant>
      <vt:variant>
        <vt:i4>1310777</vt:i4>
      </vt:variant>
      <vt:variant>
        <vt:i4>149</vt:i4>
      </vt:variant>
      <vt:variant>
        <vt:i4>0</vt:i4>
      </vt:variant>
      <vt:variant>
        <vt:i4>5</vt:i4>
      </vt:variant>
      <vt:variant>
        <vt:lpwstr/>
      </vt:variant>
      <vt:variant>
        <vt:lpwstr>_Toc499846048</vt:lpwstr>
      </vt:variant>
      <vt:variant>
        <vt:i4>1310777</vt:i4>
      </vt:variant>
      <vt:variant>
        <vt:i4>143</vt:i4>
      </vt:variant>
      <vt:variant>
        <vt:i4>0</vt:i4>
      </vt:variant>
      <vt:variant>
        <vt:i4>5</vt:i4>
      </vt:variant>
      <vt:variant>
        <vt:lpwstr/>
      </vt:variant>
      <vt:variant>
        <vt:lpwstr>_Toc499846047</vt:lpwstr>
      </vt:variant>
      <vt:variant>
        <vt:i4>1310777</vt:i4>
      </vt:variant>
      <vt:variant>
        <vt:i4>137</vt:i4>
      </vt:variant>
      <vt:variant>
        <vt:i4>0</vt:i4>
      </vt:variant>
      <vt:variant>
        <vt:i4>5</vt:i4>
      </vt:variant>
      <vt:variant>
        <vt:lpwstr/>
      </vt:variant>
      <vt:variant>
        <vt:lpwstr>_Toc499846046</vt:lpwstr>
      </vt:variant>
      <vt:variant>
        <vt:i4>1310777</vt:i4>
      </vt:variant>
      <vt:variant>
        <vt:i4>131</vt:i4>
      </vt:variant>
      <vt:variant>
        <vt:i4>0</vt:i4>
      </vt:variant>
      <vt:variant>
        <vt:i4>5</vt:i4>
      </vt:variant>
      <vt:variant>
        <vt:lpwstr/>
      </vt:variant>
      <vt:variant>
        <vt:lpwstr>_Toc499846045</vt:lpwstr>
      </vt:variant>
      <vt:variant>
        <vt:i4>1310777</vt:i4>
      </vt:variant>
      <vt:variant>
        <vt:i4>125</vt:i4>
      </vt:variant>
      <vt:variant>
        <vt:i4>0</vt:i4>
      </vt:variant>
      <vt:variant>
        <vt:i4>5</vt:i4>
      </vt:variant>
      <vt:variant>
        <vt:lpwstr/>
      </vt:variant>
      <vt:variant>
        <vt:lpwstr>_Toc499846044</vt:lpwstr>
      </vt:variant>
      <vt:variant>
        <vt:i4>1310777</vt:i4>
      </vt:variant>
      <vt:variant>
        <vt:i4>119</vt:i4>
      </vt:variant>
      <vt:variant>
        <vt:i4>0</vt:i4>
      </vt:variant>
      <vt:variant>
        <vt:i4>5</vt:i4>
      </vt:variant>
      <vt:variant>
        <vt:lpwstr/>
      </vt:variant>
      <vt:variant>
        <vt:lpwstr>_Toc499846043</vt:lpwstr>
      </vt:variant>
      <vt:variant>
        <vt:i4>1310777</vt:i4>
      </vt:variant>
      <vt:variant>
        <vt:i4>113</vt:i4>
      </vt:variant>
      <vt:variant>
        <vt:i4>0</vt:i4>
      </vt:variant>
      <vt:variant>
        <vt:i4>5</vt:i4>
      </vt:variant>
      <vt:variant>
        <vt:lpwstr/>
      </vt:variant>
      <vt:variant>
        <vt:lpwstr>_Toc499846042</vt:lpwstr>
      </vt:variant>
      <vt:variant>
        <vt:i4>1310777</vt:i4>
      </vt:variant>
      <vt:variant>
        <vt:i4>107</vt:i4>
      </vt:variant>
      <vt:variant>
        <vt:i4>0</vt:i4>
      </vt:variant>
      <vt:variant>
        <vt:i4>5</vt:i4>
      </vt:variant>
      <vt:variant>
        <vt:lpwstr/>
      </vt:variant>
      <vt:variant>
        <vt:lpwstr>_Toc499846041</vt:lpwstr>
      </vt:variant>
      <vt:variant>
        <vt:i4>1310777</vt:i4>
      </vt:variant>
      <vt:variant>
        <vt:i4>101</vt:i4>
      </vt:variant>
      <vt:variant>
        <vt:i4>0</vt:i4>
      </vt:variant>
      <vt:variant>
        <vt:i4>5</vt:i4>
      </vt:variant>
      <vt:variant>
        <vt:lpwstr/>
      </vt:variant>
      <vt:variant>
        <vt:lpwstr>_Toc499846040</vt:lpwstr>
      </vt:variant>
      <vt:variant>
        <vt:i4>1245241</vt:i4>
      </vt:variant>
      <vt:variant>
        <vt:i4>95</vt:i4>
      </vt:variant>
      <vt:variant>
        <vt:i4>0</vt:i4>
      </vt:variant>
      <vt:variant>
        <vt:i4>5</vt:i4>
      </vt:variant>
      <vt:variant>
        <vt:lpwstr/>
      </vt:variant>
      <vt:variant>
        <vt:lpwstr>_Toc499846039</vt:lpwstr>
      </vt:variant>
      <vt:variant>
        <vt:i4>1245241</vt:i4>
      </vt:variant>
      <vt:variant>
        <vt:i4>89</vt:i4>
      </vt:variant>
      <vt:variant>
        <vt:i4>0</vt:i4>
      </vt:variant>
      <vt:variant>
        <vt:i4>5</vt:i4>
      </vt:variant>
      <vt:variant>
        <vt:lpwstr/>
      </vt:variant>
      <vt:variant>
        <vt:lpwstr>_Toc499846038</vt:lpwstr>
      </vt:variant>
      <vt:variant>
        <vt:i4>1245241</vt:i4>
      </vt:variant>
      <vt:variant>
        <vt:i4>83</vt:i4>
      </vt:variant>
      <vt:variant>
        <vt:i4>0</vt:i4>
      </vt:variant>
      <vt:variant>
        <vt:i4>5</vt:i4>
      </vt:variant>
      <vt:variant>
        <vt:lpwstr/>
      </vt:variant>
      <vt:variant>
        <vt:lpwstr>_Toc499846037</vt:lpwstr>
      </vt:variant>
      <vt:variant>
        <vt:i4>1245241</vt:i4>
      </vt:variant>
      <vt:variant>
        <vt:i4>77</vt:i4>
      </vt:variant>
      <vt:variant>
        <vt:i4>0</vt:i4>
      </vt:variant>
      <vt:variant>
        <vt:i4>5</vt:i4>
      </vt:variant>
      <vt:variant>
        <vt:lpwstr/>
      </vt:variant>
      <vt:variant>
        <vt:lpwstr>_Toc499846036</vt:lpwstr>
      </vt:variant>
      <vt:variant>
        <vt:i4>1245241</vt:i4>
      </vt:variant>
      <vt:variant>
        <vt:i4>71</vt:i4>
      </vt:variant>
      <vt:variant>
        <vt:i4>0</vt:i4>
      </vt:variant>
      <vt:variant>
        <vt:i4>5</vt:i4>
      </vt:variant>
      <vt:variant>
        <vt:lpwstr/>
      </vt:variant>
      <vt:variant>
        <vt:lpwstr>_Toc499846035</vt:lpwstr>
      </vt:variant>
      <vt:variant>
        <vt:i4>1245241</vt:i4>
      </vt:variant>
      <vt:variant>
        <vt:i4>65</vt:i4>
      </vt:variant>
      <vt:variant>
        <vt:i4>0</vt:i4>
      </vt:variant>
      <vt:variant>
        <vt:i4>5</vt:i4>
      </vt:variant>
      <vt:variant>
        <vt:lpwstr/>
      </vt:variant>
      <vt:variant>
        <vt:lpwstr>_Toc499846034</vt:lpwstr>
      </vt:variant>
      <vt:variant>
        <vt:i4>1245241</vt:i4>
      </vt:variant>
      <vt:variant>
        <vt:i4>59</vt:i4>
      </vt:variant>
      <vt:variant>
        <vt:i4>0</vt:i4>
      </vt:variant>
      <vt:variant>
        <vt:i4>5</vt:i4>
      </vt:variant>
      <vt:variant>
        <vt:lpwstr/>
      </vt:variant>
      <vt:variant>
        <vt:lpwstr>_Toc499846033</vt:lpwstr>
      </vt:variant>
      <vt:variant>
        <vt:i4>1245241</vt:i4>
      </vt:variant>
      <vt:variant>
        <vt:i4>53</vt:i4>
      </vt:variant>
      <vt:variant>
        <vt:i4>0</vt:i4>
      </vt:variant>
      <vt:variant>
        <vt:i4>5</vt:i4>
      </vt:variant>
      <vt:variant>
        <vt:lpwstr/>
      </vt:variant>
      <vt:variant>
        <vt:lpwstr>_Toc499846032</vt:lpwstr>
      </vt:variant>
      <vt:variant>
        <vt:i4>1245241</vt:i4>
      </vt:variant>
      <vt:variant>
        <vt:i4>47</vt:i4>
      </vt:variant>
      <vt:variant>
        <vt:i4>0</vt:i4>
      </vt:variant>
      <vt:variant>
        <vt:i4>5</vt:i4>
      </vt:variant>
      <vt:variant>
        <vt:lpwstr/>
      </vt:variant>
      <vt:variant>
        <vt:lpwstr>_Toc499846031</vt:lpwstr>
      </vt:variant>
      <vt:variant>
        <vt:i4>1245241</vt:i4>
      </vt:variant>
      <vt:variant>
        <vt:i4>41</vt:i4>
      </vt:variant>
      <vt:variant>
        <vt:i4>0</vt:i4>
      </vt:variant>
      <vt:variant>
        <vt:i4>5</vt:i4>
      </vt:variant>
      <vt:variant>
        <vt:lpwstr/>
      </vt:variant>
      <vt:variant>
        <vt:lpwstr>_Toc499846030</vt:lpwstr>
      </vt:variant>
      <vt:variant>
        <vt:i4>1179705</vt:i4>
      </vt:variant>
      <vt:variant>
        <vt:i4>35</vt:i4>
      </vt:variant>
      <vt:variant>
        <vt:i4>0</vt:i4>
      </vt:variant>
      <vt:variant>
        <vt:i4>5</vt:i4>
      </vt:variant>
      <vt:variant>
        <vt:lpwstr/>
      </vt:variant>
      <vt:variant>
        <vt:lpwstr>_Toc499846029</vt:lpwstr>
      </vt:variant>
      <vt:variant>
        <vt:i4>1179705</vt:i4>
      </vt:variant>
      <vt:variant>
        <vt:i4>29</vt:i4>
      </vt:variant>
      <vt:variant>
        <vt:i4>0</vt:i4>
      </vt:variant>
      <vt:variant>
        <vt:i4>5</vt:i4>
      </vt:variant>
      <vt:variant>
        <vt:lpwstr/>
      </vt:variant>
      <vt:variant>
        <vt:lpwstr>_Toc499846028</vt:lpwstr>
      </vt:variant>
      <vt:variant>
        <vt:i4>1179705</vt:i4>
      </vt:variant>
      <vt:variant>
        <vt:i4>23</vt:i4>
      </vt:variant>
      <vt:variant>
        <vt:i4>0</vt:i4>
      </vt:variant>
      <vt:variant>
        <vt:i4>5</vt:i4>
      </vt:variant>
      <vt:variant>
        <vt:lpwstr/>
      </vt:variant>
      <vt:variant>
        <vt:lpwstr>_Toc499846027</vt:lpwstr>
      </vt:variant>
      <vt:variant>
        <vt:i4>1179705</vt:i4>
      </vt:variant>
      <vt:variant>
        <vt:i4>17</vt:i4>
      </vt:variant>
      <vt:variant>
        <vt:i4>0</vt:i4>
      </vt:variant>
      <vt:variant>
        <vt:i4>5</vt:i4>
      </vt:variant>
      <vt:variant>
        <vt:lpwstr/>
      </vt:variant>
      <vt:variant>
        <vt:lpwstr>_Toc499846026</vt:lpwstr>
      </vt:variant>
      <vt:variant>
        <vt:i4>1179705</vt:i4>
      </vt:variant>
      <vt:variant>
        <vt:i4>11</vt:i4>
      </vt:variant>
      <vt:variant>
        <vt:i4>0</vt:i4>
      </vt:variant>
      <vt:variant>
        <vt:i4>5</vt:i4>
      </vt:variant>
      <vt:variant>
        <vt:lpwstr/>
      </vt:variant>
      <vt:variant>
        <vt:lpwstr>_Toc499846025</vt:lpwstr>
      </vt:variant>
      <vt:variant>
        <vt:i4>1179705</vt:i4>
      </vt:variant>
      <vt:variant>
        <vt:i4>5</vt:i4>
      </vt:variant>
      <vt:variant>
        <vt:i4>0</vt:i4>
      </vt:variant>
      <vt:variant>
        <vt:i4>5</vt:i4>
      </vt:variant>
      <vt:variant>
        <vt:lpwstr/>
      </vt:variant>
      <vt:variant>
        <vt:lpwstr>_Toc499846024</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陈千鹤</dc:creator>
  <cp:keywords/>
  <dc:description/>
  <cp:lastModifiedBy>Dell</cp:lastModifiedBy>
  <cp:revision>56</cp:revision>
  <cp:lastPrinted>2015-02-28T08:26:00Z</cp:lastPrinted>
  <dcterms:created xsi:type="dcterms:W3CDTF">2019-11-14T02:37:00Z</dcterms:created>
  <dcterms:modified xsi:type="dcterms:W3CDTF">2021-11-20T04:31:00Z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