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F79DAA" w14:textId="61B1E305" w:rsidR="000C5960" w:rsidRDefault="00F01802">
      <w:r>
        <w:rPr>
          <w:noProof/>
        </w:rPr>
        <mc:AlternateContent>
          <mc:Choice Requires="wps">
            <w:drawing>
              <wp:anchor distT="0" distB="0" distL="114300" distR="114300" simplePos="0" relativeHeight="251656192" behindDoc="0" locked="0" layoutInCell="1" allowOverlap="1" wp14:anchorId="59D3A962" wp14:editId="079E5F12">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831DD48" id="Rectangle 366" o:spid="_x0000_s1026" alt="Light vertical" style="position:absolute;left:0;text-align:left;margin-left:267.95pt;margin-top:-71.6pt;width:9.8pt;height:84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5168" behindDoc="0" locked="0" layoutInCell="1" allowOverlap="1" wp14:anchorId="28160452" wp14:editId="73A60C12">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F0834C" id="Rectangle 365" o:spid="_x0000_s1026" style="position:absolute;left:0;text-align:left;margin-left:277.75pt;margin-top:-1in;width:227.55pt;height:841.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" fillcolor="#9bbb59" stroked="f"/>
            </w:pict>
          </mc:Fallback>
        </mc:AlternateContent>
      </w:r>
    </w:p>
    <w:p w14:paraId="4C683E8D" w14:textId="77777777" w:rsidR="000C5960" w:rsidRDefault="000C5960"/>
    <w:p w14:paraId="56347F1D" w14:textId="77777777" w:rsidR="000C5960" w:rsidRDefault="000C5960"/>
    <w:p w14:paraId="36FD57D9" w14:textId="5426B77B" w:rsidR="000C5960" w:rsidRDefault="00F01802">
      <w:pPr>
        <w:widowControl/>
        <w:jc w:val="left"/>
      </w:pPr>
      <w:r>
        <w:rPr>
          <w:noProof/>
        </w:rPr>
        <mc:AlternateContent>
          <mc:Choice Requires="wps">
            <w:drawing>
              <wp:anchor distT="0" distB="0" distL="114300" distR="114300" simplePos="0" relativeHeight="251657216" behindDoc="0" locked="0" layoutInCell="1" allowOverlap="1" wp14:anchorId="6FB090F5" wp14:editId="3C45930A">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6FB090F5" id="Rectangle 367" o:spid="_x0000_s1026" style="position:absolute;margin-left:267.95pt;margin-top:7.3pt;width:237.35pt;height:83.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" filled="f" stroked="f">
                <v:fill opacity="52428f"/>
                <v:textbox inset="28.8pt,14.4pt,14.4pt,14.4pt">
                  <w:txbxContent>
                    <w:p w14:paraId="64BC22CE" w14:textId="15E04AEA" w:rsidR="00086216" w:rsidRPr="00394576" w:rsidRDefault="00792FA6" w:rsidP="00086216">
                      <w:pPr>
                        <w:pStyle w:val="ac"/>
                        <w:ind w:firstLineChars="197" w:firstLine="1424"/>
                        <w:rPr>
                          <w:rFonts w:ascii="Cambria" w:hAnsi="Cambria"/>
                          <w:b/>
                          <w:bCs/>
                          <w:i/>
                          <w:color w:val="FFFFFF"/>
                          <w:sz w:val="72"/>
                          <w:szCs w:val="72"/>
                        </w:rPr>
                      </w:pPr>
                      <w:r>
                        <w:rPr>
                          <w:rFonts w:ascii="Cambria" w:hAnsi="Cambria"/>
                          <w:b/>
                          <w:i/>
                          <w:noProof/>
                          <w:color w:val="FFFFFF"/>
                          <w:sz w:val="72"/>
                          <w:szCs w:val="72"/>
                        </w:rPr>
                        <w:t>20</w:t>
                      </w:r>
                      <w:r w:rsidR="00BA6E86">
                        <w:rPr>
                          <w:rFonts w:ascii="Cambria" w:hAnsi="Cambria"/>
                          <w:b/>
                          <w:i/>
                          <w:noProof/>
                          <w:color w:val="FFFFFF"/>
                          <w:sz w:val="72"/>
                          <w:szCs w:val="72"/>
                        </w:rPr>
                        <w:t>2</w:t>
                      </w:r>
                      <w:r w:rsidR="00A57071">
                        <w:rPr>
                          <w:rFonts w:ascii="Cambria" w:hAnsi="Cambria"/>
                          <w:b/>
                          <w:i/>
                          <w:noProof/>
                          <w:color w:val="FFFFFF"/>
                          <w:sz w:val="72"/>
                          <w:szCs w:val="72"/>
                        </w:rPr>
                        <w:t>1</w:t>
                      </w:r>
                    </w:p>
                    <w:p w14:paraId="20903572" w14:textId="77777777" w:rsidR="000C5960" w:rsidRDefault="000C5960">
                      <w:pPr>
                        <w:pStyle w:val="ac"/>
                        <w:ind w:firstLineChars="50" w:firstLine="361"/>
                        <w:rPr>
                          <w:rFonts w:ascii="Cambria" w:hAnsi="Cambria"/>
                          <w:b/>
                          <w:bCs/>
                          <w:color w:val="FFFFFF"/>
                          <w:sz w:val="72"/>
                          <w:szCs w:val="96"/>
                        </w:rPr>
                      </w:pPr>
                    </w:p>
                  </w:txbxContent>
                </v:textbox>
              </v:rect>
            </w:pict>
          </mc:Fallback>
        </mc:AlternateContent>
      </w:r>
    </w:p>
    <w:p w14:paraId="301FF148" w14:textId="428AE180" w:rsidR="000C5960" w:rsidRDefault="00F01802">
      <w:pPr>
        <w:widowControl/>
        <w:jc w:val="left"/>
      </w:pPr>
      <w:r>
        <w:rPr>
          <w:noProof/>
        </w:rPr>
        <w:drawing>
          <wp:inline distT="0" distB="0" distL="0" distR="0" wp14:anchorId="63B5F8AB" wp14:editId="2B53A26C">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8840" cy="747395"/>
                    </a:xfrm>
                    <a:prstGeom prst="rect">
                      <a:avLst/>
                    </a:prstGeom>
                    <a:noFill/>
                    <a:ln>
                      <a:noFill/>
                    </a:ln>
                  </pic:spPr>
                </pic:pic>
              </a:graphicData>
            </a:graphic>
          </wp:inline>
        </w:drawing>
      </w:r>
    </w:p>
    <w:p w14:paraId="54781BA4" w14:textId="60738775" w:rsidR="000C5960" w:rsidRDefault="00F01802">
      <w:pPr>
        <w:widowControl/>
        <w:jc w:val="left"/>
      </w:pPr>
      <w:r>
        <w:rPr>
          <w:noProof/>
        </w:rPr>
        <mc:AlternateContent>
          <mc:Choice Requires="wps">
            <w:drawing>
              <wp:anchor distT="0" distB="0" distL="114300" distR="114300" simplePos="0" relativeHeight="251658240" behindDoc="0" locked="0" layoutInCell="1" allowOverlap="1" wp14:anchorId="5711A717" wp14:editId="4B1F0975">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wps:txbx>
                      <wps:bodyPr rot="0" vert="horz" wrap="square" lIns="0" tIns="45720" rIns="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711A717" id="矩形 16" o:spid="_x0000_s1027" style="position:absolute;margin-left:-11.25pt;margin-top:9.55pt;width:482.05pt;height:57.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" fillcolor="#4f81bd" strokecolor="white" strokeweight="1pt">
                <v:textbox style="mso-fit-shape-to-text:t" inset="0,,0">
                  <w:txbxContent>
                    <w:p w14:paraId="746FDCF8" w14:textId="5FB634F7" w:rsidR="000C5960" w:rsidRPr="002C2482" w:rsidRDefault="00AA50A1" w:rsidP="00734300">
                      <w:pPr>
                        <w:pStyle w:val="ac"/>
                        <w:ind w:firstLineChars="50" w:firstLine="300"/>
                        <w:rPr>
                          <w:rFonts w:ascii="华文中宋" w:eastAsia="华文中宋" w:hAnsi="华文中宋"/>
                          <w:color w:val="FFFFFF"/>
                          <w:sz w:val="60"/>
                          <w:szCs w:val="60"/>
                        </w:rPr>
                      </w:pPr>
                      <w:r>
                        <w:rPr>
                          <w:rFonts w:ascii="华文中宋" w:eastAsia="华文中宋" w:hAnsi="华文中宋" w:hint="eastAsia"/>
                          <w:b/>
                          <w:color w:val="FFFFFF"/>
                          <w:sz w:val="60"/>
                          <w:szCs w:val="60"/>
                        </w:rPr>
                        <w:t>计算机组成原理</w:t>
                      </w:r>
                      <w:r w:rsidR="000C5960" w:rsidRPr="00B5427A">
                        <w:rPr>
                          <w:rFonts w:ascii="华文中宋" w:eastAsia="华文中宋" w:hAnsi="华文中宋" w:hint="eastAsia"/>
                          <w:b/>
                          <w:color w:val="FFFFFF"/>
                          <w:sz w:val="60"/>
                          <w:szCs w:val="60"/>
                        </w:rPr>
                        <w:t xml:space="preserve">  </w:t>
                      </w:r>
                      <w:r w:rsidR="002C2482">
                        <w:rPr>
                          <w:rFonts w:ascii="华文中宋" w:eastAsia="华文中宋" w:hAnsi="华文中宋"/>
                          <w:b/>
                          <w:color w:val="FFFFFF"/>
                          <w:sz w:val="60"/>
                          <w:szCs w:val="60"/>
                        </w:rPr>
                        <w:t xml:space="preserve"> </w:t>
                      </w:r>
                      <w:r w:rsidR="002C2482">
                        <w:rPr>
                          <w:rFonts w:ascii="华文中宋" w:eastAsia="华文中宋" w:hAnsi="华文中宋" w:hint="eastAsia"/>
                          <w:b/>
                          <w:color w:val="FFFFFF"/>
                          <w:sz w:val="64"/>
                          <w:szCs w:val="64"/>
                        </w:rPr>
                        <w:t>·实验报告·</w:t>
                      </w:r>
                    </w:p>
                  </w:txbxContent>
                </v:textbox>
              </v:rect>
            </w:pict>
          </mc:Fallback>
        </mc:AlternateContent>
      </w:r>
    </w:p>
    <w:p w14:paraId="1EC93D2B" w14:textId="77777777" w:rsidR="000C5960" w:rsidRDefault="000C5960">
      <w:pPr>
        <w:widowControl/>
        <w:jc w:val="left"/>
      </w:pPr>
    </w:p>
    <w:p w14:paraId="293C6540" w14:textId="77777777" w:rsidR="000C5960" w:rsidRDefault="000C5960">
      <w:pPr>
        <w:widowControl/>
        <w:jc w:val="left"/>
      </w:pPr>
    </w:p>
    <w:p w14:paraId="0D051ECC" w14:textId="77777777" w:rsidR="000C5960" w:rsidRDefault="000C5960">
      <w:pPr>
        <w:widowControl/>
        <w:jc w:val="left"/>
      </w:pPr>
    </w:p>
    <w:p w14:paraId="187B23B8" w14:textId="77777777" w:rsidR="000C5960" w:rsidRDefault="000C5960">
      <w:pPr>
        <w:widowControl/>
        <w:jc w:val="left"/>
      </w:pPr>
    </w:p>
    <w:p w14:paraId="471618BE" w14:textId="77777777" w:rsidR="000C5960" w:rsidRDefault="000C5960">
      <w:pPr>
        <w:widowControl/>
        <w:jc w:val="left"/>
      </w:pPr>
    </w:p>
    <w:p w14:paraId="35C01521" w14:textId="77777777" w:rsidR="000C5960" w:rsidRDefault="000C5960">
      <w:pPr>
        <w:widowControl/>
        <w:jc w:val="left"/>
      </w:pPr>
    </w:p>
    <w:p w14:paraId="24F7603E" w14:textId="77777777" w:rsidR="00BD59DA" w:rsidRDefault="00CB2392" w:rsidP="00CB2392">
      <w:pPr>
        <w:widowControl/>
        <w:tabs>
          <w:tab w:val="left" w:pos="1884"/>
        </w:tabs>
        <w:jc w:val="left"/>
      </w:pPr>
      <w:r>
        <w:tab/>
      </w:r>
    </w:p>
    <w:p w14:paraId="4133E86A" w14:textId="77777777" w:rsidR="00BD59DA" w:rsidRDefault="00BD59DA">
      <w:pPr>
        <w:widowControl/>
        <w:jc w:val="left"/>
      </w:pPr>
    </w:p>
    <w:p w14:paraId="7F6805B1" w14:textId="77777777" w:rsidR="00BD59DA" w:rsidRDefault="00BD59DA">
      <w:pPr>
        <w:widowControl/>
        <w:jc w:val="left"/>
      </w:pPr>
    </w:p>
    <w:p w14:paraId="54AF59AD" w14:textId="77777777" w:rsidR="002C2482" w:rsidRDefault="002C2482">
      <w:pPr>
        <w:widowControl/>
        <w:jc w:val="left"/>
      </w:pPr>
    </w:p>
    <w:p w14:paraId="66101DC8" w14:textId="77777777" w:rsidR="002C2482" w:rsidRDefault="002C2482">
      <w:pPr>
        <w:widowControl/>
        <w:jc w:val="left"/>
      </w:pPr>
    </w:p>
    <w:p w14:paraId="13537CFE" w14:textId="45A7668E" w:rsidR="00BD59DA" w:rsidRDefault="00F01802">
      <w:pPr>
        <w:widowControl/>
        <w:jc w:val="left"/>
      </w:pPr>
      <w:r>
        <w:rPr>
          <w:rFonts w:hint="eastAsia"/>
          <w:noProof/>
        </w:rPr>
        <w:drawing>
          <wp:anchor distT="0" distB="0" distL="114300" distR="114300" simplePos="0" relativeHeight="251660288" behindDoc="0" locked="0" layoutInCell="1" allowOverlap="1" wp14:anchorId="5B43F791" wp14:editId="0D59B5FD">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j0242087[1]"/>
                    <pic:cNvPicPr>
                      <a:picLocks noChangeAspect="1" noChangeArrowheads="1"/>
                    </pic:cNvPicPr>
                  </pic:nvPicPr>
                  <pic:blipFill>
                    <a:blip r:embed="rId11">
                      <a:grayscl/>
                      <a:biLevel thresh="50000"/>
                      <a:extLst>
                        <a:ext uri="{28A0092B-C50C-407E-A947-70E740481C1C}">
                          <a14:useLocalDpi xmlns:a14="http://schemas.microsoft.com/office/drawing/2010/main" val="0"/>
                        </a:ext>
                      </a:extLst>
                    </a:blip>
                    <a:srcRect/>
                    <a:stretch>
                      <a:fillRect/>
                    </a:stretch>
                  </pic:blipFill>
                  <pic:spPr bwMode="auto">
                    <a:xfrm>
                      <a:off x="0" y="0"/>
                      <a:ext cx="2163445" cy="159258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176" w:type="dxa"/>
        <w:tblLayout w:type="fixed"/>
        <w:tblLook w:val="0000" w:firstRow="0" w:lastRow="0" w:firstColumn="0" w:lastColumn="0" w:noHBand="0" w:noVBand="0"/>
      </w:tblPr>
      <w:tblGrid>
        <w:gridCol w:w="1560"/>
        <w:gridCol w:w="3969"/>
      </w:tblGrid>
      <w:tr w:rsidR="000C5960" w14:paraId="763647B7" w14:textId="77777777">
        <w:trPr>
          <w:trHeight w:val="567"/>
        </w:trPr>
        <w:tc>
          <w:tcPr>
            <w:tcW w:w="1560" w:type="dxa"/>
            <w:vAlign w:val="bottom"/>
          </w:tcPr>
          <w:p w14:paraId="04EECF01" w14:textId="77777777" w:rsidR="000C5960" w:rsidRDefault="000C5960">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14:paraId="58880BB7" w14:textId="77777777" w:rsidR="000C5960" w:rsidRDefault="000C5960">
            <w:pPr>
              <w:jc w:val="center"/>
              <w:rPr>
                <w:rFonts w:ascii="宋体" w:hAnsi="宋体"/>
                <w:sz w:val="28"/>
              </w:rPr>
            </w:pPr>
            <w:r>
              <w:rPr>
                <w:rFonts w:ascii="宋体" w:hAnsi="宋体" w:hint="eastAsia"/>
                <w:sz w:val="28"/>
              </w:rPr>
              <w:t>计算机科学与技术</w:t>
            </w:r>
          </w:p>
        </w:tc>
      </w:tr>
      <w:tr w:rsidR="000C5960" w14:paraId="6F8A6C6E" w14:textId="77777777">
        <w:trPr>
          <w:trHeight w:val="567"/>
        </w:trPr>
        <w:tc>
          <w:tcPr>
            <w:tcW w:w="1560" w:type="dxa"/>
            <w:vAlign w:val="bottom"/>
          </w:tcPr>
          <w:p w14:paraId="1B6A2853" w14:textId="77777777" w:rsidR="000C5960" w:rsidRDefault="000C5960">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14:paraId="5299C0E8" w14:textId="77777777" w:rsidR="000C5960" w:rsidRDefault="000C5960">
            <w:pPr>
              <w:jc w:val="center"/>
              <w:rPr>
                <w:rFonts w:ascii="宋体" w:hAnsi="宋体"/>
                <w:sz w:val="28"/>
              </w:rPr>
            </w:pPr>
            <w:r>
              <w:rPr>
                <w:rFonts w:ascii="宋体" w:hAnsi="宋体" w:hint="eastAsia"/>
                <w:sz w:val="28"/>
              </w:rPr>
              <w:t>CS09</w:t>
            </w:r>
            <w:r>
              <w:rPr>
                <w:rFonts w:ascii="宋体" w:hAnsi="宋体"/>
                <w:sz w:val="28"/>
              </w:rPr>
              <w:t>XX</w:t>
            </w:r>
          </w:p>
        </w:tc>
      </w:tr>
      <w:tr w:rsidR="000C5960" w14:paraId="1AE900CF" w14:textId="77777777">
        <w:trPr>
          <w:trHeight w:val="567"/>
        </w:trPr>
        <w:tc>
          <w:tcPr>
            <w:tcW w:w="1560" w:type="dxa"/>
            <w:vAlign w:val="bottom"/>
          </w:tcPr>
          <w:p w14:paraId="2C6EA43C" w14:textId="77777777" w:rsidR="000C5960" w:rsidRDefault="000C5960">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14:paraId="2B9F5768" w14:textId="77777777" w:rsidR="000C5960" w:rsidRDefault="000C5960">
            <w:pPr>
              <w:jc w:val="center"/>
              <w:rPr>
                <w:rFonts w:ascii="宋体" w:hAnsi="宋体"/>
                <w:sz w:val="28"/>
              </w:rPr>
            </w:pPr>
            <w:r>
              <w:rPr>
                <w:rFonts w:ascii="宋体" w:hAnsi="宋体" w:hint="eastAsia"/>
                <w:sz w:val="28"/>
              </w:rPr>
              <w:t>U20091</w:t>
            </w:r>
            <w:r>
              <w:rPr>
                <w:rFonts w:ascii="宋体" w:hAnsi="宋体"/>
                <w:sz w:val="28"/>
              </w:rPr>
              <w:t>224</w:t>
            </w:r>
          </w:p>
        </w:tc>
      </w:tr>
      <w:tr w:rsidR="000C5960" w14:paraId="72069E4A" w14:textId="77777777">
        <w:trPr>
          <w:trHeight w:val="567"/>
        </w:trPr>
        <w:tc>
          <w:tcPr>
            <w:tcW w:w="1560" w:type="dxa"/>
            <w:vAlign w:val="bottom"/>
          </w:tcPr>
          <w:p w14:paraId="77D0B85F" w14:textId="77777777" w:rsidR="000C5960" w:rsidRDefault="000C5960">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14:paraId="1D3E170A" w14:textId="0589FAF2" w:rsidR="000C5960" w:rsidRDefault="009A188F">
            <w:pPr>
              <w:jc w:val="center"/>
              <w:rPr>
                <w:rFonts w:ascii="宋体" w:hAnsi="宋体"/>
                <w:sz w:val="28"/>
              </w:rPr>
            </w:pPr>
            <w:sdt>
              <w:sdtPr>
                <w:rPr>
                  <w:rFonts w:ascii="宋体" w:hAnsi="宋体" w:hint="eastAsia"/>
                  <w:sz w:val="28"/>
                </w:rPr>
                <w:alias w:val="作者"/>
                <w:tag w:val=""/>
                <w:id w:val="-1454555400"/>
                <w:placeholder>
                  <w:docPart w:val="583D652D468E41C29C0EDC4702A29818"/>
                </w:placeholder>
                <w:dataBinding w:prefixMappings="xmlns:ns0='http://purl.org/dc/elements/1.1/' xmlns:ns1='http://schemas.openxmlformats.org/package/2006/metadata/core-properties' " w:xpath="/ns1:coreProperties[1]/ns0:creator[1]" w:storeItemID="{6C3C8BC8-F283-45AE-878A-BAB7291924A1}"/>
                <w:text/>
              </w:sdtPr>
              <w:sdtEndPr/>
              <w:sdtContent>
                <w:r w:rsidR="00A57071">
                  <w:rPr>
                    <w:rFonts w:ascii="宋体" w:hAnsi="宋体" w:hint="eastAsia"/>
                    <w:sz w:val="28"/>
                  </w:rPr>
                  <w:t>郭德纲</w:t>
                </w:r>
              </w:sdtContent>
            </w:sdt>
          </w:p>
        </w:tc>
      </w:tr>
      <w:tr w:rsidR="000C5960" w14:paraId="68D14DB0" w14:textId="77777777">
        <w:trPr>
          <w:trHeight w:val="567"/>
        </w:trPr>
        <w:tc>
          <w:tcPr>
            <w:tcW w:w="1560" w:type="dxa"/>
            <w:vAlign w:val="bottom"/>
          </w:tcPr>
          <w:p w14:paraId="02F37DEA" w14:textId="77777777" w:rsidR="000C5960" w:rsidRDefault="000C5960">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14:paraId="52322564" w14:textId="77777777" w:rsidR="000C5960" w:rsidRDefault="000C5960">
            <w:pPr>
              <w:jc w:val="center"/>
              <w:rPr>
                <w:rFonts w:ascii="宋体" w:hAnsi="宋体"/>
                <w:sz w:val="28"/>
              </w:rPr>
            </w:pPr>
            <w:r>
              <w:rPr>
                <w:rFonts w:ascii="宋体" w:hAnsi="宋体" w:hint="eastAsia"/>
                <w:sz w:val="28"/>
              </w:rPr>
              <w:t>1345565666</w:t>
            </w:r>
          </w:p>
        </w:tc>
      </w:tr>
      <w:tr w:rsidR="000C5960" w14:paraId="6BAE7583" w14:textId="77777777">
        <w:trPr>
          <w:trHeight w:val="567"/>
        </w:trPr>
        <w:tc>
          <w:tcPr>
            <w:tcW w:w="1560" w:type="dxa"/>
            <w:vAlign w:val="bottom"/>
          </w:tcPr>
          <w:p w14:paraId="409E3A0B" w14:textId="77777777" w:rsidR="000C5960" w:rsidRDefault="000C5960">
            <w:pPr>
              <w:rPr>
                <w:rFonts w:ascii="黑体" w:eastAsia="黑体" w:hAnsi="黑体"/>
                <w:sz w:val="28"/>
              </w:rPr>
            </w:pPr>
            <w:proofErr w:type="gramStart"/>
            <w:r>
              <w:rPr>
                <w:rFonts w:ascii="黑体" w:eastAsia="黑体" w:hAnsi="黑体" w:hint="eastAsia"/>
                <w:sz w:val="28"/>
              </w:rPr>
              <w:t>邮</w:t>
            </w:r>
            <w:proofErr w:type="gramEnd"/>
            <w:r>
              <w:rPr>
                <w:rFonts w:ascii="黑体" w:eastAsia="黑体" w:hAnsi="黑体" w:hint="eastAsia"/>
                <w:sz w:val="28"/>
              </w:rPr>
              <w:t xml:space="preserve">    件：</w:t>
            </w:r>
          </w:p>
        </w:tc>
        <w:tc>
          <w:tcPr>
            <w:tcW w:w="3969" w:type="dxa"/>
            <w:tcBorders>
              <w:top w:val="single" w:sz="4" w:space="0" w:color="auto"/>
              <w:bottom w:val="single" w:sz="4" w:space="0" w:color="auto"/>
            </w:tcBorders>
            <w:vAlign w:val="bottom"/>
          </w:tcPr>
          <w:p w14:paraId="1125A16C" w14:textId="77777777" w:rsidR="000C5960" w:rsidRDefault="009A188F">
            <w:pPr>
              <w:jc w:val="center"/>
              <w:rPr>
                <w:rFonts w:ascii="宋体" w:hAnsi="宋体"/>
                <w:sz w:val="28"/>
              </w:rPr>
            </w:pPr>
            <w:hyperlink r:id="rId12" w:history="1">
              <w:r w:rsidR="000C5960">
                <w:rPr>
                  <w:rStyle w:val="af"/>
                  <w:rFonts w:ascii="宋体" w:hAnsi="宋体" w:hint="eastAsia"/>
                  <w:sz w:val="28"/>
                </w:rPr>
                <w:t>13456@qq.com</w:t>
              </w:r>
            </w:hyperlink>
          </w:p>
        </w:tc>
      </w:tr>
      <w:tr w:rsidR="000C5960" w14:paraId="561F5508" w14:textId="77777777">
        <w:trPr>
          <w:trHeight w:val="567"/>
        </w:trPr>
        <w:tc>
          <w:tcPr>
            <w:tcW w:w="1560" w:type="dxa"/>
            <w:vAlign w:val="bottom"/>
          </w:tcPr>
          <w:p w14:paraId="1EDF1528" w14:textId="77777777" w:rsidR="000C5960" w:rsidRDefault="000C596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6F3B6F07" w14:textId="77777777" w:rsidR="000C5960" w:rsidRDefault="000C5960" w:rsidP="002C2482">
            <w:pPr>
              <w:jc w:val="center"/>
              <w:rPr>
                <w:rFonts w:ascii="宋体" w:hAnsi="宋体"/>
                <w:sz w:val="28"/>
              </w:rPr>
            </w:pPr>
            <w:r>
              <w:rPr>
                <w:rFonts w:ascii="宋体" w:hAnsi="宋体" w:hint="eastAsia"/>
                <w:sz w:val="28"/>
              </w:rPr>
              <w:t xml:space="preserve">2012-03-05 </w:t>
            </w:r>
          </w:p>
        </w:tc>
      </w:tr>
    </w:tbl>
    <w:p w14:paraId="0B0DE68E" w14:textId="77777777" w:rsidR="000C5960" w:rsidRDefault="000C5960">
      <w:pPr>
        <w:widowControl/>
        <w:jc w:val="left"/>
      </w:pPr>
    </w:p>
    <w:p w14:paraId="2F52967A" w14:textId="77777777" w:rsidR="000C5960" w:rsidRDefault="000C5960">
      <w:pPr>
        <w:widowControl/>
        <w:jc w:val="left"/>
      </w:pPr>
    </w:p>
    <w:p w14:paraId="0E638557" w14:textId="77777777" w:rsidR="000C5960" w:rsidRDefault="000C5960">
      <w:pPr>
        <w:widowControl/>
        <w:jc w:val="left"/>
      </w:pPr>
    </w:p>
    <w:p w14:paraId="1AFF04DE" w14:textId="77777777" w:rsidR="000C5960" w:rsidRDefault="000C5960">
      <w:pPr>
        <w:widowControl/>
        <w:jc w:val="left"/>
      </w:pPr>
    </w:p>
    <w:p w14:paraId="446A7D35" w14:textId="3038A4B6" w:rsidR="000C5960" w:rsidRDefault="00F01802">
      <w:pPr>
        <w:widowControl/>
        <w:jc w:val="left"/>
        <w:sectPr w:rsidR="000C5960">
          <w:headerReference w:type="default" r:id="rId13"/>
          <w:headerReference w:type="first" r:id="rId14"/>
          <w:pgSz w:w="11906" w:h="16838"/>
          <w:pgMar w:top="1440" w:right="1416" w:bottom="1440" w:left="1800" w:header="851" w:footer="992" w:gutter="0"/>
          <w:pgNumType w:start="0"/>
          <w:cols w:space="720"/>
          <w:docGrid w:type="lines" w:linePitch="326"/>
        </w:sectPr>
      </w:pPr>
      <w:r>
        <w:rPr>
          <w:noProof/>
        </w:rPr>
        <w:drawing>
          <wp:anchor distT="0" distB="0" distL="114300" distR="114300" simplePos="0" relativeHeight="251659264" behindDoc="0" locked="0" layoutInCell="1" allowOverlap="1" wp14:anchorId="597D6A30" wp14:editId="7DC2AB75">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647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523BD0" w14:textId="77777777" w:rsidR="000C5960" w:rsidRDefault="000C5960">
      <w:pPr>
        <w:pStyle w:val="afb"/>
        <w:spacing w:line="720" w:lineRule="auto"/>
        <w:jc w:val="center"/>
        <w:rPr>
          <w:rFonts w:ascii="黑体" w:eastAsia="黑体" w:hAnsi="黑体"/>
          <w:sz w:val="32"/>
          <w:szCs w:val="32"/>
        </w:rPr>
      </w:pPr>
      <w:bookmarkStart w:id="0" w:name="_Toc134007856"/>
      <w:bookmarkStart w:id="1" w:name="_Toc135227306"/>
      <w:bookmarkStart w:id="2" w:name="_Toc135227385"/>
      <w:bookmarkStart w:id="3" w:name="_Toc135227507"/>
      <w:bookmarkStart w:id="4" w:name="_Toc135227598"/>
      <w:bookmarkStart w:id="5" w:name="_Toc135229710"/>
      <w:bookmarkStart w:id="6" w:name="_Toc266358958"/>
      <w:r>
        <w:rPr>
          <w:rFonts w:ascii="黑体" w:eastAsia="黑体" w:hAnsi="黑体" w:hint="eastAsia"/>
          <w:sz w:val="32"/>
          <w:szCs w:val="32"/>
        </w:rPr>
        <w:lastRenderedPageBreak/>
        <w:t xml:space="preserve">目   </w:t>
      </w:r>
      <w:commentRangeStart w:id="7"/>
      <w:r>
        <w:rPr>
          <w:rFonts w:ascii="黑体" w:eastAsia="黑体" w:hAnsi="黑体" w:hint="eastAsia"/>
          <w:sz w:val="32"/>
          <w:szCs w:val="32"/>
        </w:rPr>
        <w:t>录</w:t>
      </w:r>
      <w:bookmarkEnd w:id="0"/>
      <w:bookmarkEnd w:id="1"/>
      <w:bookmarkEnd w:id="2"/>
      <w:bookmarkEnd w:id="3"/>
      <w:bookmarkEnd w:id="4"/>
      <w:bookmarkEnd w:id="5"/>
      <w:commentRangeEnd w:id="7"/>
      <w:r>
        <w:rPr>
          <w:rStyle w:val="a8"/>
          <w:rFonts w:ascii="黑体" w:eastAsia="黑体" w:hAnsi="黑体"/>
          <w:sz w:val="32"/>
          <w:szCs w:val="32"/>
        </w:rPr>
        <w:commentReference w:id="7"/>
      </w:r>
      <w:bookmarkStart w:id="8" w:name="_Toc134007857"/>
      <w:bookmarkStart w:id="9" w:name="_Toc135227307"/>
      <w:bookmarkStart w:id="10" w:name="_Toc135227386"/>
      <w:bookmarkStart w:id="11" w:name="_Toc135227508"/>
      <w:bookmarkStart w:id="12" w:name="_Toc135229711"/>
      <w:bookmarkStart w:id="13" w:name="_Toc266358959"/>
      <w:bookmarkEnd w:id="6"/>
    </w:p>
    <w:p w14:paraId="21CD6112" w14:textId="77777777" w:rsidR="00FB25D5" w:rsidRPr="00452240" w:rsidRDefault="000C5960">
      <w:pPr>
        <w:pStyle w:val="11"/>
        <w:tabs>
          <w:tab w:val="left" w:pos="480"/>
          <w:tab w:val="right" w:leader="dot" w:pos="8834"/>
        </w:tabs>
        <w:rPr>
          <w:rFonts w:ascii="等线" w:eastAsia="等线" w:hAnsi="等线" w:cs="Times New Roman"/>
          <w:b w:val="0"/>
          <w:bCs w:val="0"/>
          <w:caps w:val="0"/>
          <w:noProof/>
          <w:sz w:val="21"/>
          <w:szCs w:val="22"/>
        </w:rPr>
      </w:pPr>
      <w:r>
        <w:fldChar w:fldCharType="begin"/>
      </w:r>
      <w:r>
        <w:instrText xml:space="preserve"> </w:instrText>
      </w:r>
      <w:r>
        <w:rPr>
          <w:rFonts w:hint="eastAsia"/>
        </w:rPr>
        <w:instrText>TOC \o "1-2" \h \z \u</w:instrText>
      </w:r>
      <w:r>
        <w:instrText xml:space="preserve"> </w:instrText>
      </w:r>
      <w:r>
        <w:fldChar w:fldCharType="separate"/>
      </w:r>
      <w:hyperlink w:anchor="_Toc499846024" w:history="1">
        <w:r w:rsidR="00FB25D5" w:rsidRPr="00883632">
          <w:rPr>
            <w:rStyle w:val="af"/>
            <w:noProof/>
          </w:rPr>
          <w:t>1</w:t>
        </w:r>
        <w:r w:rsidR="00FB25D5" w:rsidRPr="00452240">
          <w:rPr>
            <w:rFonts w:ascii="等线" w:eastAsia="等线" w:hAnsi="等线" w:cs="Times New Roman"/>
            <w:b w:val="0"/>
            <w:bCs w:val="0"/>
            <w:caps w:val="0"/>
            <w:noProof/>
            <w:sz w:val="21"/>
            <w:szCs w:val="22"/>
          </w:rPr>
          <w:tab/>
        </w:r>
        <w:r w:rsidR="00FB25D5" w:rsidRPr="00883632">
          <w:rPr>
            <w:rStyle w:val="af"/>
            <w:noProof/>
          </w:rPr>
          <w:t>数据表示实验</w:t>
        </w:r>
        <w:r w:rsidR="00FB25D5">
          <w:rPr>
            <w:noProof/>
            <w:webHidden/>
          </w:rPr>
          <w:tab/>
        </w:r>
        <w:r w:rsidR="00FB25D5">
          <w:rPr>
            <w:noProof/>
            <w:webHidden/>
          </w:rPr>
          <w:fldChar w:fldCharType="begin"/>
        </w:r>
        <w:r w:rsidR="00FB25D5">
          <w:rPr>
            <w:noProof/>
            <w:webHidden/>
          </w:rPr>
          <w:instrText xml:space="preserve"> PAGEREF _Toc499846024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5F11C674"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25" w:history="1">
        <w:r w:rsidR="00FB25D5" w:rsidRPr="00883632">
          <w:rPr>
            <w:rStyle w:val="af"/>
            <w:noProof/>
          </w:rPr>
          <w:t>1.1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_Toc499846025 \h </w:instrText>
        </w:r>
        <w:r w:rsidR="00FB25D5">
          <w:rPr>
            <w:noProof/>
            <w:webHidden/>
          </w:rPr>
        </w:r>
        <w:r w:rsidR="00FB25D5">
          <w:rPr>
            <w:noProof/>
            <w:webHidden/>
          </w:rPr>
          <w:fldChar w:fldCharType="separate"/>
        </w:r>
        <w:r w:rsidR="00FB25D5">
          <w:rPr>
            <w:noProof/>
            <w:webHidden/>
          </w:rPr>
          <w:t>3</w:t>
        </w:r>
        <w:r w:rsidR="00FB25D5">
          <w:rPr>
            <w:noProof/>
            <w:webHidden/>
          </w:rPr>
          <w:fldChar w:fldCharType="end"/>
        </w:r>
      </w:hyperlink>
    </w:p>
    <w:p w14:paraId="47F744F4"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26" w:history="1">
        <w:r w:rsidR="00FB25D5" w:rsidRPr="00883632">
          <w:rPr>
            <w:rStyle w:val="af"/>
            <w:noProof/>
          </w:rPr>
          <w:t>1.2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_Toc499846026 \h </w:instrText>
        </w:r>
        <w:r w:rsidR="00FB25D5">
          <w:rPr>
            <w:noProof/>
            <w:webHidden/>
          </w:rPr>
        </w:r>
        <w:r w:rsidR="00FB25D5">
          <w:rPr>
            <w:noProof/>
            <w:webHidden/>
          </w:rPr>
          <w:fldChar w:fldCharType="separate"/>
        </w:r>
        <w:r w:rsidR="00FB25D5">
          <w:rPr>
            <w:noProof/>
            <w:webHidden/>
          </w:rPr>
          <w:t>4</w:t>
        </w:r>
        <w:r w:rsidR="00FB25D5">
          <w:rPr>
            <w:noProof/>
            <w:webHidden/>
          </w:rPr>
          <w:fldChar w:fldCharType="end"/>
        </w:r>
      </w:hyperlink>
    </w:p>
    <w:p w14:paraId="741D254C"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27" w:history="1">
        <w:r w:rsidR="00FB25D5" w:rsidRPr="00883632">
          <w:rPr>
            <w:rStyle w:val="af"/>
            <w:noProof/>
          </w:rPr>
          <w:t>1.3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_Toc499846027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1D2CBA97"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28" w:history="1">
        <w:r w:rsidR="00FB25D5" w:rsidRPr="00883632">
          <w:rPr>
            <w:rStyle w:val="af"/>
            <w:noProof/>
          </w:rPr>
          <w:t>1.4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_Toc499846028 \h </w:instrText>
        </w:r>
        <w:r w:rsidR="00FB25D5">
          <w:rPr>
            <w:noProof/>
            <w:webHidden/>
          </w:rPr>
        </w:r>
        <w:r w:rsidR="00FB25D5">
          <w:rPr>
            <w:noProof/>
            <w:webHidden/>
          </w:rPr>
          <w:fldChar w:fldCharType="separate"/>
        </w:r>
        <w:r w:rsidR="00FB25D5">
          <w:rPr>
            <w:noProof/>
            <w:webHidden/>
          </w:rPr>
          <w:t>5</w:t>
        </w:r>
        <w:r w:rsidR="00FB25D5">
          <w:rPr>
            <w:noProof/>
            <w:webHidden/>
          </w:rPr>
          <w:fldChar w:fldCharType="end"/>
        </w:r>
      </w:hyperlink>
    </w:p>
    <w:p w14:paraId="57FEEE92"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29" w:history="1">
        <w:r w:rsidR="00FB25D5" w:rsidRPr="00883632">
          <w:rPr>
            <w:rStyle w:val="af"/>
            <w:noProof/>
          </w:rPr>
          <w:t>1.5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_Toc499846029 \h </w:instrText>
        </w:r>
        <w:r w:rsidR="00FB25D5">
          <w:rPr>
            <w:noProof/>
            <w:webHidden/>
          </w:rPr>
        </w:r>
        <w:r w:rsidR="00FB25D5">
          <w:rPr>
            <w:noProof/>
            <w:webHidden/>
          </w:rPr>
          <w:fldChar w:fldCharType="separate"/>
        </w:r>
        <w:r w:rsidR="00FB25D5">
          <w:rPr>
            <w:noProof/>
            <w:webHidden/>
          </w:rPr>
          <w:t>6</w:t>
        </w:r>
        <w:r w:rsidR="00FB25D5">
          <w:rPr>
            <w:noProof/>
            <w:webHidden/>
          </w:rPr>
          <w:fldChar w:fldCharType="end"/>
        </w:r>
      </w:hyperlink>
    </w:p>
    <w:p w14:paraId="6A134E53" w14:textId="77777777" w:rsidR="00FB25D5" w:rsidRPr="00452240" w:rsidRDefault="009A188F">
      <w:pPr>
        <w:pStyle w:val="11"/>
        <w:tabs>
          <w:tab w:val="left" w:pos="480"/>
          <w:tab w:val="right" w:leader="dot" w:pos="8834"/>
        </w:tabs>
        <w:rPr>
          <w:rFonts w:ascii="等线" w:eastAsia="等线" w:hAnsi="等线" w:cs="Times New Roman"/>
          <w:b w:val="0"/>
          <w:bCs w:val="0"/>
          <w:caps w:val="0"/>
          <w:noProof/>
          <w:sz w:val="21"/>
          <w:szCs w:val="22"/>
        </w:rPr>
      </w:pPr>
      <w:hyperlink w:anchor="_Toc499846030" w:history="1">
        <w:r w:rsidR="00FB25D5" w:rsidRPr="00883632">
          <w:rPr>
            <w:rStyle w:val="af"/>
            <w:noProof/>
          </w:rPr>
          <w:t>2</w:t>
        </w:r>
        <w:r w:rsidR="00FB25D5" w:rsidRPr="00452240">
          <w:rPr>
            <w:rFonts w:ascii="等线" w:eastAsia="等线" w:hAnsi="等线" w:cs="Times New Roman"/>
            <w:b w:val="0"/>
            <w:bCs w:val="0"/>
            <w:caps w:val="0"/>
            <w:noProof/>
            <w:sz w:val="21"/>
            <w:szCs w:val="22"/>
          </w:rPr>
          <w:tab/>
        </w:r>
        <w:r w:rsidR="00FB25D5" w:rsidRPr="00883632">
          <w:rPr>
            <w:rStyle w:val="af"/>
            <w:noProof/>
          </w:rPr>
          <w:t>运算器实验</w:t>
        </w:r>
        <w:r w:rsidR="00FB25D5">
          <w:rPr>
            <w:noProof/>
            <w:webHidden/>
          </w:rPr>
          <w:tab/>
        </w:r>
        <w:r w:rsidR="00FB25D5">
          <w:rPr>
            <w:noProof/>
            <w:webHidden/>
          </w:rPr>
          <w:fldChar w:fldCharType="begin"/>
        </w:r>
        <w:r w:rsidR="00FB25D5">
          <w:rPr>
            <w:noProof/>
            <w:webHidden/>
          </w:rPr>
          <w:instrText xml:space="preserve"> PAGEREF _Toc499846030 \h </w:instrText>
        </w:r>
        <w:r w:rsidR="00FB25D5">
          <w:rPr>
            <w:noProof/>
            <w:webHidden/>
          </w:rPr>
        </w:r>
        <w:r w:rsidR="00FB25D5">
          <w:rPr>
            <w:noProof/>
            <w:webHidden/>
          </w:rPr>
          <w:fldChar w:fldCharType="separate"/>
        </w:r>
        <w:r w:rsidR="00FB25D5">
          <w:rPr>
            <w:noProof/>
            <w:webHidden/>
          </w:rPr>
          <w:t>8</w:t>
        </w:r>
        <w:r w:rsidR="00FB25D5">
          <w:rPr>
            <w:noProof/>
            <w:webHidden/>
          </w:rPr>
          <w:fldChar w:fldCharType="end"/>
        </w:r>
      </w:hyperlink>
    </w:p>
    <w:p w14:paraId="01B0A697"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31" w:history="1">
        <w:r w:rsidR="00FB25D5" w:rsidRPr="00883632">
          <w:rPr>
            <w:rStyle w:val="af"/>
            <w:noProof/>
          </w:rPr>
          <w:t>2.1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_Toc499846031 \h </w:instrText>
        </w:r>
        <w:r w:rsidR="00FB25D5">
          <w:rPr>
            <w:noProof/>
            <w:webHidden/>
          </w:rPr>
        </w:r>
        <w:r w:rsidR="00FB25D5">
          <w:rPr>
            <w:noProof/>
            <w:webHidden/>
          </w:rPr>
          <w:fldChar w:fldCharType="separate"/>
        </w:r>
        <w:r w:rsidR="00FB25D5">
          <w:rPr>
            <w:noProof/>
            <w:webHidden/>
          </w:rPr>
          <w:t>8</w:t>
        </w:r>
        <w:r w:rsidR="00FB25D5">
          <w:rPr>
            <w:noProof/>
            <w:webHidden/>
          </w:rPr>
          <w:fldChar w:fldCharType="end"/>
        </w:r>
      </w:hyperlink>
    </w:p>
    <w:p w14:paraId="70F39990"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32" w:history="1">
        <w:r w:rsidR="00FB25D5" w:rsidRPr="00883632">
          <w:rPr>
            <w:rStyle w:val="af"/>
            <w:noProof/>
          </w:rPr>
          <w:t>2.2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_Toc499846032 \h </w:instrText>
        </w:r>
        <w:r w:rsidR="00FB25D5">
          <w:rPr>
            <w:noProof/>
            <w:webHidden/>
          </w:rPr>
        </w:r>
        <w:r w:rsidR="00FB25D5">
          <w:rPr>
            <w:noProof/>
            <w:webHidden/>
          </w:rPr>
          <w:fldChar w:fldCharType="separate"/>
        </w:r>
        <w:r w:rsidR="00FB25D5">
          <w:rPr>
            <w:noProof/>
            <w:webHidden/>
          </w:rPr>
          <w:t>9</w:t>
        </w:r>
        <w:r w:rsidR="00FB25D5">
          <w:rPr>
            <w:noProof/>
            <w:webHidden/>
          </w:rPr>
          <w:fldChar w:fldCharType="end"/>
        </w:r>
      </w:hyperlink>
    </w:p>
    <w:p w14:paraId="4C5717AF"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33" w:history="1">
        <w:r w:rsidR="00FB25D5" w:rsidRPr="00883632">
          <w:rPr>
            <w:rStyle w:val="af"/>
            <w:noProof/>
          </w:rPr>
          <w:t>2.3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_Toc499846033 \h </w:instrText>
        </w:r>
        <w:r w:rsidR="00FB25D5">
          <w:rPr>
            <w:noProof/>
            <w:webHidden/>
          </w:rPr>
        </w:r>
        <w:r w:rsidR="00FB25D5">
          <w:rPr>
            <w:noProof/>
            <w:webHidden/>
          </w:rPr>
          <w:fldChar w:fldCharType="separate"/>
        </w:r>
        <w:r w:rsidR="00FB25D5">
          <w:rPr>
            <w:noProof/>
            <w:webHidden/>
          </w:rPr>
          <w:t>10</w:t>
        </w:r>
        <w:r w:rsidR="00FB25D5">
          <w:rPr>
            <w:noProof/>
            <w:webHidden/>
          </w:rPr>
          <w:fldChar w:fldCharType="end"/>
        </w:r>
      </w:hyperlink>
    </w:p>
    <w:p w14:paraId="44347468"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34" w:history="1">
        <w:r w:rsidR="00FB25D5" w:rsidRPr="00883632">
          <w:rPr>
            <w:rStyle w:val="af"/>
            <w:noProof/>
          </w:rPr>
          <w:t>2.4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_Toc499846034 \h </w:instrText>
        </w:r>
        <w:r w:rsidR="00FB25D5">
          <w:rPr>
            <w:noProof/>
            <w:webHidden/>
          </w:rPr>
        </w:r>
        <w:r w:rsidR="00FB25D5">
          <w:rPr>
            <w:noProof/>
            <w:webHidden/>
          </w:rPr>
          <w:fldChar w:fldCharType="separate"/>
        </w:r>
        <w:r w:rsidR="00FB25D5">
          <w:rPr>
            <w:noProof/>
            <w:webHidden/>
          </w:rPr>
          <w:t>10</w:t>
        </w:r>
        <w:r w:rsidR="00FB25D5">
          <w:rPr>
            <w:noProof/>
            <w:webHidden/>
          </w:rPr>
          <w:fldChar w:fldCharType="end"/>
        </w:r>
      </w:hyperlink>
    </w:p>
    <w:p w14:paraId="2B629FD6"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35" w:history="1">
        <w:r w:rsidR="00FB25D5" w:rsidRPr="00883632">
          <w:rPr>
            <w:rStyle w:val="af"/>
            <w:noProof/>
          </w:rPr>
          <w:t>2.5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_Toc499846035 \h </w:instrText>
        </w:r>
        <w:r w:rsidR="00FB25D5">
          <w:rPr>
            <w:noProof/>
            <w:webHidden/>
          </w:rPr>
        </w:r>
        <w:r w:rsidR="00FB25D5">
          <w:rPr>
            <w:noProof/>
            <w:webHidden/>
          </w:rPr>
          <w:fldChar w:fldCharType="separate"/>
        </w:r>
        <w:r w:rsidR="00FB25D5">
          <w:rPr>
            <w:noProof/>
            <w:webHidden/>
          </w:rPr>
          <w:t>11</w:t>
        </w:r>
        <w:r w:rsidR="00FB25D5">
          <w:rPr>
            <w:noProof/>
            <w:webHidden/>
          </w:rPr>
          <w:fldChar w:fldCharType="end"/>
        </w:r>
      </w:hyperlink>
    </w:p>
    <w:p w14:paraId="019A975C" w14:textId="77777777" w:rsidR="00FB25D5" w:rsidRPr="00452240" w:rsidRDefault="009A188F">
      <w:pPr>
        <w:pStyle w:val="11"/>
        <w:tabs>
          <w:tab w:val="left" w:pos="480"/>
          <w:tab w:val="right" w:leader="dot" w:pos="8834"/>
        </w:tabs>
        <w:rPr>
          <w:rFonts w:ascii="等线" w:eastAsia="等线" w:hAnsi="等线" w:cs="Times New Roman"/>
          <w:b w:val="0"/>
          <w:bCs w:val="0"/>
          <w:caps w:val="0"/>
          <w:noProof/>
          <w:sz w:val="21"/>
          <w:szCs w:val="22"/>
        </w:rPr>
      </w:pPr>
      <w:hyperlink w:anchor="_Toc499846036" w:history="1">
        <w:r w:rsidR="00FB25D5" w:rsidRPr="00883632">
          <w:rPr>
            <w:rStyle w:val="af"/>
            <w:noProof/>
          </w:rPr>
          <w:t>3</w:t>
        </w:r>
        <w:r w:rsidR="00FB25D5" w:rsidRPr="00452240">
          <w:rPr>
            <w:rFonts w:ascii="等线" w:eastAsia="等线" w:hAnsi="等线" w:cs="Times New Roman"/>
            <w:b w:val="0"/>
            <w:bCs w:val="0"/>
            <w:caps w:val="0"/>
            <w:noProof/>
            <w:sz w:val="21"/>
            <w:szCs w:val="22"/>
          </w:rPr>
          <w:tab/>
        </w:r>
        <w:r w:rsidR="00FB25D5" w:rsidRPr="00883632">
          <w:rPr>
            <w:rStyle w:val="af"/>
            <w:noProof/>
          </w:rPr>
          <w:t>存储器实验</w:t>
        </w:r>
        <w:r w:rsidR="00FB25D5">
          <w:rPr>
            <w:noProof/>
            <w:webHidden/>
          </w:rPr>
          <w:tab/>
        </w:r>
        <w:r w:rsidR="00FB25D5">
          <w:rPr>
            <w:noProof/>
            <w:webHidden/>
          </w:rPr>
          <w:fldChar w:fldCharType="begin"/>
        </w:r>
        <w:r w:rsidR="00FB25D5">
          <w:rPr>
            <w:noProof/>
            <w:webHidden/>
          </w:rPr>
          <w:instrText xml:space="preserve"> PAGEREF _Toc499846036 \h </w:instrText>
        </w:r>
        <w:r w:rsidR="00FB25D5">
          <w:rPr>
            <w:noProof/>
            <w:webHidden/>
          </w:rPr>
        </w:r>
        <w:r w:rsidR="00FB25D5">
          <w:rPr>
            <w:noProof/>
            <w:webHidden/>
          </w:rPr>
          <w:fldChar w:fldCharType="separate"/>
        </w:r>
        <w:r w:rsidR="00FB25D5">
          <w:rPr>
            <w:noProof/>
            <w:webHidden/>
          </w:rPr>
          <w:t>13</w:t>
        </w:r>
        <w:r w:rsidR="00FB25D5">
          <w:rPr>
            <w:noProof/>
            <w:webHidden/>
          </w:rPr>
          <w:fldChar w:fldCharType="end"/>
        </w:r>
      </w:hyperlink>
    </w:p>
    <w:p w14:paraId="22AD43E5"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37" w:history="1">
        <w:r w:rsidR="00FB25D5" w:rsidRPr="00883632">
          <w:rPr>
            <w:rStyle w:val="af"/>
            <w:noProof/>
          </w:rPr>
          <w:t>3.1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_Toc499846037 \h </w:instrText>
        </w:r>
        <w:r w:rsidR="00FB25D5">
          <w:rPr>
            <w:noProof/>
            <w:webHidden/>
          </w:rPr>
        </w:r>
        <w:r w:rsidR="00FB25D5">
          <w:rPr>
            <w:noProof/>
            <w:webHidden/>
          </w:rPr>
          <w:fldChar w:fldCharType="separate"/>
        </w:r>
        <w:r w:rsidR="00FB25D5">
          <w:rPr>
            <w:noProof/>
            <w:webHidden/>
          </w:rPr>
          <w:t>13</w:t>
        </w:r>
        <w:r w:rsidR="00FB25D5">
          <w:rPr>
            <w:noProof/>
            <w:webHidden/>
          </w:rPr>
          <w:fldChar w:fldCharType="end"/>
        </w:r>
      </w:hyperlink>
    </w:p>
    <w:p w14:paraId="6C1266C1"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38" w:history="1">
        <w:r w:rsidR="00FB25D5" w:rsidRPr="00883632">
          <w:rPr>
            <w:rStyle w:val="af"/>
            <w:noProof/>
          </w:rPr>
          <w:t>3.2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_Toc499846038 \h </w:instrText>
        </w:r>
        <w:r w:rsidR="00FB25D5">
          <w:rPr>
            <w:noProof/>
            <w:webHidden/>
          </w:rPr>
        </w:r>
        <w:r w:rsidR="00FB25D5">
          <w:rPr>
            <w:noProof/>
            <w:webHidden/>
          </w:rPr>
          <w:fldChar w:fldCharType="separate"/>
        </w:r>
        <w:r w:rsidR="00FB25D5">
          <w:rPr>
            <w:noProof/>
            <w:webHidden/>
          </w:rPr>
          <w:t>14</w:t>
        </w:r>
        <w:r w:rsidR="00FB25D5">
          <w:rPr>
            <w:noProof/>
            <w:webHidden/>
          </w:rPr>
          <w:fldChar w:fldCharType="end"/>
        </w:r>
      </w:hyperlink>
    </w:p>
    <w:p w14:paraId="18FCF928"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39" w:history="1">
        <w:r w:rsidR="00FB25D5" w:rsidRPr="00883632">
          <w:rPr>
            <w:rStyle w:val="af"/>
            <w:noProof/>
          </w:rPr>
          <w:t>3.3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_Toc499846039 \h </w:instrText>
        </w:r>
        <w:r w:rsidR="00FB25D5">
          <w:rPr>
            <w:noProof/>
            <w:webHidden/>
          </w:rPr>
        </w:r>
        <w:r w:rsidR="00FB25D5">
          <w:rPr>
            <w:noProof/>
            <w:webHidden/>
          </w:rPr>
          <w:fldChar w:fldCharType="separate"/>
        </w:r>
        <w:r w:rsidR="00FB25D5">
          <w:rPr>
            <w:noProof/>
            <w:webHidden/>
          </w:rPr>
          <w:t>15</w:t>
        </w:r>
        <w:r w:rsidR="00FB25D5">
          <w:rPr>
            <w:noProof/>
            <w:webHidden/>
          </w:rPr>
          <w:fldChar w:fldCharType="end"/>
        </w:r>
      </w:hyperlink>
    </w:p>
    <w:p w14:paraId="3BEF3924"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40" w:history="1">
        <w:r w:rsidR="00FB25D5" w:rsidRPr="00883632">
          <w:rPr>
            <w:rStyle w:val="af"/>
            <w:noProof/>
          </w:rPr>
          <w:t>3.4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_Toc499846040 \h </w:instrText>
        </w:r>
        <w:r w:rsidR="00FB25D5">
          <w:rPr>
            <w:noProof/>
            <w:webHidden/>
          </w:rPr>
        </w:r>
        <w:r w:rsidR="00FB25D5">
          <w:rPr>
            <w:noProof/>
            <w:webHidden/>
          </w:rPr>
          <w:fldChar w:fldCharType="separate"/>
        </w:r>
        <w:r w:rsidR="00FB25D5">
          <w:rPr>
            <w:noProof/>
            <w:webHidden/>
          </w:rPr>
          <w:t>15</w:t>
        </w:r>
        <w:r w:rsidR="00FB25D5">
          <w:rPr>
            <w:noProof/>
            <w:webHidden/>
          </w:rPr>
          <w:fldChar w:fldCharType="end"/>
        </w:r>
      </w:hyperlink>
    </w:p>
    <w:p w14:paraId="636FEA1A"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41" w:history="1">
        <w:r w:rsidR="00FB25D5" w:rsidRPr="00883632">
          <w:rPr>
            <w:rStyle w:val="af"/>
            <w:noProof/>
          </w:rPr>
          <w:t>3.5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_Toc499846041 \h </w:instrText>
        </w:r>
        <w:r w:rsidR="00FB25D5">
          <w:rPr>
            <w:noProof/>
            <w:webHidden/>
          </w:rPr>
        </w:r>
        <w:r w:rsidR="00FB25D5">
          <w:rPr>
            <w:noProof/>
            <w:webHidden/>
          </w:rPr>
          <w:fldChar w:fldCharType="separate"/>
        </w:r>
        <w:r w:rsidR="00FB25D5">
          <w:rPr>
            <w:noProof/>
            <w:webHidden/>
          </w:rPr>
          <w:t>16</w:t>
        </w:r>
        <w:r w:rsidR="00FB25D5">
          <w:rPr>
            <w:noProof/>
            <w:webHidden/>
          </w:rPr>
          <w:fldChar w:fldCharType="end"/>
        </w:r>
      </w:hyperlink>
    </w:p>
    <w:p w14:paraId="5774C0FC" w14:textId="77777777" w:rsidR="00FB25D5" w:rsidRPr="00452240" w:rsidRDefault="009A188F">
      <w:pPr>
        <w:pStyle w:val="11"/>
        <w:tabs>
          <w:tab w:val="left" w:pos="480"/>
          <w:tab w:val="right" w:leader="dot" w:pos="8834"/>
        </w:tabs>
        <w:rPr>
          <w:rFonts w:ascii="等线" w:eastAsia="等线" w:hAnsi="等线" w:cs="Times New Roman"/>
          <w:b w:val="0"/>
          <w:bCs w:val="0"/>
          <w:caps w:val="0"/>
          <w:noProof/>
          <w:sz w:val="21"/>
          <w:szCs w:val="22"/>
        </w:rPr>
      </w:pPr>
      <w:hyperlink w:anchor="_Toc499846042" w:history="1">
        <w:r w:rsidR="00FB25D5" w:rsidRPr="00883632">
          <w:rPr>
            <w:rStyle w:val="af"/>
            <w:noProof/>
          </w:rPr>
          <w:t>4</w:t>
        </w:r>
        <w:r w:rsidR="00FB25D5" w:rsidRPr="00452240">
          <w:rPr>
            <w:rFonts w:ascii="等线" w:eastAsia="等线" w:hAnsi="等线" w:cs="Times New Roman"/>
            <w:b w:val="0"/>
            <w:bCs w:val="0"/>
            <w:caps w:val="0"/>
            <w:noProof/>
            <w:sz w:val="21"/>
            <w:szCs w:val="22"/>
          </w:rPr>
          <w:tab/>
        </w:r>
        <w:r w:rsidR="00FB25D5" w:rsidRPr="00883632">
          <w:rPr>
            <w:rStyle w:val="af"/>
            <w:noProof/>
          </w:rPr>
          <w:t>CPU</w:t>
        </w:r>
        <w:r w:rsidR="00FB25D5" w:rsidRPr="00883632">
          <w:rPr>
            <w:rStyle w:val="af"/>
            <w:noProof/>
          </w:rPr>
          <w:t>实验</w:t>
        </w:r>
        <w:r w:rsidR="00FB25D5">
          <w:rPr>
            <w:noProof/>
            <w:webHidden/>
          </w:rPr>
          <w:tab/>
        </w:r>
        <w:r w:rsidR="00FB25D5">
          <w:rPr>
            <w:noProof/>
            <w:webHidden/>
          </w:rPr>
          <w:fldChar w:fldCharType="begin"/>
        </w:r>
        <w:r w:rsidR="00FB25D5">
          <w:rPr>
            <w:noProof/>
            <w:webHidden/>
          </w:rPr>
          <w:instrText xml:space="preserve"> PAGEREF _Toc499846042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351C5FB6"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43" w:history="1">
        <w:r w:rsidR="00FB25D5" w:rsidRPr="00883632">
          <w:rPr>
            <w:rStyle w:val="af"/>
            <w:noProof/>
          </w:rPr>
          <w:t>4.1</w:t>
        </w:r>
        <w:r w:rsidR="00FB25D5" w:rsidRPr="00452240">
          <w:rPr>
            <w:rFonts w:ascii="等线" w:eastAsia="等线" w:hAnsi="等线" w:cs="Times New Roman"/>
            <w:smallCaps w:val="0"/>
            <w:noProof/>
            <w:sz w:val="21"/>
            <w:szCs w:val="22"/>
          </w:rPr>
          <w:tab/>
        </w:r>
        <w:r w:rsidR="00FB25D5" w:rsidRPr="00883632">
          <w:rPr>
            <w:rStyle w:val="af"/>
            <w:noProof/>
          </w:rPr>
          <w:t>设计要求</w:t>
        </w:r>
        <w:r w:rsidR="00FB25D5">
          <w:rPr>
            <w:noProof/>
            <w:webHidden/>
          </w:rPr>
          <w:tab/>
        </w:r>
        <w:r w:rsidR="00FB25D5">
          <w:rPr>
            <w:noProof/>
            <w:webHidden/>
          </w:rPr>
          <w:fldChar w:fldCharType="begin"/>
        </w:r>
        <w:r w:rsidR="00FB25D5">
          <w:rPr>
            <w:noProof/>
            <w:webHidden/>
          </w:rPr>
          <w:instrText xml:space="preserve"> PAGEREF _Toc499846043 \h </w:instrText>
        </w:r>
        <w:r w:rsidR="00FB25D5">
          <w:rPr>
            <w:noProof/>
            <w:webHidden/>
          </w:rPr>
        </w:r>
        <w:r w:rsidR="00FB25D5">
          <w:rPr>
            <w:noProof/>
            <w:webHidden/>
          </w:rPr>
          <w:fldChar w:fldCharType="separate"/>
        </w:r>
        <w:r w:rsidR="00FB25D5">
          <w:rPr>
            <w:noProof/>
            <w:webHidden/>
          </w:rPr>
          <w:t>18</w:t>
        </w:r>
        <w:r w:rsidR="00FB25D5">
          <w:rPr>
            <w:noProof/>
            <w:webHidden/>
          </w:rPr>
          <w:fldChar w:fldCharType="end"/>
        </w:r>
      </w:hyperlink>
    </w:p>
    <w:p w14:paraId="1C908CA1"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44" w:history="1">
        <w:r w:rsidR="00FB25D5" w:rsidRPr="00883632">
          <w:rPr>
            <w:rStyle w:val="af"/>
            <w:noProof/>
          </w:rPr>
          <w:t>4.2</w:t>
        </w:r>
        <w:r w:rsidR="00FB25D5" w:rsidRPr="00452240">
          <w:rPr>
            <w:rFonts w:ascii="等线" w:eastAsia="等线" w:hAnsi="等线" w:cs="Times New Roman"/>
            <w:smallCaps w:val="0"/>
            <w:noProof/>
            <w:sz w:val="21"/>
            <w:szCs w:val="22"/>
          </w:rPr>
          <w:tab/>
        </w:r>
        <w:r w:rsidR="00FB25D5" w:rsidRPr="00883632">
          <w:rPr>
            <w:rStyle w:val="af"/>
            <w:noProof/>
          </w:rPr>
          <w:t>方案设计</w:t>
        </w:r>
        <w:r w:rsidR="00FB25D5">
          <w:rPr>
            <w:noProof/>
            <w:webHidden/>
          </w:rPr>
          <w:tab/>
        </w:r>
        <w:r w:rsidR="00FB25D5">
          <w:rPr>
            <w:noProof/>
            <w:webHidden/>
          </w:rPr>
          <w:fldChar w:fldCharType="begin"/>
        </w:r>
        <w:r w:rsidR="00FB25D5">
          <w:rPr>
            <w:noProof/>
            <w:webHidden/>
          </w:rPr>
          <w:instrText xml:space="preserve"> PAGEREF _Toc499846044 \h </w:instrText>
        </w:r>
        <w:r w:rsidR="00FB25D5">
          <w:rPr>
            <w:noProof/>
            <w:webHidden/>
          </w:rPr>
        </w:r>
        <w:r w:rsidR="00FB25D5">
          <w:rPr>
            <w:noProof/>
            <w:webHidden/>
          </w:rPr>
          <w:fldChar w:fldCharType="separate"/>
        </w:r>
        <w:r w:rsidR="00FB25D5">
          <w:rPr>
            <w:noProof/>
            <w:webHidden/>
          </w:rPr>
          <w:t>19</w:t>
        </w:r>
        <w:r w:rsidR="00FB25D5">
          <w:rPr>
            <w:noProof/>
            <w:webHidden/>
          </w:rPr>
          <w:fldChar w:fldCharType="end"/>
        </w:r>
      </w:hyperlink>
    </w:p>
    <w:p w14:paraId="706FC936"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45" w:history="1">
        <w:r w:rsidR="00FB25D5" w:rsidRPr="00883632">
          <w:rPr>
            <w:rStyle w:val="af"/>
            <w:noProof/>
          </w:rPr>
          <w:t>4.3</w:t>
        </w:r>
        <w:r w:rsidR="00FB25D5" w:rsidRPr="00452240">
          <w:rPr>
            <w:rFonts w:ascii="等线" w:eastAsia="等线" w:hAnsi="等线" w:cs="Times New Roman"/>
            <w:smallCaps w:val="0"/>
            <w:noProof/>
            <w:sz w:val="21"/>
            <w:szCs w:val="22"/>
          </w:rPr>
          <w:tab/>
        </w:r>
        <w:r w:rsidR="00FB25D5" w:rsidRPr="00883632">
          <w:rPr>
            <w:rStyle w:val="af"/>
            <w:noProof/>
          </w:rPr>
          <w:t>实验步骤</w:t>
        </w:r>
        <w:r w:rsidR="00FB25D5">
          <w:rPr>
            <w:noProof/>
            <w:webHidden/>
          </w:rPr>
          <w:tab/>
        </w:r>
        <w:r w:rsidR="00FB25D5">
          <w:rPr>
            <w:noProof/>
            <w:webHidden/>
          </w:rPr>
          <w:fldChar w:fldCharType="begin"/>
        </w:r>
        <w:r w:rsidR="00FB25D5">
          <w:rPr>
            <w:noProof/>
            <w:webHidden/>
          </w:rPr>
          <w:instrText xml:space="preserve"> PAGEREF _Toc499846045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0B871CD3"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46" w:history="1">
        <w:r w:rsidR="00FB25D5" w:rsidRPr="00883632">
          <w:rPr>
            <w:rStyle w:val="af"/>
            <w:noProof/>
          </w:rPr>
          <w:t>4.4</w:t>
        </w:r>
        <w:r w:rsidR="00FB25D5" w:rsidRPr="00452240">
          <w:rPr>
            <w:rFonts w:ascii="等线" w:eastAsia="等线" w:hAnsi="等线" w:cs="Times New Roman"/>
            <w:smallCaps w:val="0"/>
            <w:noProof/>
            <w:sz w:val="21"/>
            <w:szCs w:val="22"/>
          </w:rPr>
          <w:tab/>
        </w:r>
        <w:r w:rsidR="00FB25D5" w:rsidRPr="00883632">
          <w:rPr>
            <w:rStyle w:val="af"/>
            <w:noProof/>
          </w:rPr>
          <w:t>故障与调试</w:t>
        </w:r>
        <w:r w:rsidR="00FB25D5">
          <w:rPr>
            <w:noProof/>
            <w:webHidden/>
          </w:rPr>
          <w:tab/>
        </w:r>
        <w:r w:rsidR="00FB25D5">
          <w:rPr>
            <w:noProof/>
            <w:webHidden/>
          </w:rPr>
          <w:fldChar w:fldCharType="begin"/>
        </w:r>
        <w:r w:rsidR="00FB25D5">
          <w:rPr>
            <w:noProof/>
            <w:webHidden/>
          </w:rPr>
          <w:instrText xml:space="preserve"> PAGEREF _Toc499846046 \h </w:instrText>
        </w:r>
        <w:r w:rsidR="00FB25D5">
          <w:rPr>
            <w:noProof/>
            <w:webHidden/>
          </w:rPr>
        </w:r>
        <w:r w:rsidR="00FB25D5">
          <w:rPr>
            <w:noProof/>
            <w:webHidden/>
          </w:rPr>
          <w:fldChar w:fldCharType="separate"/>
        </w:r>
        <w:r w:rsidR="00FB25D5">
          <w:rPr>
            <w:noProof/>
            <w:webHidden/>
          </w:rPr>
          <w:t>20</w:t>
        </w:r>
        <w:r w:rsidR="00FB25D5">
          <w:rPr>
            <w:noProof/>
            <w:webHidden/>
          </w:rPr>
          <w:fldChar w:fldCharType="end"/>
        </w:r>
      </w:hyperlink>
    </w:p>
    <w:p w14:paraId="59697609"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47" w:history="1">
        <w:r w:rsidR="00FB25D5" w:rsidRPr="00883632">
          <w:rPr>
            <w:rStyle w:val="af"/>
            <w:noProof/>
          </w:rPr>
          <w:t>4.5</w:t>
        </w:r>
        <w:r w:rsidR="00FB25D5" w:rsidRPr="00452240">
          <w:rPr>
            <w:rFonts w:ascii="等线" w:eastAsia="等线" w:hAnsi="等线" w:cs="Times New Roman"/>
            <w:smallCaps w:val="0"/>
            <w:noProof/>
            <w:sz w:val="21"/>
            <w:szCs w:val="22"/>
          </w:rPr>
          <w:tab/>
        </w:r>
        <w:r w:rsidR="00FB25D5" w:rsidRPr="00883632">
          <w:rPr>
            <w:rStyle w:val="af"/>
            <w:noProof/>
          </w:rPr>
          <w:t>测试与分析</w:t>
        </w:r>
        <w:r w:rsidR="00FB25D5">
          <w:rPr>
            <w:noProof/>
            <w:webHidden/>
          </w:rPr>
          <w:tab/>
        </w:r>
        <w:r w:rsidR="00FB25D5">
          <w:rPr>
            <w:noProof/>
            <w:webHidden/>
          </w:rPr>
          <w:fldChar w:fldCharType="begin"/>
        </w:r>
        <w:r w:rsidR="00FB25D5">
          <w:rPr>
            <w:noProof/>
            <w:webHidden/>
          </w:rPr>
          <w:instrText xml:space="preserve"> PAGEREF _Toc499846047 \h </w:instrText>
        </w:r>
        <w:r w:rsidR="00FB25D5">
          <w:rPr>
            <w:noProof/>
            <w:webHidden/>
          </w:rPr>
        </w:r>
        <w:r w:rsidR="00FB25D5">
          <w:rPr>
            <w:noProof/>
            <w:webHidden/>
          </w:rPr>
          <w:fldChar w:fldCharType="separate"/>
        </w:r>
        <w:r w:rsidR="00FB25D5">
          <w:rPr>
            <w:noProof/>
            <w:webHidden/>
          </w:rPr>
          <w:t>21</w:t>
        </w:r>
        <w:r w:rsidR="00FB25D5">
          <w:rPr>
            <w:noProof/>
            <w:webHidden/>
          </w:rPr>
          <w:fldChar w:fldCharType="end"/>
        </w:r>
      </w:hyperlink>
    </w:p>
    <w:p w14:paraId="3DE217A1" w14:textId="77777777" w:rsidR="00FB25D5" w:rsidRPr="00452240" w:rsidRDefault="009A188F">
      <w:pPr>
        <w:pStyle w:val="11"/>
        <w:tabs>
          <w:tab w:val="left" w:pos="480"/>
          <w:tab w:val="right" w:leader="dot" w:pos="8834"/>
        </w:tabs>
        <w:rPr>
          <w:rFonts w:ascii="等线" w:eastAsia="等线" w:hAnsi="等线" w:cs="Times New Roman"/>
          <w:b w:val="0"/>
          <w:bCs w:val="0"/>
          <w:caps w:val="0"/>
          <w:noProof/>
          <w:sz w:val="21"/>
          <w:szCs w:val="22"/>
        </w:rPr>
      </w:pPr>
      <w:hyperlink w:anchor="_Toc499846048" w:history="1">
        <w:r w:rsidR="00FB25D5" w:rsidRPr="00883632">
          <w:rPr>
            <w:rStyle w:val="af"/>
            <w:noProof/>
          </w:rPr>
          <w:t>5</w:t>
        </w:r>
        <w:r w:rsidR="00FB25D5" w:rsidRPr="00452240">
          <w:rPr>
            <w:rFonts w:ascii="等线" w:eastAsia="等线" w:hAnsi="等线" w:cs="Times New Roman"/>
            <w:b w:val="0"/>
            <w:bCs w:val="0"/>
            <w:caps w:val="0"/>
            <w:noProof/>
            <w:sz w:val="21"/>
            <w:szCs w:val="22"/>
          </w:rPr>
          <w:tab/>
        </w:r>
        <w:r w:rsidR="00FB25D5" w:rsidRPr="00883632">
          <w:rPr>
            <w:rStyle w:val="af"/>
            <w:noProof/>
          </w:rPr>
          <w:t>总结与心得</w:t>
        </w:r>
        <w:r w:rsidR="00FB25D5">
          <w:rPr>
            <w:noProof/>
            <w:webHidden/>
          </w:rPr>
          <w:tab/>
        </w:r>
        <w:r w:rsidR="00FB25D5">
          <w:rPr>
            <w:noProof/>
            <w:webHidden/>
          </w:rPr>
          <w:fldChar w:fldCharType="begin"/>
        </w:r>
        <w:r w:rsidR="00FB25D5">
          <w:rPr>
            <w:noProof/>
            <w:webHidden/>
          </w:rPr>
          <w:instrText xml:space="preserve"> PAGEREF _Toc499846048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25B14598"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49" w:history="1">
        <w:r w:rsidR="00FB25D5" w:rsidRPr="00883632">
          <w:rPr>
            <w:rStyle w:val="af"/>
            <w:noProof/>
          </w:rPr>
          <w:t>5.1</w:t>
        </w:r>
        <w:r w:rsidR="00FB25D5" w:rsidRPr="00452240">
          <w:rPr>
            <w:rFonts w:ascii="等线" w:eastAsia="等线" w:hAnsi="等线" w:cs="Times New Roman"/>
            <w:smallCaps w:val="0"/>
            <w:noProof/>
            <w:sz w:val="21"/>
            <w:szCs w:val="22"/>
          </w:rPr>
          <w:tab/>
        </w:r>
        <w:r w:rsidR="00FB25D5" w:rsidRPr="00883632">
          <w:rPr>
            <w:rStyle w:val="af"/>
            <w:noProof/>
          </w:rPr>
          <w:t>实验总结</w:t>
        </w:r>
        <w:r w:rsidR="00FB25D5">
          <w:rPr>
            <w:noProof/>
            <w:webHidden/>
          </w:rPr>
          <w:tab/>
        </w:r>
        <w:r w:rsidR="00FB25D5">
          <w:rPr>
            <w:noProof/>
            <w:webHidden/>
          </w:rPr>
          <w:fldChar w:fldCharType="begin"/>
        </w:r>
        <w:r w:rsidR="00FB25D5">
          <w:rPr>
            <w:noProof/>
            <w:webHidden/>
          </w:rPr>
          <w:instrText xml:space="preserve"> PAGEREF _Toc499846049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1CC7A459" w14:textId="77777777" w:rsidR="00FB25D5" w:rsidRPr="00452240" w:rsidRDefault="009A188F">
      <w:pPr>
        <w:pStyle w:val="22"/>
        <w:tabs>
          <w:tab w:val="left" w:pos="960"/>
          <w:tab w:val="right" w:leader="dot" w:pos="8834"/>
        </w:tabs>
        <w:rPr>
          <w:rFonts w:ascii="等线" w:eastAsia="等线" w:hAnsi="等线" w:cs="Times New Roman"/>
          <w:smallCaps w:val="0"/>
          <w:noProof/>
          <w:sz w:val="21"/>
          <w:szCs w:val="22"/>
        </w:rPr>
      </w:pPr>
      <w:hyperlink w:anchor="_Toc499846050" w:history="1">
        <w:r w:rsidR="00FB25D5" w:rsidRPr="00883632">
          <w:rPr>
            <w:rStyle w:val="af"/>
            <w:noProof/>
          </w:rPr>
          <w:t>5.2</w:t>
        </w:r>
        <w:r w:rsidR="00FB25D5" w:rsidRPr="00452240">
          <w:rPr>
            <w:rFonts w:ascii="等线" w:eastAsia="等线" w:hAnsi="等线" w:cs="Times New Roman"/>
            <w:smallCaps w:val="0"/>
            <w:noProof/>
            <w:sz w:val="21"/>
            <w:szCs w:val="22"/>
          </w:rPr>
          <w:tab/>
        </w:r>
        <w:r w:rsidR="00FB25D5" w:rsidRPr="00883632">
          <w:rPr>
            <w:rStyle w:val="af"/>
            <w:noProof/>
          </w:rPr>
          <w:t>实验心得</w:t>
        </w:r>
        <w:r w:rsidR="00FB25D5">
          <w:rPr>
            <w:noProof/>
            <w:webHidden/>
          </w:rPr>
          <w:tab/>
        </w:r>
        <w:r w:rsidR="00FB25D5">
          <w:rPr>
            <w:noProof/>
            <w:webHidden/>
          </w:rPr>
          <w:fldChar w:fldCharType="begin"/>
        </w:r>
        <w:r w:rsidR="00FB25D5">
          <w:rPr>
            <w:noProof/>
            <w:webHidden/>
          </w:rPr>
          <w:instrText xml:space="preserve"> PAGEREF _Toc499846050 \h </w:instrText>
        </w:r>
        <w:r w:rsidR="00FB25D5">
          <w:rPr>
            <w:noProof/>
            <w:webHidden/>
          </w:rPr>
        </w:r>
        <w:r w:rsidR="00FB25D5">
          <w:rPr>
            <w:noProof/>
            <w:webHidden/>
          </w:rPr>
          <w:fldChar w:fldCharType="separate"/>
        </w:r>
        <w:r w:rsidR="00FB25D5">
          <w:rPr>
            <w:noProof/>
            <w:webHidden/>
          </w:rPr>
          <w:t>23</w:t>
        </w:r>
        <w:r w:rsidR="00FB25D5">
          <w:rPr>
            <w:noProof/>
            <w:webHidden/>
          </w:rPr>
          <w:fldChar w:fldCharType="end"/>
        </w:r>
      </w:hyperlink>
    </w:p>
    <w:p w14:paraId="31F8B2CA" w14:textId="77777777" w:rsidR="00FB25D5" w:rsidRPr="00452240" w:rsidRDefault="009A188F">
      <w:pPr>
        <w:pStyle w:val="11"/>
        <w:tabs>
          <w:tab w:val="right" w:leader="dot" w:pos="8834"/>
        </w:tabs>
        <w:rPr>
          <w:rFonts w:ascii="等线" w:eastAsia="等线" w:hAnsi="等线" w:cs="Times New Roman"/>
          <w:b w:val="0"/>
          <w:bCs w:val="0"/>
          <w:caps w:val="0"/>
          <w:noProof/>
          <w:sz w:val="21"/>
          <w:szCs w:val="22"/>
        </w:rPr>
      </w:pPr>
      <w:hyperlink w:anchor="_Toc499846051" w:history="1">
        <w:r w:rsidR="00FB25D5" w:rsidRPr="00883632">
          <w:rPr>
            <w:rStyle w:val="af"/>
            <w:noProof/>
          </w:rPr>
          <w:t>参考文献</w:t>
        </w:r>
        <w:r w:rsidR="00FB25D5">
          <w:rPr>
            <w:noProof/>
            <w:webHidden/>
          </w:rPr>
          <w:tab/>
        </w:r>
        <w:r w:rsidR="00FB25D5">
          <w:rPr>
            <w:noProof/>
            <w:webHidden/>
          </w:rPr>
          <w:fldChar w:fldCharType="begin"/>
        </w:r>
        <w:r w:rsidR="00FB25D5">
          <w:rPr>
            <w:noProof/>
            <w:webHidden/>
          </w:rPr>
          <w:instrText xml:space="preserve"> PAGEREF _Toc499846051 \h </w:instrText>
        </w:r>
        <w:r w:rsidR="00FB25D5">
          <w:rPr>
            <w:noProof/>
            <w:webHidden/>
          </w:rPr>
        </w:r>
        <w:r w:rsidR="00FB25D5">
          <w:rPr>
            <w:noProof/>
            <w:webHidden/>
          </w:rPr>
          <w:fldChar w:fldCharType="separate"/>
        </w:r>
        <w:r w:rsidR="00FB25D5">
          <w:rPr>
            <w:noProof/>
            <w:webHidden/>
          </w:rPr>
          <w:t>24</w:t>
        </w:r>
        <w:r w:rsidR="00FB25D5">
          <w:rPr>
            <w:noProof/>
            <w:webHidden/>
          </w:rPr>
          <w:fldChar w:fldCharType="end"/>
        </w:r>
      </w:hyperlink>
    </w:p>
    <w:p w14:paraId="2CEFBBA9" w14:textId="77777777" w:rsidR="000C5960" w:rsidRDefault="000C5960">
      <w:pPr>
        <w:sectPr w:rsidR="000C5960" w:rsidSect="00F5775D">
          <w:headerReference w:type="default" r:id="rId19"/>
          <w:footerReference w:type="default" r:id="rId20"/>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03FF18CA" w14:textId="7DC0A8FA" w:rsidR="000C5960" w:rsidRPr="00207D8A" w:rsidRDefault="00260946" w:rsidP="00207D8A">
      <w:pPr>
        <w:pStyle w:val="10"/>
        <w:numPr>
          <w:ilvl w:val="0"/>
          <w:numId w:val="10"/>
        </w:numPr>
      </w:pPr>
      <w:bookmarkStart w:id="14" w:name="_Toc450055519"/>
      <w:bookmarkStart w:id="15" w:name="_Toc499846024"/>
      <w:r>
        <w:rPr>
          <w:rFonts w:hint="eastAsia"/>
        </w:rPr>
        <w:lastRenderedPageBreak/>
        <w:t>数据表示</w:t>
      </w:r>
      <w:r w:rsidR="002C2482">
        <w:rPr>
          <w:rFonts w:hint="eastAsia"/>
        </w:rPr>
        <w:t>实验</w:t>
      </w:r>
      <w:bookmarkEnd w:id="8"/>
      <w:bookmarkEnd w:id="9"/>
      <w:bookmarkEnd w:id="10"/>
      <w:bookmarkEnd w:id="11"/>
      <w:bookmarkEnd w:id="12"/>
      <w:bookmarkEnd w:id="14"/>
      <w:r w:rsidR="000C5960" w:rsidRPr="00207D8A">
        <w:commentReference w:id="16"/>
      </w:r>
      <w:bookmarkEnd w:id="13"/>
      <w:bookmarkEnd w:id="15"/>
      <w:r w:rsidR="008F0EAC">
        <w:rPr>
          <w:rFonts w:hint="eastAsia"/>
        </w:rPr>
        <w:t>（不写的章节删掉）</w:t>
      </w:r>
    </w:p>
    <w:p w14:paraId="3D16FD03" w14:textId="71EAA15D" w:rsidR="00140BB2" w:rsidRPr="001A10E8" w:rsidRDefault="00140BB2">
      <w:pPr>
        <w:ind w:firstLineChars="150" w:firstLine="361"/>
        <w:rPr>
          <w:b/>
          <w:color w:val="0070C0"/>
          <w:szCs w:val="21"/>
        </w:rPr>
      </w:pPr>
      <w:r w:rsidRPr="001A10E8">
        <w:rPr>
          <w:rFonts w:hint="eastAsia"/>
          <w:b/>
          <w:color w:val="0070C0"/>
          <w:szCs w:val="21"/>
        </w:rPr>
        <w:t>实验报告</w:t>
      </w:r>
      <w:r w:rsidR="00D22C98">
        <w:rPr>
          <w:rFonts w:hint="eastAsia"/>
          <w:b/>
          <w:color w:val="0070C0"/>
          <w:szCs w:val="21"/>
        </w:rPr>
        <w:t>只写</w:t>
      </w:r>
      <w:r w:rsidRPr="001A10E8">
        <w:rPr>
          <w:rFonts w:hint="eastAsia"/>
          <w:b/>
          <w:color w:val="0070C0"/>
          <w:szCs w:val="21"/>
        </w:rPr>
        <w:t>CPU</w:t>
      </w:r>
      <w:r w:rsidRPr="001A10E8">
        <w:rPr>
          <w:rFonts w:hint="eastAsia"/>
          <w:b/>
          <w:color w:val="0070C0"/>
          <w:szCs w:val="21"/>
        </w:rPr>
        <w:t>设计</w:t>
      </w:r>
      <w:r w:rsidR="00D22C98">
        <w:rPr>
          <w:rFonts w:hint="eastAsia"/>
          <w:b/>
          <w:color w:val="0070C0"/>
          <w:szCs w:val="21"/>
        </w:rPr>
        <w:t>部分</w:t>
      </w:r>
    </w:p>
    <w:p w14:paraId="376B5334" w14:textId="77777777" w:rsidR="00140BB2" w:rsidRPr="00D22C98" w:rsidRDefault="00140BB2" w:rsidP="00140BB2">
      <w:pPr>
        <w:ind w:leftChars="100" w:left="240" w:firstLineChars="150" w:firstLine="361"/>
        <w:rPr>
          <w:b/>
          <w:color w:val="FF0000"/>
          <w:szCs w:val="21"/>
        </w:rPr>
      </w:pPr>
    </w:p>
    <w:p w14:paraId="2B63C73C" w14:textId="77777777" w:rsidR="000C5960" w:rsidRDefault="000C5960">
      <w:pPr>
        <w:ind w:firstLineChars="150" w:firstLine="361"/>
        <w:rPr>
          <w:b/>
          <w:color w:val="FF0000"/>
          <w:szCs w:val="21"/>
        </w:rPr>
      </w:pPr>
      <w:r>
        <w:rPr>
          <w:rFonts w:hint="eastAsia"/>
          <w:b/>
          <w:color w:val="FF0000"/>
          <w:szCs w:val="21"/>
        </w:rPr>
        <w:t>请仔细阅读所有的批注，阅读理解后删除批注</w:t>
      </w:r>
    </w:p>
    <w:p w14:paraId="2DDF1E5E" w14:textId="77777777" w:rsidR="000C5960" w:rsidRDefault="000C5960">
      <w:pPr>
        <w:ind w:firstLineChars="150" w:firstLine="361"/>
        <w:rPr>
          <w:b/>
          <w:color w:val="FF0000"/>
          <w:szCs w:val="21"/>
        </w:rPr>
      </w:pPr>
      <w:bookmarkStart w:id="17" w:name="OLE_LINK1"/>
      <w:r>
        <w:rPr>
          <w:rFonts w:hint="eastAsia"/>
          <w:b/>
          <w:color w:val="FF0000"/>
          <w:szCs w:val="21"/>
        </w:rPr>
        <w:t>模板各个标题下面的内容仅是举例，作者应依照自</w:t>
      </w:r>
      <w:bookmarkStart w:id="18" w:name="_GoBack"/>
      <w:bookmarkEnd w:id="18"/>
      <w:r>
        <w:rPr>
          <w:rFonts w:hint="eastAsia"/>
          <w:b/>
          <w:color w:val="FF0000"/>
          <w:szCs w:val="21"/>
        </w:rPr>
        <w:t>己思想重写该部分内容</w:t>
      </w:r>
    </w:p>
    <w:p w14:paraId="639CC042" w14:textId="77777777" w:rsidR="000C5960" w:rsidRDefault="002C2482" w:rsidP="009A20BE">
      <w:pPr>
        <w:pStyle w:val="2"/>
      </w:pPr>
      <w:bookmarkStart w:id="19" w:name="_Toc499846025"/>
      <w:bookmarkEnd w:id="17"/>
      <w:r>
        <w:rPr>
          <w:rFonts w:hint="eastAsia"/>
        </w:rPr>
        <w:t>设计要求</w:t>
      </w:r>
      <w:r>
        <w:rPr>
          <w:rStyle w:val="a8"/>
          <w:rFonts w:ascii="Times New Roman" w:eastAsia="宋体" w:hAnsi="Times New Roman"/>
        </w:rPr>
        <w:commentReference w:id="20"/>
      </w:r>
      <w:bookmarkEnd w:id="19"/>
    </w:p>
    <w:p w14:paraId="0F888217" w14:textId="77777777" w:rsidR="002C2482" w:rsidRDefault="002C2482" w:rsidP="002C2482">
      <w:pPr>
        <w:pStyle w:val="a3"/>
        <w:ind w:firstLineChars="0"/>
      </w:pPr>
      <w:bookmarkStart w:id="21" w:name="_Toc134007858"/>
      <w:bookmarkStart w:id="22" w:name="_Toc135227308"/>
      <w:bookmarkStart w:id="23" w:name="_Toc135227387"/>
      <w:bookmarkStart w:id="24" w:name="_Toc135227509"/>
      <w:bookmarkStart w:id="25" w:name="_Toc266358960"/>
      <w:r w:rsidRPr="00BF4533">
        <w:rPr>
          <w:rFonts w:hint="eastAsia"/>
        </w:rPr>
        <w:t>利用</w:t>
      </w:r>
      <w:r>
        <w:rPr>
          <w:rFonts w:hint="eastAsia"/>
        </w:rPr>
        <w:t>logisim</w:t>
      </w:r>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02F3653B" w14:textId="77777777" w:rsidR="002C2482" w:rsidRPr="00AE5151" w:rsidRDefault="00C3471B" w:rsidP="00C3471B">
      <w:pPr>
        <w:pStyle w:val="aff1"/>
        <w:keepNext/>
        <w:spacing w:beforeLines="0" w:before="91" w:afterLines="0" w:after="91"/>
        <w:rPr>
          <w:noProof/>
        </w:rPr>
      </w:pPr>
      <w:r>
        <w:rPr>
          <w:rFonts w:hint="eastAsia"/>
        </w:rPr>
        <w:t xml:space="preserve">表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r w:rsidR="007E66CC">
        <w:fldChar w:fldCharType="begin"/>
      </w:r>
      <w:r w:rsidR="007E66CC">
        <w:instrText xml:space="preserve"> </w:instrText>
      </w:r>
      <w:r w:rsidR="007E66CC">
        <w:rPr>
          <w:rFonts w:hint="eastAsia"/>
        </w:rPr>
        <w:instrText>SEQ 表 \* ARABIC \s 1</w:instrText>
      </w:r>
      <w:r w:rsidR="007E66CC">
        <w:instrText xml:space="preserve"> </w:instrText>
      </w:r>
      <w:r w:rsidR="007E66CC">
        <w:fldChar w:fldCharType="separate"/>
      </w:r>
      <w:r w:rsidR="00217EE9">
        <w:rPr>
          <w:noProof/>
        </w:rPr>
        <w:t>1</w:t>
      </w:r>
      <w:r w:rsidR="007E66CC">
        <w:fldChar w:fldCharType="end"/>
      </w:r>
      <w:r>
        <w:t xml:space="preserve"> </w:t>
      </w:r>
      <w:r w:rsidR="002C2482"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2C2482" w:rsidRPr="00DE14F5" w14:paraId="2605F26F" w14:textId="77777777" w:rsidTr="00ED1259">
        <w:trPr>
          <w:jc w:val="center"/>
        </w:trPr>
        <w:tc>
          <w:tcPr>
            <w:tcW w:w="1341" w:type="dxa"/>
            <w:tcBorders>
              <w:top w:val="single" w:sz="12" w:space="0" w:color="008000"/>
              <w:bottom w:val="single" w:sz="8" w:space="0" w:color="008000"/>
            </w:tcBorders>
          </w:tcPr>
          <w:p w14:paraId="4E7F36BD" w14:textId="77777777" w:rsidR="002C2482" w:rsidRDefault="002C2482" w:rsidP="00ED1259">
            <w:pPr>
              <w:pStyle w:val="aff8"/>
              <w:ind w:firstLineChars="0" w:firstLine="0"/>
              <w:jc w:val="center"/>
            </w:pPr>
            <w:r>
              <w:t>引脚</w:t>
            </w:r>
          </w:p>
        </w:tc>
        <w:tc>
          <w:tcPr>
            <w:tcW w:w="1417" w:type="dxa"/>
            <w:tcBorders>
              <w:top w:val="single" w:sz="12" w:space="0" w:color="008000"/>
              <w:bottom w:val="single" w:sz="8" w:space="0" w:color="008000"/>
            </w:tcBorders>
          </w:tcPr>
          <w:p w14:paraId="0163D43F" w14:textId="77777777" w:rsidR="002C2482" w:rsidRDefault="002C2482" w:rsidP="00ED1259">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6DD2285C" w14:textId="77777777" w:rsidR="002C2482" w:rsidRDefault="002C2482" w:rsidP="00ED1259">
            <w:pPr>
              <w:pStyle w:val="aff8"/>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32634976" w14:textId="77777777" w:rsidR="002C2482" w:rsidRDefault="002C2482" w:rsidP="00ED1259">
            <w:pPr>
              <w:pStyle w:val="aff8"/>
              <w:ind w:firstLineChars="0" w:firstLine="0"/>
            </w:pPr>
            <w:r>
              <w:rPr>
                <w:rFonts w:hint="eastAsia"/>
              </w:rPr>
              <w:t>功能</w:t>
            </w:r>
            <w:r>
              <w:t>描述</w:t>
            </w:r>
          </w:p>
        </w:tc>
      </w:tr>
      <w:tr w:rsidR="002C2482" w:rsidRPr="00DE14F5" w14:paraId="57A66FA0" w14:textId="77777777" w:rsidTr="00ED1259">
        <w:trPr>
          <w:jc w:val="center"/>
        </w:trPr>
        <w:tc>
          <w:tcPr>
            <w:tcW w:w="1341" w:type="dxa"/>
            <w:tcBorders>
              <w:top w:val="single" w:sz="8" w:space="0" w:color="008000"/>
              <w:bottom w:val="single" w:sz="8" w:space="0" w:color="008000"/>
            </w:tcBorders>
          </w:tcPr>
          <w:p w14:paraId="4D325980" w14:textId="77777777" w:rsidR="002C2482" w:rsidRDefault="002C2482" w:rsidP="00ED1259">
            <w:pPr>
              <w:pStyle w:val="aff8"/>
              <w:ind w:firstLineChars="0" w:firstLine="0"/>
              <w:jc w:val="center"/>
            </w:pPr>
            <w:r>
              <w:t>X</w:t>
            </w:r>
          </w:p>
        </w:tc>
        <w:tc>
          <w:tcPr>
            <w:tcW w:w="1417" w:type="dxa"/>
            <w:tcBorders>
              <w:top w:val="single" w:sz="8" w:space="0" w:color="008000"/>
              <w:bottom w:val="single" w:sz="8" w:space="0" w:color="008000"/>
            </w:tcBorders>
          </w:tcPr>
          <w:p w14:paraId="1FA060CA" w14:textId="77777777" w:rsidR="002C2482" w:rsidRDefault="002C2482" w:rsidP="00ED1259">
            <w:pPr>
              <w:pStyle w:val="aff8"/>
              <w:ind w:firstLineChars="0" w:firstLine="0"/>
              <w:jc w:val="center"/>
            </w:pPr>
            <w:r>
              <w:t>输入</w:t>
            </w:r>
          </w:p>
        </w:tc>
        <w:tc>
          <w:tcPr>
            <w:tcW w:w="851" w:type="dxa"/>
            <w:tcBorders>
              <w:top w:val="single" w:sz="8" w:space="0" w:color="008000"/>
              <w:bottom w:val="single" w:sz="8" w:space="0" w:color="008000"/>
            </w:tcBorders>
          </w:tcPr>
          <w:p w14:paraId="66ADDE54" w14:textId="77777777" w:rsidR="002C2482" w:rsidRDefault="002C2482"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37371827" w14:textId="77777777" w:rsidR="002C2482" w:rsidRDefault="002C2482" w:rsidP="00ED1259">
            <w:pPr>
              <w:pStyle w:val="aff8"/>
              <w:ind w:firstLineChars="0" w:firstLine="0"/>
            </w:pPr>
            <w:r>
              <w:t>操作数</w:t>
            </w:r>
            <w:r>
              <w:rPr>
                <w:rFonts w:hint="eastAsia"/>
              </w:rPr>
              <w:t>X</w:t>
            </w:r>
          </w:p>
        </w:tc>
      </w:tr>
      <w:tr w:rsidR="002C2482" w:rsidRPr="00DE14F5" w14:paraId="7D9A0AC8" w14:textId="77777777" w:rsidTr="00ED1259">
        <w:trPr>
          <w:jc w:val="center"/>
        </w:trPr>
        <w:tc>
          <w:tcPr>
            <w:tcW w:w="1341" w:type="dxa"/>
            <w:tcBorders>
              <w:top w:val="single" w:sz="8" w:space="0" w:color="008000"/>
              <w:bottom w:val="single" w:sz="8" w:space="0" w:color="008000"/>
            </w:tcBorders>
          </w:tcPr>
          <w:p w14:paraId="271536B3" w14:textId="77777777" w:rsidR="002C2482" w:rsidRDefault="002C2482" w:rsidP="00ED1259">
            <w:pPr>
              <w:pStyle w:val="aff8"/>
              <w:ind w:firstLineChars="0" w:firstLine="0"/>
              <w:jc w:val="center"/>
            </w:pPr>
            <w:r>
              <w:t>Y</w:t>
            </w:r>
          </w:p>
        </w:tc>
        <w:tc>
          <w:tcPr>
            <w:tcW w:w="1417" w:type="dxa"/>
            <w:tcBorders>
              <w:top w:val="single" w:sz="8" w:space="0" w:color="008000"/>
              <w:bottom w:val="single" w:sz="8" w:space="0" w:color="008000"/>
            </w:tcBorders>
          </w:tcPr>
          <w:p w14:paraId="73E0483E" w14:textId="77777777" w:rsidR="002C2482" w:rsidRDefault="002C2482" w:rsidP="00ED1259">
            <w:pPr>
              <w:pStyle w:val="aff8"/>
              <w:ind w:firstLineChars="0" w:firstLine="0"/>
              <w:jc w:val="center"/>
            </w:pPr>
            <w:r>
              <w:t>输入</w:t>
            </w:r>
          </w:p>
        </w:tc>
        <w:tc>
          <w:tcPr>
            <w:tcW w:w="851" w:type="dxa"/>
            <w:tcBorders>
              <w:top w:val="single" w:sz="8" w:space="0" w:color="008000"/>
              <w:bottom w:val="single" w:sz="8" w:space="0" w:color="008000"/>
            </w:tcBorders>
          </w:tcPr>
          <w:p w14:paraId="7E405CD8" w14:textId="77777777" w:rsidR="002C2482" w:rsidRDefault="002C2482"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0636C116" w14:textId="77777777" w:rsidR="002C2482" w:rsidRDefault="002C2482" w:rsidP="00ED1259">
            <w:pPr>
              <w:pStyle w:val="aff8"/>
              <w:ind w:firstLineChars="0" w:firstLine="0"/>
            </w:pPr>
            <w:r>
              <w:t>操作数</w:t>
            </w:r>
            <w:r>
              <w:rPr>
                <w:rFonts w:hint="eastAsia"/>
              </w:rPr>
              <w:t>Y</w:t>
            </w:r>
          </w:p>
        </w:tc>
      </w:tr>
      <w:tr w:rsidR="002C2482" w:rsidRPr="00DE14F5" w14:paraId="6BD36295" w14:textId="77777777" w:rsidTr="00ED1259">
        <w:trPr>
          <w:jc w:val="center"/>
        </w:trPr>
        <w:tc>
          <w:tcPr>
            <w:tcW w:w="1341" w:type="dxa"/>
            <w:tcBorders>
              <w:top w:val="single" w:sz="8" w:space="0" w:color="008000"/>
              <w:bottom w:val="single" w:sz="8" w:space="0" w:color="008000"/>
            </w:tcBorders>
          </w:tcPr>
          <w:p w14:paraId="199C97CA" w14:textId="77777777" w:rsidR="002C2482" w:rsidRDefault="002C2482" w:rsidP="00ED1259">
            <w:pPr>
              <w:pStyle w:val="aff8"/>
              <w:ind w:firstLineChars="0" w:firstLine="0"/>
              <w:jc w:val="center"/>
            </w:pPr>
            <w:r>
              <w:t>ALU_OP</w:t>
            </w:r>
          </w:p>
        </w:tc>
        <w:tc>
          <w:tcPr>
            <w:tcW w:w="1417" w:type="dxa"/>
            <w:tcBorders>
              <w:top w:val="single" w:sz="8" w:space="0" w:color="008000"/>
              <w:bottom w:val="single" w:sz="8" w:space="0" w:color="008000"/>
            </w:tcBorders>
          </w:tcPr>
          <w:p w14:paraId="2777E10C" w14:textId="77777777" w:rsidR="002C2482" w:rsidRDefault="002C2482" w:rsidP="00ED1259">
            <w:pPr>
              <w:pStyle w:val="aff8"/>
              <w:ind w:firstLineChars="0" w:firstLine="0"/>
              <w:jc w:val="center"/>
            </w:pPr>
            <w:r>
              <w:t>输入</w:t>
            </w:r>
          </w:p>
        </w:tc>
        <w:tc>
          <w:tcPr>
            <w:tcW w:w="851" w:type="dxa"/>
            <w:tcBorders>
              <w:top w:val="single" w:sz="8" w:space="0" w:color="008000"/>
              <w:bottom w:val="single" w:sz="8" w:space="0" w:color="008000"/>
            </w:tcBorders>
          </w:tcPr>
          <w:p w14:paraId="3D0159D5" w14:textId="77777777" w:rsidR="002C2482" w:rsidRDefault="002C2482" w:rsidP="00ED1259">
            <w:pPr>
              <w:pStyle w:val="aff8"/>
              <w:ind w:firstLineChars="0" w:firstLine="0"/>
              <w:jc w:val="center"/>
            </w:pPr>
            <w:r>
              <w:rPr>
                <w:rFonts w:hint="eastAsia"/>
              </w:rPr>
              <w:t>4</w:t>
            </w:r>
          </w:p>
        </w:tc>
        <w:tc>
          <w:tcPr>
            <w:tcW w:w="3946" w:type="dxa"/>
            <w:tcBorders>
              <w:top w:val="single" w:sz="8" w:space="0" w:color="008000"/>
              <w:bottom w:val="single" w:sz="8" w:space="0" w:color="008000"/>
            </w:tcBorders>
          </w:tcPr>
          <w:p w14:paraId="77E01D5D" w14:textId="77777777" w:rsidR="002C2482" w:rsidRDefault="002C2482" w:rsidP="00ED1259">
            <w:pPr>
              <w:pStyle w:val="aff8"/>
              <w:ind w:firstLineChars="0" w:firstLine="0"/>
            </w:pPr>
            <w:r>
              <w:t>运算器功能码，具体功能见下表</w:t>
            </w:r>
          </w:p>
        </w:tc>
      </w:tr>
      <w:tr w:rsidR="002C2482" w:rsidRPr="00DE14F5" w14:paraId="69CEEE67" w14:textId="77777777" w:rsidTr="00ED1259">
        <w:trPr>
          <w:jc w:val="center"/>
        </w:trPr>
        <w:tc>
          <w:tcPr>
            <w:tcW w:w="1341" w:type="dxa"/>
            <w:tcBorders>
              <w:top w:val="single" w:sz="8" w:space="0" w:color="008000"/>
              <w:bottom w:val="single" w:sz="8" w:space="0" w:color="008000"/>
            </w:tcBorders>
          </w:tcPr>
          <w:p w14:paraId="2779DA41" w14:textId="77777777" w:rsidR="002C2482" w:rsidRDefault="002C2482" w:rsidP="00ED1259">
            <w:pPr>
              <w:pStyle w:val="aff8"/>
              <w:ind w:firstLineChars="0" w:firstLine="0"/>
              <w:jc w:val="center"/>
            </w:pPr>
            <w:r>
              <w:t>Result</w:t>
            </w:r>
          </w:p>
        </w:tc>
        <w:tc>
          <w:tcPr>
            <w:tcW w:w="1417" w:type="dxa"/>
            <w:tcBorders>
              <w:top w:val="single" w:sz="8" w:space="0" w:color="008000"/>
              <w:bottom w:val="single" w:sz="8" w:space="0" w:color="008000"/>
            </w:tcBorders>
          </w:tcPr>
          <w:p w14:paraId="08B6A74A" w14:textId="77777777" w:rsidR="002C2482" w:rsidRDefault="002C2482" w:rsidP="00ED1259">
            <w:pPr>
              <w:pStyle w:val="aff8"/>
              <w:ind w:firstLineChars="0" w:firstLine="0"/>
              <w:jc w:val="center"/>
            </w:pPr>
            <w:r>
              <w:t>输出</w:t>
            </w:r>
          </w:p>
        </w:tc>
        <w:tc>
          <w:tcPr>
            <w:tcW w:w="851" w:type="dxa"/>
            <w:tcBorders>
              <w:top w:val="single" w:sz="8" w:space="0" w:color="008000"/>
              <w:bottom w:val="single" w:sz="8" w:space="0" w:color="008000"/>
            </w:tcBorders>
          </w:tcPr>
          <w:p w14:paraId="623C73C9" w14:textId="77777777" w:rsidR="002C2482" w:rsidRDefault="002C2482"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4432BECF" w14:textId="77777777" w:rsidR="002C2482" w:rsidRDefault="002C2482" w:rsidP="00ED1259">
            <w:pPr>
              <w:pStyle w:val="aff8"/>
              <w:ind w:firstLineChars="0" w:firstLine="0"/>
            </w:pPr>
            <w:r>
              <w:t>ALU</w:t>
            </w:r>
            <w:r>
              <w:t>运算结果</w:t>
            </w:r>
          </w:p>
        </w:tc>
      </w:tr>
      <w:tr w:rsidR="002C2482" w:rsidRPr="00DE14F5" w14:paraId="52D40291" w14:textId="77777777" w:rsidTr="00ED1259">
        <w:trPr>
          <w:jc w:val="center"/>
        </w:trPr>
        <w:tc>
          <w:tcPr>
            <w:tcW w:w="1341" w:type="dxa"/>
            <w:tcBorders>
              <w:top w:val="single" w:sz="8" w:space="0" w:color="008000"/>
              <w:bottom w:val="single" w:sz="8" w:space="0" w:color="008000"/>
            </w:tcBorders>
          </w:tcPr>
          <w:p w14:paraId="429CD224" w14:textId="77777777" w:rsidR="002C2482" w:rsidRDefault="002C2482" w:rsidP="00ED1259">
            <w:pPr>
              <w:pStyle w:val="aff8"/>
              <w:ind w:firstLineChars="0" w:firstLine="0"/>
              <w:jc w:val="center"/>
            </w:pPr>
            <w:r>
              <w:t>Result2</w:t>
            </w:r>
          </w:p>
        </w:tc>
        <w:tc>
          <w:tcPr>
            <w:tcW w:w="1417" w:type="dxa"/>
            <w:tcBorders>
              <w:top w:val="single" w:sz="8" w:space="0" w:color="008000"/>
              <w:bottom w:val="single" w:sz="8" w:space="0" w:color="008000"/>
            </w:tcBorders>
          </w:tcPr>
          <w:p w14:paraId="15367810" w14:textId="77777777" w:rsidR="002C2482" w:rsidRDefault="002C2482" w:rsidP="00ED1259">
            <w:pPr>
              <w:pStyle w:val="aff8"/>
              <w:ind w:firstLineChars="0" w:firstLine="0"/>
              <w:jc w:val="center"/>
            </w:pPr>
            <w:r>
              <w:t>输出</w:t>
            </w:r>
          </w:p>
        </w:tc>
        <w:tc>
          <w:tcPr>
            <w:tcW w:w="851" w:type="dxa"/>
            <w:tcBorders>
              <w:top w:val="single" w:sz="8" w:space="0" w:color="008000"/>
              <w:bottom w:val="single" w:sz="8" w:space="0" w:color="008000"/>
            </w:tcBorders>
          </w:tcPr>
          <w:p w14:paraId="65A8AE24" w14:textId="77777777" w:rsidR="002C2482" w:rsidRDefault="002C2482"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132D7AFD" w14:textId="77777777" w:rsidR="002C2482" w:rsidRDefault="002C2482" w:rsidP="00ED1259">
            <w:pPr>
              <w:pStyle w:val="aff8"/>
              <w:ind w:firstLineChars="0" w:firstLine="0"/>
            </w:pPr>
            <w:r>
              <w:t>ALU</w:t>
            </w:r>
            <w:r>
              <w:t>结果第二部分，用于乘法指令结果高位或除法指令的余数位，其他操作为零</w:t>
            </w:r>
          </w:p>
        </w:tc>
      </w:tr>
      <w:tr w:rsidR="002C2482" w:rsidRPr="00DE14F5" w14:paraId="6DEA2FB4" w14:textId="77777777" w:rsidTr="00ED1259">
        <w:trPr>
          <w:jc w:val="center"/>
        </w:trPr>
        <w:tc>
          <w:tcPr>
            <w:tcW w:w="1341" w:type="dxa"/>
            <w:tcBorders>
              <w:top w:val="single" w:sz="8" w:space="0" w:color="008000"/>
              <w:bottom w:val="single" w:sz="8" w:space="0" w:color="008000"/>
            </w:tcBorders>
          </w:tcPr>
          <w:p w14:paraId="2A735988" w14:textId="77777777" w:rsidR="002C2482" w:rsidRDefault="002C2482" w:rsidP="00ED1259">
            <w:pPr>
              <w:pStyle w:val="aff8"/>
              <w:ind w:firstLineChars="0" w:firstLine="0"/>
              <w:jc w:val="center"/>
            </w:pPr>
            <w:r>
              <w:rPr>
                <w:rFonts w:hint="eastAsia"/>
              </w:rPr>
              <w:t>OF</w:t>
            </w:r>
          </w:p>
        </w:tc>
        <w:tc>
          <w:tcPr>
            <w:tcW w:w="1417" w:type="dxa"/>
            <w:tcBorders>
              <w:top w:val="single" w:sz="8" w:space="0" w:color="008000"/>
              <w:bottom w:val="single" w:sz="8" w:space="0" w:color="008000"/>
            </w:tcBorders>
          </w:tcPr>
          <w:p w14:paraId="263E7C9E" w14:textId="77777777" w:rsidR="002C2482" w:rsidRDefault="002C2482" w:rsidP="00ED1259">
            <w:pPr>
              <w:pStyle w:val="aff8"/>
              <w:ind w:firstLineChars="0" w:firstLine="0"/>
              <w:jc w:val="center"/>
            </w:pPr>
            <w:r>
              <w:t>输出</w:t>
            </w:r>
          </w:p>
        </w:tc>
        <w:tc>
          <w:tcPr>
            <w:tcW w:w="851" w:type="dxa"/>
            <w:tcBorders>
              <w:top w:val="single" w:sz="8" w:space="0" w:color="008000"/>
              <w:bottom w:val="single" w:sz="8" w:space="0" w:color="008000"/>
            </w:tcBorders>
          </w:tcPr>
          <w:p w14:paraId="463F7471" w14:textId="77777777" w:rsidR="002C2482" w:rsidRDefault="002C2482" w:rsidP="00ED1259">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0B62F1FD" w14:textId="77777777" w:rsidR="002C2482" w:rsidRDefault="002C2482" w:rsidP="00ED1259">
            <w:pPr>
              <w:pStyle w:val="aff8"/>
              <w:ind w:firstLineChars="0" w:firstLine="0"/>
            </w:pPr>
            <w:r>
              <w:t>有符号加减溢出标记，其他操作为零</w:t>
            </w:r>
          </w:p>
        </w:tc>
      </w:tr>
      <w:tr w:rsidR="002C2482" w:rsidRPr="00DE14F5" w14:paraId="2038C538" w14:textId="77777777" w:rsidTr="00ED1259">
        <w:trPr>
          <w:jc w:val="center"/>
        </w:trPr>
        <w:tc>
          <w:tcPr>
            <w:tcW w:w="1341" w:type="dxa"/>
            <w:tcBorders>
              <w:top w:val="single" w:sz="8" w:space="0" w:color="008000"/>
              <w:bottom w:val="nil"/>
            </w:tcBorders>
          </w:tcPr>
          <w:p w14:paraId="4C350074" w14:textId="77777777" w:rsidR="002C2482" w:rsidRDefault="002C2482" w:rsidP="00ED1259">
            <w:pPr>
              <w:pStyle w:val="aff8"/>
              <w:ind w:firstLineChars="0" w:firstLine="0"/>
              <w:jc w:val="center"/>
            </w:pPr>
            <w:r>
              <w:rPr>
                <w:rFonts w:hint="eastAsia"/>
              </w:rPr>
              <w:t>CF</w:t>
            </w:r>
          </w:p>
        </w:tc>
        <w:tc>
          <w:tcPr>
            <w:tcW w:w="1417" w:type="dxa"/>
            <w:tcBorders>
              <w:top w:val="single" w:sz="8" w:space="0" w:color="008000"/>
              <w:bottom w:val="nil"/>
            </w:tcBorders>
          </w:tcPr>
          <w:p w14:paraId="285F49EB" w14:textId="77777777" w:rsidR="002C2482" w:rsidRDefault="002C2482" w:rsidP="00ED1259">
            <w:pPr>
              <w:pStyle w:val="aff8"/>
              <w:ind w:firstLineChars="0" w:firstLine="0"/>
              <w:jc w:val="center"/>
            </w:pPr>
            <w:r>
              <w:t>输出</w:t>
            </w:r>
          </w:p>
        </w:tc>
        <w:tc>
          <w:tcPr>
            <w:tcW w:w="851" w:type="dxa"/>
            <w:tcBorders>
              <w:top w:val="single" w:sz="8" w:space="0" w:color="008000"/>
              <w:bottom w:val="nil"/>
            </w:tcBorders>
          </w:tcPr>
          <w:p w14:paraId="6AA385CC" w14:textId="77777777" w:rsidR="002C2482" w:rsidRDefault="002C2482" w:rsidP="00ED1259">
            <w:pPr>
              <w:pStyle w:val="aff8"/>
              <w:ind w:firstLineChars="0" w:firstLine="0"/>
              <w:jc w:val="center"/>
            </w:pPr>
            <w:r>
              <w:rPr>
                <w:rFonts w:hint="eastAsia"/>
              </w:rPr>
              <w:t>1</w:t>
            </w:r>
          </w:p>
        </w:tc>
        <w:tc>
          <w:tcPr>
            <w:tcW w:w="3946" w:type="dxa"/>
            <w:tcBorders>
              <w:top w:val="single" w:sz="8" w:space="0" w:color="008000"/>
              <w:bottom w:val="nil"/>
            </w:tcBorders>
          </w:tcPr>
          <w:p w14:paraId="1E50E39D" w14:textId="77777777" w:rsidR="002C2482" w:rsidRDefault="002C2482" w:rsidP="00ED1259">
            <w:pPr>
              <w:pStyle w:val="aff8"/>
              <w:ind w:firstLineChars="0" w:firstLine="0"/>
            </w:pPr>
            <w:r>
              <w:t>无符号加减溢出标记，其他操作为零</w:t>
            </w:r>
          </w:p>
        </w:tc>
      </w:tr>
      <w:tr w:rsidR="002C2482" w:rsidRPr="00DE14F5" w14:paraId="1F4D3BAE" w14:textId="77777777" w:rsidTr="00ED1259">
        <w:trPr>
          <w:jc w:val="center"/>
        </w:trPr>
        <w:tc>
          <w:tcPr>
            <w:tcW w:w="1341" w:type="dxa"/>
            <w:tcBorders>
              <w:top w:val="nil"/>
              <w:bottom w:val="single" w:sz="12" w:space="0" w:color="008000"/>
            </w:tcBorders>
          </w:tcPr>
          <w:p w14:paraId="3CF2BE40" w14:textId="77777777" w:rsidR="002C2482" w:rsidRDefault="002C2482" w:rsidP="00ED1259">
            <w:pPr>
              <w:pStyle w:val="aff8"/>
              <w:ind w:firstLineChars="0" w:firstLine="0"/>
              <w:jc w:val="center"/>
            </w:pPr>
            <w:r>
              <w:rPr>
                <w:rFonts w:hint="eastAsia"/>
              </w:rPr>
              <w:t>E</w:t>
            </w:r>
            <w:r>
              <w:t>qual</w:t>
            </w:r>
          </w:p>
        </w:tc>
        <w:tc>
          <w:tcPr>
            <w:tcW w:w="1417" w:type="dxa"/>
            <w:tcBorders>
              <w:top w:val="nil"/>
              <w:bottom w:val="single" w:sz="12" w:space="0" w:color="008000"/>
            </w:tcBorders>
          </w:tcPr>
          <w:p w14:paraId="47796CF9" w14:textId="77777777" w:rsidR="002C2482" w:rsidRDefault="002C2482" w:rsidP="00ED1259">
            <w:pPr>
              <w:pStyle w:val="aff8"/>
              <w:ind w:firstLineChars="0" w:firstLine="0"/>
              <w:jc w:val="center"/>
            </w:pPr>
            <w:r>
              <w:t>输出</w:t>
            </w:r>
          </w:p>
        </w:tc>
        <w:tc>
          <w:tcPr>
            <w:tcW w:w="851" w:type="dxa"/>
            <w:tcBorders>
              <w:top w:val="nil"/>
              <w:bottom w:val="single" w:sz="12" w:space="0" w:color="008000"/>
            </w:tcBorders>
          </w:tcPr>
          <w:p w14:paraId="1856707D" w14:textId="77777777" w:rsidR="002C2482" w:rsidRDefault="002C2482" w:rsidP="00ED1259">
            <w:pPr>
              <w:pStyle w:val="aff8"/>
              <w:ind w:firstLineChars="0" w:firstLine="0"/>
              <w:jc w:val="center"/>
            </w:pPr>
            <w:r>
              <w:rPr>
                <w:rFonts w:hint="eastAsia"/>
              </w:rPr>
              <w:t>1</w:t>
            </w:r>
          </w:p>
        </w:tc>
        <w:tc>
          <w:tcPr>
            <w:tcW w:w="3946" w:type="dxa"/>
            <w:tcBorders>
              <w:top w:val="nil"/>
              <w:bottom w:val="single" w:sz="12" w:space="0" w:color="008000"/>
            </w:tcBorders>
          </w:tcPr>
          <w:p w14:paraId="472631B1" w14:textId="77777777" w:rsidR="002C2482" w:rsidRDefault="002C2482" w:rsidP="00ED1259">
            <w:pPr>
              <w:pStyle w:val="aff8"/>
              <w:ind w:firstLineChars="0" w:firstLine="0"/>
            </w:pPr>
            <w:r>
              <w:rPr>
                <w:rFonts w:hint="eastAsia"/>
              </w:rPr>
              <w:t>E</w:t>
            </w:r>
            <w:r>
              <w:t>qual=(x==y</w:t>
            </w:r>
            <w:proofErr w:type="gramStart"/>
            <w:r>
              <w:t>)?1:0</w:t>
            </w:r>
            <w:proofErr w:type="gramEnd"/>
            <w:r>
              <w:t xml:space="preserve">, </w:t>
            </w:r>
            <w:r>
              <w:t>对所有操作有效</w:t>
            </w:r>
          </w:p>
        </w:tc>
      </w:tr>
    </w:tbl>
    <w:p w14:paraId="70F736A8" w14:textId="77777777" w:rsidR="002C2482" w:rsidRPr="00AE5151" w:rsidRDefault="00C3471B" w:rsidP="00C3471B">
      <w:pPr>
        <w:pStyle w:val="aff1"/>
        <w:keepNext/>
        <w:spacing w:beforeLines="0" w:before="91" w:afterLines="0" w:after="91"/>
        <w:rPr>
          <w:noProof/>
        </w:rPr>
      </w:pPr>
      <w:r>
        <w:rPr>
          <w:rFonts w:hint="eastAsia"/>
        </w:rPr>
        <w:t xml:space="preserve">表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r w:rsidR="007E66CC">
        <w:fldChar w:fldCharType="begin"/>
      </w:r>
      <w:r w:rsidR="007E66CC">
        <w:instrText xml:space="preserve"> </w:instrText>
      </w:r>
      <w:r w:rsidR="007E66CC">
        <w:rPr>
          <w:rFonts w:hint="eastAsia"/>
        </w:rPr>
        <w:instrText>SEQ 表 \* ARABIC \s 1</w:instrText>
      </w:r>
      <w:r w:rsidR="007E66CC">
        <w:instrText xml:space="preserve"> </w:instrText>
      </w:r>
      <w:r w:rsidR="007E66CC">
        <w:fldChar w:fldCharType="separate"/>
      </w:r>
      <w:r w:rsidR="00217EE9">
        <w:rPr>
          <w:noProof/>
        </w:rPr>
        <w:t>2</w:t>
      </w:r>
      <w:r w:rsidR="007E66CC">
        <w:fldChar w:fldCharType="end"/>
      </w:r>
      <w:r w:rsidR="007E66CC">
        <w:t xml:space="preserve"> </w:t>
      </w:r>
      <w:r w:rsidR="002C2482"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2C2482" w:rsidRPr="00DE14F5" w14:paraId="23324D13" w14:textId="77777777" w:rsidTr="00ED1259">
        <w:trPr>
          <w:jc w:val="center"/>
        </w:trPr>
        <w:tc>
          <w:tcPr>
            <w:tcW w:w="1034" w:type="dxa"/>
            <w:tcBorders>
              <w:top w:val="single" w:sz="12" w:space="0" w:color="008000"/>
              <w:bottom w:val="single" w:sz="8" w:space="0" w:color="008000"/>
            </w:tcBorders>
          </w:tcPr>
          <w:p w14:paraId="56F8D0ED" w14:textId="77777777" w:rsidR="002C2482" w:rsidRDefault="002C2482" w:rsidP="00ED1259">
            <w:pPr>
              <w:pStyle w:val="aff8"/>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227404B8" w14:textId="77777777" w:rsidR="002C2482" w:rsidRDefault="002C2482" w:rsidP="00ED1259">
            <w:pPr>
              <w:pStyle w:val="aff8"/>
              <w:ind w:firstLineChars="0" w:firstLine="0"/>
              <w:jc w:val="center"/>
            </w:pPr>
            <w:r>
              <w:rPr>
                <w:rFonts w:hint="eastAsia"/>
              </w:rPr>
              <w:t>十进制</w:t>
            </w:r>
          </w:p>
        </w:tc>
        <w:tc>
          <w:tcPr>
            <w:tcW w:w="5387" w:type="dxa"/>
            <w:tcBorders>
              <w:top w:val="single" w:sz="12" w:space="0" w:color="008000"/>
              <w:bottom w:val="single" w:sz="8" w:space="0" w:color="008000"/>
            </w:tcBorders>
          </w:tcPr>
          <w:p w14:paraId="57E5BA8B" w14:textId="77777777" w:rsidR="002C2482" w:rsidRDefault="002C2482" w:rsidP="00ED1259">
            <w:pPr>
              <w:pStyle w:val="aff8"/>
            </w:pPr>
            <w:r>
              <w:t>运算</w:t>
            </w:r>
            <w:r>
              <w:rPr>
                <w:rFonts w:hint="eastAsia"/>
              </w:rPr>
              <w:t>功能</w:t>
            </w:r>
          </w:p>
        </w:tc>
      </w:tr>
      <w:tr w:rsidR="002C2482" w:rsidRPr="00DE14F5" w14:paraId="40CC73CA" w14:textId="77777777" w:rsidTr="00ED1259">
        <w:trPr>
          <w:jc w:val="center"/>
        </w:trPr>
        <w:tc>
          <w:tcPr>
            <w:tcW w:w="1034" w:type="dxa"/>
            <w:tcBorders>
              <w:top w:val="single" w:sz="8" w:space="0" w:color="008000"/>
              <w:bottom w:val="single" w:sz="8" w:space="0" w:color="008000"/>
            </w:tcBorders>
          </w:tcPr>
          <w:p w14:paraId="5BC39EED" w14:textId="77777777" w:rsidR="002C2482" w:rsidRDefault="002C2482" w:rsidP="00ED1259">
            <w:pPr>
              <w:pStyle w:val="aff8"/>
              <w:ind w:firstLineChars="0" w:firstLine="0"/>
              <w:jc w:val="center"/>
            </w:pPr>
            <w:r>
              <w:t>0000</w:t>
            </w:r>
          </w:p>
        </w:tc>
        <w:tc>
          <w:tcPr>
            <w:tcW w:w="992" w:type="dxa"/>
            <w:tcBorders>
              <w:top w:val="single" w:sz="8" w:space="0" w:color="008000"/>
              <w:bottom w:val="single" w:sz="8" w:space="0" w:color="008000"/>
            </w:tcBorders>
          </w:tcPr>
          <w:p w14:paraId="7AB4DFCF" w14:textId="77777777" w:rsidR="002C2482" w:rsidRPr="00086CCC" w:rsidRDefault="002C2482" w:rsidP="00ED1259">
            <w:pPr>
              <w:jc w:val="center"/>
            </w:pPr>
            <w:r w:rsidRPr="00086CCC">
              <w:t>0</w:t>
            </w:r>
          </w:p>
        </w:tc>
        <w:tc>
          <w:tcPr>
            <w:tcW w:w="5387" w:type="dxa"/>
            <w:tcBorders>
              <w:top w:val="single" w:sz="8" w:space="0" w:color="008000"/>
              <w:bottom w:val="single" w:sz="8" w:space="0" w:color="008000"/>
            </w:tcBorders>
            <w:vAlign w:val="center"/>
          </w:tcPr>
          <w:p w14:paraId="07FAEFC1" w14:textId="77777777" w:rsidR="002C2482" w:rsidRPr="00D66F48" w:rsidRDefault="002C2482" w:rsidP="00ED1259">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C2482" w:rsidRPr="00DE14F5" w14:paraId="79C8F2D2" w14:textId="77777777" w:rsidTr="00ED1259">
        <w:trPr>
          <w:jc w:val="center"/>
        </w:trPr>
        <w:tc>
          <w:tcPr>
            <w:tcW w:w="1034" w:type="dxa"/>
            <w:tcBorders>
              <w:top w:val="single" w:sz="8" w:space="0" w:color="008000"/>
              <w:bottom w:val="single" w:sz="8" w:space="0" w:color="008000"/>
            </w:tcBorders>
          </w:tcPr>
          <w:p w14:paraId="7E82DA74" w14:textId="77777777" w:rsidR="002C2482" w:rsidRDefault="002C2482" w:rsidP="00ED1259">
            <w:pPr>
              <w:pStyle w:val="aff8"/>
              <w:ind w:firstLineChars="0" w:firstLine="0"/>
              <w:jc w:val="center"/>
            </w:pPr>
            <w:r>
              <w:lastRenderedPageBreak/>
              <w:t>0001</w:t>
            </w:r>
          </w:p>
        </w:tc>
        <w:tc>
          <w:tcPr>
            <w:tcW w:w="992" w:type="dxa"/>
            <w:tcBorders>
              <w:top w:val="single" w:sz="8" w:space="0" w:color="008000"/>
              <w:bottom w:val="single" w:sz="8" w:space="0" w:color="008000"/>
            </w:tcBorders>
          </w:tcPr>
          <w:p w14:paraId="7D039EAE" w14:textId="77777777" w:rsidR="002C2482" w:rsidRPr="00086CCC" w:rsidRDefault="002C2482" w:rsidP="00ED1259">
            <w:pPr>
              <w:jc w:val="center"/>
            </w:pPr>
            <w:r w:rsidRPr="00086CCC">
              <w:t>1</w:t>
            </w:r>
          </w:p>
        </w:tc>
        <w:tc>
          <w:tcPr>
            <w:tcW w:w="5387" w:type="dxa"/>
            <w:tcBorders>
              <w:top w:val="single" w:sz="8" w:space="0" w:color="008000"/>
              <w:bottom w:val="single" w:sz="8" w:space="0" w:color="008000"/>
            </w:tcBorders>
            <w:vAlign w:val="center"/>
          </w:tcPr>
          <w:p w14:paraId="0EEB73DF" w14:textId="77777777" w:rsidR="002C2482" w:rsidRPr="00D66F48" w:rsidRDefault="002C2482" w:rsidP="00A24657">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sidR="00A24657">
              <w:rPr>
                <w:sz w:val="21"/>
              </w:rPr>
              <w:t>算术</w:t>
            </w:r>
            <w:r w:rsidRPr="00D66F48">
              <w:rPr>
                <w:sz w:val="21"/>
              </w:rPr>
              <w:t>右移</w:t>
            </w:r>
            <w:r w:rsidRPr="00D66F48">
              <w:rPr>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C2482" w:rsidRPr="00DE14F5" w14:paraId="23A2B46F" w14:textId="77777777" w:rsidTr="00ED1259">
        <w:trPr>
          <w:jc w:val="center"/>
        </w:trPr>
        <w:tc>
          <w:tcPr>
            <w:tcW w:w="1034" w:type="dxa"/>
            <w:tcBorders>
              <w:top w:val="single" w:sz="8" w:space="0" w:color="008000"/>
              <w:bottom w:val="single" w:sz="8" w:space="0" w:color="008000"/>
            </w:tcBorders>
          </w:tcPr>
          <w:p w14:paraId="2D186710" w14:textId="77777777" w:rsidR="002C2482" w:rsidRDefault="002C2482" w:rsidP="00ED1259">
            <w:pPr>
              <w:pStyle w:val="aff8"/>
              <w:ind w:firstLineChars="0" w:firstLine="0"/>
              <w:jc w:val="center"/>
            </w:pPr>
            <w:r>
              <w:rPr>
                <w:rFonts w:hint="eastAsia"/>
              </w:rPr>
              <w:t>0010</w:t>
            </w:r>
          </w:p>
        </w:tc>
        <w:tc>
          <w:tcPr>
            <w:tcW w:w="992" w:type="dxa"/>
            <w:tcBorders>
              <w:top w:val="single" w:sz="8" w:space="0" w:color="008000"/>
              <w:bottom w:val="single" w:sz="8" w:space="0" w:color="008000"/>
            </w:tcBorders>
          </w:tcPr>
          <w:p w14:paraId="1C36A58F" w14:textId="77777777" w:rsidR="002C2482" w:rsidRPr="00086CCC" w:rsidRDefault="002C2482" w:rsidP="00ED1259">
            <w:pPr>
              <w:jc w:val="center"/>
            </w:pPr>
            <w:r w:rsidRPr="00086CCC">
              <w:t>2</w:t>
            </w:r>
          </w:p>
        </w:tc>
        <w:tc>
          <w:tcPr>
            <w:tcW w:w="5387" w:type="dxa"/>
            <w:tcBorders>
              <w:top w:val="single" w:sz="8" w:space="0" w:color="008000"/>
              <w:bottom w:val="single" w:sz="8" w:space="0" w:color="008000"/>
            </w:tcBorders>
            <w:vAlign w:val="center"/>
          </w:tcPr>
          <w:p w14:paraId="777A2322" w14:textId="77777777" w:rsidR="002C2482" w:rsidRPr="00D66F48" w:rsidRDefault="002C2482" w:rsidP="00ED1259">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sidR="00A24657">
              <w:rPr>
                <w:sz w:val="21"/>
              </w:rPr>
              <w:t>逻辑</w:t>
            </w:r>
            <w:r w:rsidRPr="00D66F48">
              <w:rPr>
                <w:sz w:val="21"/>
              </w:rPr>
              <w:t>右移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C2482" w:rsidRPr="00DE14F5" w14:paraId="665DA840" w14:textId="77777777" w:rsidTr="00ED1259">
        <w:trPr>
          <w:jc w:val="center"/>
        </w:trPr>
        <w:tc>
          <w:tcPr>
            <w:tcW w:w="1034" w:type="dxa"/>
            <w:tcBorders>
              <w:top w:val="single" w:sz="8" w:space="0" w:color="008000"/>
              <w:bottom w:val="single" w:sz="8" w:space="0" w:color="008000"/>
            </w:tcBorders>
          </w:tcPr>
          <w:p w14:paraId="33F0BB26" w14:textId="77777777" w:rsidR="002C2482" w:rsidRDefault="002C2482" w:rsidP="00ED1259">
            <w:pPr>
              <w:pStyle w:val="aff8"/>
              <w:ind w:firstLineChars="0" w:firstLine="0"/>
              <w:jc w:val="center"/>
            </w:pPr>
            <w:r>
              <w:rPr>
                <w:rFonts w:hint="eastAsia"/>
              </w:rPr>
              <w:t>0011</w:t>
            </w:r>
          </w:p>
        </w:tc>
        <w:tc>
          <w:tcPr>
            <w:tcW w:w="992" w:type="dxa"/>
            <w:tcBorders>
              <w:top w:val="single" w:sz="8" w:space="0" w:color="008000"/>
              <w:bottom w:val="single" w:sz="8" w:space="0" w:color="008000"/>
            </w:tcBorders>
          </w:tcPr>
          <w:p w14:paraId="35487CD1" w14:textId="77777777" w:rsidR="002C2482" w:rsidRPr="00086CCC" w:rsidRDefault="002C2482" w:rsidP="00ED1259">
            <w:pPr>
              <w:jc w:val="center"/>
            </w:pPr>
            <w:r w:rsidRPr="00086CCC">
              <w:t>3</w:t>
            </w:r>
          </w:p>
        </w:tc>
        <w:tc>
          <w:tcPr>
            <w:tcW w:w="5387" w:type="dxa"/>
            <w:tcBorders>
              <w:top w:val="single" w:sz="8" w:space="0" w:color="008000"/>
              <w:bottom w:val="single" w:sz="8" w:space="0" w:color="008000"/>
            </w:tcBorders>
            <w:vAlign w:val="center"/>
          </w:tcPr>
          <w:p w14:paraId="38E939DD" w14:textId="77777777" w:rsidR="002C2482" w:rsidRPr="00D66F48" w:rsidRDefault="002C2482" w:rsidP="00ED1259">
            <w:pPr>
              <w:pStyle w:val="aff8"/>
              <w:ind w:firstLineChars="0" w:firstLine="0"/>
              <w:jc w:val="left"/>
            </w:pPr>
            <w:r w:rsidRPr="00D66F48">
              <w:t xml:space="preserve">Result = (X * Y)[31:0];  Result2 = (X * Y)[63:32] </w:t>
            </w:r>
            <w:r w:rsidRPr="00D66F48">
              <w:t>有符号</w:t>
            </w:r>
          </w:p>
        </w:tc>
      </w:tr>
      <w:tr w:rsidR="002C2482" w:rsidRPr="00DE14F5" w14:paraId="689FD6D6" w14:textId="77777777" w:rsidTr="00ED1259">
        <w:trPr>
          <w:jc w:val="center"/>
        </w:trPr>
        <w:tc>
          <w:tcPr>
            <w:tcW w:w="1034" w:type="dxa"/>
            <w:tcBorders>
              <w:top w:val="single" w:sz="8" w:space="0" w:color="008000"/>
              <w:bottom w:val="single" w:sz="8" w:space="0" w:color="008000"/>
            </w:tcBorders>
          </w:tcPr>
          <w:p w14:paraId="320C9EB4" w14:textId="77777777" w:rsidR="002C2482" w:rsidRDefault="002C2482" w:rsidP="00ED1259">
            <w:pPr>
              <w:pStyle w:val="aff8"/>
              <w:ind w:firstLineChars="0" w:firstLine="0"/>
              <w:jc w:val="center"/>
            </w:pPr>
            <w:r>
              <w:t>0100</w:t>
            </w:r>
          </w:p>
        </w:tc>
        <w:tc>
          <w:tcPr>
            <w:tcW w:w="992" w:type="dxa"/>
            <w:tcBorders>
              <w:top w:val="single" w:sz="8" w:space="0" w:color="008000"/>
              <w:bottom w:val="single" w:sz="8" w:space="0" w:color="008000"/>
            </w:tcBorders>
          </w:tcPr>
          <w:p w14:paraId="2931381C" w14:textId="77777777" w:rsidR="002C2482" w:rsidRPr="00086CCC" w:rsidRDefault="002C2482" w:rsidP="00ED1259">
            <w:pPr>
              <w:jc w:val="center"/>
            </w:pPr>
            <w:r w:rsidRPr="00086CCC">
              <w:t>4</w:t>
            </w:r>
          </w:p>
        </w:tc>
        <w:tc>
          <w:tcPr>
            <w:tcW w:w="5387" w:type="dxa"/>
            <w:tcBorders>
              <w:top w:val="single" w:sz="8" w:space="0" w:color="008000"/>
              <w:bottom w:val="single" w:sz="8" w:space="0" w:color="008000"/>
            </w:tcBorders>
            <w:vAlign w:val="center"/>
          </w:tcPr>
          <w:p w14:paraId="6042400B" w14:textId="77777777" w:rsidR="002C2482" w:rsidRPr="00D66F48" w:rsidRDefault="002C2482" w:rsidP="00ED1259">
            <w:pPr>
              <w:jc w:val="left"/>
              <w:rPr>
                <w:sz w:val="21"/>
              </w:rPr>
            </w:pPr>
            <w:r w:rsidRPr="00D66F48">
              <w:rPr>
                <w:sz w:val="21"/>
              </w:rPr>
              <w:t xml:space="preserve">Result = X/Y;   Result2 = X%Y  </w:t>
            </w:r>
            <w:r w:rsidRPr="00D66F48">
              <w:rPr>
                <w:sz w:val="21"/>
              </w:rPr>
              <w:t>无符号</w:t>
            </w:r>
          </w:p>
        </w:tc>
      </w:tr>
      <w:tr w:rsidR="002C2482" w:rsidRPr="00DE14F5" w14:paraId="39914CC4" w14:textId="77777777" w:rsidTr="00ED1259">
        <w:trPr>
          <w:jc w:val="center"/>
        </w:trPr>
        <w:tc>
          <w:tcPr>
            <w:tcW w:w="1034" w:type="dxa"/>
            <w:tcBorders>
              <w:top w:val="single" w:sz="8" w:space="0" w:color="008000"/>
              <w:bottom w:val="single" w:sz="8" w:space="0" w:color="008000"/>
            </w:tcBorders>
          </w:tcPr>
          <w:p w14:paraId="5701BEB6" w14:textId="77777777" w:rsidR="002C2482" w:rsidRDefault="002C2482" w:rsidP="00ED1259">
            <w:pPr>
              <w:pStyle w:val="aff8"/>
              <w:ind w:firstLineChars="0" w:firstLine="0"/>
              <w:jc w:val="center"/>
            </w:pPr>
            <w:r>
              <w:t>0101</w:t>
            </w:r>
          </w:p>
        </w:tc>
        <w:tc>
          <w:tcPr>
            <w:tcW w:w="992" w:type="dxa"/>
            <w:tcBorders>
              <w:top w:val="single" w:sz="8" w:space="0" w:color="008000"/>
              <w:bottom w:val="single" w:sz="8" w:space="0" w:color="008000"/>
            </w:tcBorders>
          </w:tcPr>
          <w:p w14:paraId="78FE2654" w14:textId="77777777" w:rsidR="002C2482" w:rsidRPr="00086CCC" w:rsidRDefault="002C2482" w:rsidP="00ED1259">
            <w:pPr>
              <w:jc w:val="center"/>
            </w:pPr>
            <w:r w:rsidRPr="00086CCC">
              <w:t>5</w:t>
            </w:r>
          </w:p>
        </w:tc>
        <w:tc>
          <w:tcPr>
            <w:tcW w:w="5387" w:type="dxa"/>
            <w:tcBorders>
              <w:top w:val="single" w:sz="8" w:space="0" w:color="008000"/>
              <w:bottom w:val="single" w:sz="8" w:space="0" w:color="008000"/>
            </w:tcBorders>
            <w:vAlign w:val="center"/>
          </w:tcPr>
          <w:p w14:paraId="49115907" w14:textId="77777777" w:rsidR="002C2482" w:rsidRPr="00D66F48" w:rsidRDefault="002C2482"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 xml:space="preserve">2=0  (Set OF/CF)   </w:t>
            </w:r>
          </w:p>
        </w:tc>
      </w:tr>
      <w:tr w:rsidR="002C2482" w:rsidRPr="00DE14F5" w14:paraId="5DCD6550" w14:textId="77777777" w:rsidTr="00ED1259">
        <w:trPr>
          <w:jc w:val="center"/>
        </w:trPr>
        <w:tc>
          <w:tcPr>
            <w:tcW w:w="1034" w:type="dxa"/>
            <w:tcBorders>
              <w:top w:val="single" w:sz="8" w:space="0" w:color="008000"/>
              <w:bottom w:val="nil"/>
            </w:tcBorders>
          </w:tcPr>
          <w:p w14:paraId="163AD246" w14:textId="77777777" w:rsidR="002C2482" w:rsidRDefault="002C2482" w:rsidP="00ED1259">
            <w:pPr>
              <w:pStyle w:val="aff8"/>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69A17D73" w14:textId="77777777" w:rsidR="002C2482" w:rsidRPr="00086CCC" w:rsidRDefault="002C2482" w:rsidP="00ED1259">
            <w:pPr>
              <w:jc w:val="center"/>
            </w:pPr>
            <w:r>
              <w:t>6</w:t>
            </w:r>
          </w:p>
        </w:tc>
        <w:tc>
          <w:tcPr>
            <w:tcW w:w="5387" w:type="dxa"/>
            <w:tcBorders>
              <w:top w:val="single" w:sz="8" w:space="0" w:color="008000"/>
              <w:bottom w:val="nil"/>
            </w:tcBorders>
            <w:vAlign w:val="center"/>
          </w:tcPr>
          <w:p w14:paraId="7356A38E" w14:textId="77777777" w:rsidR="002C2482" w:rsidRPr="00D66F48" w:rsidRDefault="002C2482"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2=0  (Set OF/CF)</w:t>
            </w:r>
          </w:p>
        </w:tc>
      </w:tr>
      <w:tr w:rsidR="002C2482" w:rsidRPr="00DE14F5" w14:paraId="470A5E5B" w14:textId="77777777" w:rsidTr="00ED1259">
        <w:trPr>
          <w:jc w:val="center"/>
        </w:trPr>
        <w:tc>
          <w:tcPr>
            <w:tcW w:w="1034" w:type="dxa"/>
            <w:tcBorders>
              <w:top w:val="single" w:sz="8" w:space="0" w:color="008000"/>
              <w:bottom w:val="nil"/>
            </w:tcBorders>
          </w:tcPr>
          <w:p w14:paraId="2BB4891A" w14:textId="77777777" w:rsidR="002C2482" w:rsidRDefault="002C2482" w:rsidP="00ED1259">
            <w:pPr>
              <w:pStyle w:val="aff8"/>
              <w:ind w:firstLineChars="0" w:firstLine="0"/>
              <w:jc w:val="center"/>
            </w:pPr>
            <w:r>
              <w:t>0111</w:t>
            </w:r>
          </w:p>
        </w:tc>
        <w:tc>
          <w:tcPr>
            <w:tcW w:w="992" w:type="dxa"/>
            <w:tcBorders>
              <w:top w:val="single" w:sz="8" w:space="0" w:color="008000"/>
              <w:bottom w:val="nil"/>
            </w:tcBorders>
          </w:tcPr>
          <w:p w14:paraId="47FC7885" w14:textId="77777777" w:rsidR="002C2482" w:rsidRDefault="002C2482" w:rsidP="00ED1259">
            <w:pPr>
              <w:pStyle w:val="aff8"/>
              <w:ind w:firstLineChars="0" w:firstLine="0"/>
              <w:jc w:val="center"/>
            </w:pPr>
            <w:r>
              <w:t>7</w:t>
            </w:r>
          </w:p>
        </w:tc>
        <w:tc>
          <w:tcPr>
            <w:tcW w:w="5387" w:type="dxa"/>
            <w:tcBorders>
              <w:top w:val="single" w:sz="8" w:space="0" w:color="008000"/>
              <w:bottom w:val="nil"/>
            </w:tcBorders>
            <w:vAlign w:val="center"/>
          </w:tcPr>
          <w:p w14:paraId="3BA86A7F" w14:textId="77777777" w:rsidR="002C2482" w:rsidRPr="00D66F48" w:rsidRDefault="002C2482" w:rsidP="00ED1259">
            <w:pPr>
              <w:jc w:val="left"/>
              <w:rPr>
                <w:sz w:val="21"/>
              </w:rPr>
            </w:pPr>
            <w:r w:rsidRPr="00D66F48">
              <w:rPr>
                <w:sz w:val="21"/>
              </w:rPr>
              <w:t xml:space="preserve">Result = X &amp; </w:t>
            </w:r>
            <w:proofErr w:type="gramStart"/>
            <w:r w:rsidRPr="00D66F48">
              <w:rPr>
                <w:sz w:val="21"/>
              </w:rPr>
              <w:t>Y  Result</w:t>
            </w:r>
            <w:proofErr w:type="gramEnd"/>
            <w:r w:rsidRPr="00D66F48">
              <w:rPr>
                <w:sz w:val="21"/>
              </w:rPr>
              <w:t xml:space="preserve">2=0  </w:t>
            </w:r>
          </w:p>
        </w:tc>
      </w:tr>
      <w:tr w:rsidR="002C2482" w:rsidRPr="00DE14F5" w14:paraId="49302AF1" w14:textId="77777777" w:rsidTr="00ED1259">
        <w:trPr>
          <w:jc w:val="center"/>
        </w:trPr>
        <w:tc>
          <w:tcPr>
            <w:tcW w:w="1034" w:type="dxa"/>
            <w:tcBorders>
              <w:top w:val="single" w:sz="8" w:space="0" w:color="008000"/>
              <w:bottom w:val="nil"/>
            </w:tcBorders>
          </w:tcPr>
          <w:p w14:paraId="73D2A930" w14:textId="77777777" w:rsidR="002C2482" w:rsidRDefault="002C2482" w:rsidP="00ED1259">
            <w:pPr>
              <w:pStyle w:val="aff8"/>
              <w:ind w:firstLineChars="0" w:firstLine="0"/>
              <w:jc w:val="center"/>
            </w:pPr>
            <w:r>
              <w:t>1</w:t>
            </w:r>
            <w:r>
              <w:rPr>
                <w:rFonts w:hint="eastAsia"/>
              </w:rPr>
              <w:t>00</w:t>
            </w:r>
            <w:r>
              <w:t>0</w:t>
            </w:r>
          </w:p>
        </w:tc>
        <w:tc>
          <w:tcPr>
            <w:tcW w:w="992" w:type="dxa"/>
            <w:tcBorders>
              <w:top w:val="single" w:sz="8" w:space="0" w:color="008000"/>
              <w:bottom w:val="nil"/>
            </w:tcBorders>
          </w:tcPr>
          <w:p w14:paraId="73B1985C" w14:textId="77777777" w:rsidR="002C2482" w:rsidRDefault="002C2482" w:rsidP="00ED1259">
            <w:pPr>
              <w:pStyle w:val="aff8"/>
              <w:ind w:firstLineChars="0" w:firstLine="0"/>
              <w:jc w:val="center"/>
            </w:pPr>
            <w:r>
              <w:rPr>
                <w:rFonts w:hint="eastAsia"/>
              </w:rPr>
              <w:t>8</w:t>
            </w:r>
          </w:p>
        </w:tc>
        <w:tc>
          <w:tcPr>
            <w:tcW w:w="5387" w:type="dxa"/>
            <w:tcBorders>
              <w:top w:val="single" w:sz="8" w:space="0" w:color="008000"/>
              <w:bottom w:val="nil"/>
            </w:tcBorders>
          </w:tcPr>
          <w:p w14:paraId="7F2F006C" w14:textId="77777777" w:rsidR="002C2482" w:rsidRPr="00D66F48" w:rsidRDefault="002C2482" w:rsidP="00ED1259">
            <w:pPr>
              <w:rPr>
                <w:sz w:val="21"/>
              </w:rPr>
            </w:pPr>
            <w:r w:rsidRPr="00D66F48">
              <w:rPr>
                <w:sz w:val="21"/>
              </w:rPr>
              <w:t xml:space="preserve">Result = X | </w:t>
            </w:r>
            <w:proofErr w:type="gramStart"/>
            <w:r w:rsidRPr="00D66F48">
              <w:rPr>
                <w:sz w:val="21"/>
              </w:rPr>
              <w:t>Y  Result</w:t>
            </w:r>
            <w:proofErr w:type="gramEnd"/>
            <w:r w:rsidRPr="00D66F48">
              <w:rPr>
                <w:sz w:val="21"/>
              </w:rPr>
              <w:t>2=0</w:t>
            </w:r>
          </w:p>
        </w:tc>
      </w:tr>
      <w:tr w:rsidR="002C2482" w:rsidRPr="00DE14F5" w14:paraId="5F5AEF32" w14:textId="77777777" w:rsidTr="00ED1259">
        <w:trPr>
          <w:jc w:val="center"/>
        </w:trPr>
        <w:tc>
          <w:tcPr>
            <w:tcW w:w="1034" w:type="dxa"/>
            <w:tcBorders>
              <w:top w:val="single" w:sz="8" w:space="0" w:color="008000"/>
              <w:bottom w:val="nil"/>
            </w:tcBorders>
          </w:tcPr>
          <w:p w14:paraId="57EC3531" w14:textId="77777777" w:rsidR="002C2482" w:rsidRDefault="002C2482" w:rsidP="00ED1259">
            <w:pPr>
              <w:pStyle w:val="aff8"/>
              <w:ind w:firstLineChars="0" w:firstLine="0"/>
              <w:jc w:val="center"/>
            </w:pPr>
            <w:r>
              <w:t>1</w:t>
            </w:r>
            <w:r>
              <w:rPr>
                <w:rFonts w:hint="eastAsia"/>
              </w:rPr>
              <w:t>00</w:t>
            </w:r>
            <w:r>
              <w:t>1</w:t>
            </w:r>
          </w:p>
        </w:tc>
        <w:tc>
          <w:tcPr>
            <w:tcW w:w="992" w:type="dxa"/>
            <w:tcBorders>
              <w:top w:val="single" w:sz="8" w:space="0" w:color="008000"/>
              <w:bottom w:val="nil"/>
            </w:tcBorders>
          </w:tcPr>
          <w:p w14:paraId="1BC18A3F" w14:textId="77777777" w:rsidR="002C2482" w:rsidRDefault="002C2482" w:rsidP="00ED1259">
            <w:pPr>
              <w:pStyle w:val="aff8"/>
              <w:ind w:firstLineChars="0" w:firstLine="0"/>
              <w:jc w:val="center"/>
            </w:pPr>
            <w:r>
              <w:t>9</w:t>
            </w:r>
          </w:p>
        </w:tc>
        <w:tc>
          <w:tcPr>
            <w:tcW w:w="5387" w:type="dxa"/>
            <w:tcBorders>
              <w:top w:val="single" w:sz="8" w:space="0" w:color="008000"/>
              <w:bottom w:val="nil"/>
            </w:tcBorders>
          </w:tcPr>
          <w:p w14:paraId="6AE14683" w14:textId="77777777" w:rsidR="002C2482" w:rsidRPr="00D66F48" w:rsidRDefault="002C2482" w:rsidP="00ED1259">
            <w:pPr>
              <w:rPr>
                <w:sz w:val="21"/>
              </w:rPr>
            </w:pPr>
            <w:r w:rsidRPr="00D66F48">
              <w:rPr>
                <w:sz w:val="21"/>
              </w:rPr>
              <w:t>Result = X</w:t>
            </w:r>
            <w:r w:rsidRPr="00D66F48">
              <w:rPr>
                <w:rFonts w:ascii="宋体" w:hAnsi="宋体" w:hint="eastAsia"/>
                <w:sz w:val="21"/>
              </w:rPr>
              <w:t>⊕</w:t>
            </w:r>
            <w:r w:rsidRPr="00D66F48">
              <w:rPr>
                <w:sz w:val="21"/>
              </w:rPr>
              <w:t>Y  Result2=0</w:t>
            </w:r>
          </w:p>
        </w:tc>
      </w:tr>
      <w:tr w:rsidR="002C2482" w:rsidRPr="00DE14F5" w14:paraId="4098EAEA" w14:textId="77777777" w:rsidTr="00ED1259">
        <w:trPr>
          <w:jc w:val="center"/>
        </w:trPr>
        <w:tc>
          <w:tcPr>
            <w:tcW w:w="1034" w:type="dxa"/>
            <w:tcBorders>
              <w:top w:val="single" w:sz="8" w:space="0" w:color="008000"/>
              <w:bottom w:val="single" w:sz="8" w:space="0" w:color="008000"/>
            </w:tcBorders>
          </w:tcPr>
          <w:p w14:paraId="3E9748AD" w14:textId="77777777" w:rsidR="002C2482" w:rsidRDefault="002C2482" w:rsidP="00ED1259">
            <w:pPr>
              <w:pStyle w:val="aff8"/>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4CCBE3D2" w14:textId="77777777" w:rsidR="002C2482" w:rsidRDefault="002C2482" w:rsidP="00ED1259">
            <w:pPr>
              <w:pStyle w:val="aff8"/>
              <w:ind w:firstLineChars="0" w:firstLine="0"/>
              <w:jc w:val="center"/>
            </w:pPr>
            <w:r>
              <w:t>10</w:t>
            </w:r>
          </w:p>
        </w:tc>
        <w:tc>
          <w:tcPr>
            <w:tcW w:w="5387" w:type="dxa"/>
            <w:tcBorders>
              <w:top w:val="single" w:sz="8" w:space="0" w:color="008000"/>
              <w:bottom w:val="single" w:sz="8" w:space="0" w:color="008000"/>
            </w:tcBorders>
          </w:tcPr>
          <w:p w14:paraId="44EFDA5D" w14:textId="77777777" w:rsidR="002C2482" w:rsidRPr="00D66F48" w:rsidRDefault="002C2482" w:rsidP="00ED1259">
            <w:pPr>
              <w:rPr>
                <w:sz w:val="21"/>
              </w:rPr>
            </w:pPr>
            <w:r w:rsidRPr="00D66F48">
              <w:rPr>
                <w:sz w:val="21"/>
              </w:rPr>
              <w:t xml:space="preserve">Result = </w:t>
            </w:r>
            <w:proofErr w:type="gramStart"/>
            <w:r w:rsidRPr="00D66F48">
              <w:rPr>
                <w:sz w:val="21"/>
              </w:rPr>
              <w:t>~(</w:t>
            </w:r>
            <w:proofErr w:type="gramEnd"/>
            <w:r w:rsidRPr="00D66F48">
              <w:rPr>
                <w:sz w:val="21"/>
              </w:rPr>
              <w:t>X |Y) Result2=0</w:t>
            </w:r>
          </w:p>
        </w:tc>
      </w:tr>
      <w:tr w:rsidR="002C2482" w:rsidRPr="00DE14F5" w14:paraId="685B8109" w14:textId="77777777" w:rsidTr="00ED1259">
        <w:trPr>
          <w:jc w:val="center"/>
        </w:trPr>
        <w:tc>
          <w:tcPr>
            <w:tcW w:w="1034" w:type="dxa"/>
            <w:tcBorders>
              <w:top w:val="single" w:sz="8" w:space="0" w:color="008000"/>
              <w:bottom w:val="single" w:sz="8" w:space="0" w:color="008000"/>
            </w:tcBorders>
          </w:tcPr>
          <w:p w14:paraId="4578F7A3" w14:textId="77777777" w:rsidR="002C2482" w:rsidRDefault="002C2482" w:rsidP="00ED1259">
            <w:pPr>
              <w:pStyle w:val="aff8"/>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4CC0FFE1" w14:textId="77777777" w:rsidR="002C2482" w:rsidRDefault="002C2482" w:rsidP="00ED1259">
            <w:pPr>
              <w:pStyle w:val="aff8"/>
              <w:ind w:firstLineChars="0" w:firstLine="0"/>
              <w:jc w:val="center"/>
            </w:pPr>
            <w:r>
              <w:t>11</w:t>
            </w:r>
          </w:p>
        </w:tc>
        <w:tc>
          <w:tcPr>
            <w:tcW w:w="5387" w:type="dxa"/>
            <w:tcBorders>
              <w:top w:val="single" w:sz="8" w:space="0" w:color="008000"/>
              <w:bottom w:val="single" w:sz="8" w:space="0" w:color="008000"/>
            </w:tcBorders>
          </w:tcPr>
          <w:p w14:paraId="23254883" w14:textId="77777777" w:rsidR="002C2482" w:rsidRPr="00D66F48" w:rsidRDefault="002C2482"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Signed  Result2=0</w:t>
            </w:r>
          </w:p>
        </w:tc>
      </w:tr>
      <w:tr w:rsidR="002C2482" w:rsidRPr="00DE14F5" w14:paraId="4443D722" w14:textId="77777777" w:rsidTr="00ED1259">
        <w:trPr>
          <w:jc w:val="center"/>
        </w:trPr>
        <w:tc>
          <w:tcPr>
            <w:tcW w:w="1034" w:type="dxa"/>
            <w:tcBorders>
              <w:top w:val="single" w:sz="8" w:space="0" w:color="008000"/>
              <w:bottom w:val="single" w:sz="8" w:space="0" w:color="008000"/>
            </w:tcBorders>
          </w:tcPr>
          <w:p w14:paraId="19721FFF" w14:textId="77777777" w:rsidR="002C2482" w:rsidRDefault="002C2482" w:rsidP="00ED1259">
            <w:pPr>
              <w:pStyle w:val="aff8"/>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4A42386D" w14:textId="77777777" w:rsidR="002C2482" w:rsidRDefault="002C2482" w:rsidP="00ED1259">
            <w:pPr>
              <w:pStyle w:val="aff8"/>
              <w:ind w:firstLineChars="0" w:firstLine="0"/>
              <w:jc w:val="center"/>
            </w:pPr>
            <w:r>
              <w:t>12</w:t>
            </w:r>
          </w:p>
        </w:tc>
        <w:tc>
          <w:tcPr>
            <w:tcW w:w="5387" w:type="dxa"/>
            <w:tcBorders>
              <w:top w:val="single" w:sz="8" w:space="0" w:color="008000"/>
              <w:bottom w:val="single" w:sz="8" w:space="0" w:color="008000"/>
            </w:tcBorders>
          </w:tcPr>
          <w:p w14:paraId="697B8FAD" w14:textId="77777777" w:rsidR="002C2482" w:rsidRPr="00D66F48" w:rsidRDefault="002C2482"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Unsigned Result2=0</w:t>
            </w:r>
          </w:p>
        </w:tc>
      </w:tr>
      <w:tr w:rsidR="002C2482" w:rsidRPr="00DE14F5" w14:paraId="56451724" w14:textId="77777777" w:rsidTr="00ED1259">
        <w:trPr>
          <w:jc w:val="center"/>
        </w:trPr>
        <w:tc>
          <w:tcPr>
            <w:tcW w:w="1034" w:type="dxa"/>
            <w:tcBorders>
              <w:top w:val="single" w:sz="8" w:space="0" w:color="008000"/>
              <w:bottom w:val="single" w:sz="8" w:space="0" w:color="008000"/>
            </w:tcBorders>
          </w:tcPr>
          <w:p w14:paraId="79A113C8" w14:textId="77777777" w:rsidR="002C2482" w:rsidRDefault="002C2482" w:rsidP="00ED1259">
            <w:pPr>
              <w:pStyle w:val="aff8"/>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3380D718" w14:textId="77777777" w:rsidR="002C2482" w:rsidRDefault="002C2482" w:rsidP="00ED1259">
            <w:pPr>
              <w:pStyle w:val="aff8"/>
              <w:ind w:firstLineChars="0" w:firstLine="0"/>
              <w:jc w:val="center"/>
            </w:pPr>
            <w:r>
              <w:t>13</w:t>
            </w:r>
          </w:p>
        </w:tc>
        <w:tc>
          <w:tcPr>
            <w:tcW w:w="5387" w:type="dxa"/>
            <w:tcBorders>
              <w:top w:val="single" w:sz="8" w:space="0" w:color="008000"/>
              <w:bottom w:val="single" w:sz="8" w:space="0" w:color="008000"/>
            </w:tcBorders>
          </w:tcPr>
          <w:p w14:paraId="70C87BDF" w14:textId="77777777" w:rsidR="002C2482" w:rsidRPr="00D66F48" w:rsidRDefault="002C2482" w:rsidP="00ED1259">
            <w:pPr>
              <w:rPr>
                <w:rFonts w:ascii="Calibri" w:hAnsi="Calibri"/>
                <w:sz w:val="21"/>
                <w:szCs w:val="22"/>
              </w:rPr>
            </w:pPr>
            <w:r w:rsidRPr="00D66F48">
              <w:rPr>
                <w:rFonts w:ascii="Calibri" w:hAnsi="Calibri"/>
                <w:sz w:val="21"/>
                <w:szCs w:val="22"/>
              </w:rPr>
              <w:t>Result = Result2=0</w:t>
            </w:r>
          </w:p>
        </w:tc>
      </w:tr>
      <w:tr w:rsidR="002C2482" w:rsidRPr="00DE14F5" w14:paraId="5D80F8E0" w14:textId="77777777" w:rsidTr="00ED1259">
        <w:trPr>
          <w:jc w:val="center"/>
        </w:trPr>
        <w:tc>
          <w:tcPr>
            <w:tcW w:w="1034" w:type="dxa"/>
            <w:tcBorders>
              <w:top w:val="single" w:sz="8" w:space="0" w:color="008000"/>
              <w:bottom w:val="single" w:sz="8" w:space="0" w:color="008000"/>
            </w:tcBorders>
          </w:tcPr>
          <w:p w14:paraId="3395A71B" w14:textId="77777777" w:rsidR="002C2482" w:rsidRDefault="002C2482" w:rsidP="00ED1259">
            <w:pPr>
              <w:pStyle w:val="aff8"/>
              <w:ind w:firstLineChars="0" w:firstLine="0"/>
              <w:jc w:val="center"/>
            </w:pPr>
            <w:r>
              <w:t>1110</w:t>
            </w:r>
          </w:p>
        </w:tc>
        <w:tc>
          <w:tcPr>
            <w:tcW w:w="992" w:type="dxa"/>
            <w:tcBorders>
              <w:top w:val="single" w:sz="8" w:space="0" w:color="008000"/>
              <w:bottom w:val="single" w:sz="8" w:space="0" w:color="008000"/>
            </w:tcBorders>
          </w:tcPr>
          <w:p w14:paraId="0F388749" w14:textId="77777777" w:rsidR="002C2482" w:rsidRDefault="002C2482" w:rsidP="00ED1259">
            <w:pPr>
              <w:pStyle w:val="aff8"/>
              <w:ind w:firstLineChars="0" w:firstLine="0"/>
              <w:jc w:val="center"/>
            </w:pPr>
            <w:r>
              <w:t>14</w:t>
            </w:r>
          </w:p>
        </w:tc>
        <w:tc>
          <w:tcPr>
            <w:tcW w:w="5387" w:type="dxa"/>
            <w:tcBorders>
              <w:top w:val="single" w:sz="8" w:space="0" w:color="008000"/>
              <w:bottom w:val="single" w:sz="8" w:space="0" w:color="008000"/>
            </w:tcBorders>
          </w:tcPr>
          <w:p w14:paraId="06AAB225" w14:textId="77777777" w:rsidR="002C2482" w:rsidRPr="00D66F48" w:rsidRDefault="002C2482" w:rsidP="00ED1259">
            <w:pPr>
              <w:rPr>
                <w:rFonts w:ascii="Calibri" w:hAnsi="Calibri"/>
                <w:sz w:val="21"/>
                <w:szCs w:val="22"/>
              </w:rPr>
            </w:pPr>
            <w:r w:rsidRPr="00D66F48">
              <w:rPr>
                <w:rFonts w:ascii="Calibri" w:hAnsi="Calibri"/>
                <w:sz w:val="21"/>
                <w:szCs w:val="22"/>
              </w:rPr>
              <w:t>Result = Result2=0</w:t>
            </w:r>
          </w:p>
        </w:tc>
      </w:tr>
      <w:tr w:rsidR="002C2482" w:rsidRPr="00DE14F5" w14:paraId="72FC3526" w14:textId="77777777" w:rsidTr="00ED1259">
        <w:trPr>
          <w:jc w:val="center"/>
        </w:trPr>
        <w:tc>
          <w:tcPr>
            <w:tcW w:w="1034" w:type="dxa"/>
            <w:tcBorders>
              <w:top w:val="single" w:sz="8" w:space="0" w:color="008000"/>
              <w:bottom w:val="single" w:sz="12" w:space="0" w:color="008000"/>
            </w:tcBorders>
          </w:tcPr>
          <w:p w14:paraId="37D8957F" w14:textId="77777777" w:rsidR="002C2482" w:rsidRDefault="002C2482" w:rsidP="00ED1259">
            <w:pPr>
              <w:pStyle w:val="aff8"/>
              <w:ind w:firstLineChars="0" w:firstLine="0"/>
              <w:jc w:val="center"/>
            </w:pPr>
            <w:r>
              <w:t>1111</w:t>
            </w:r>
          </w:p>
        </w:tc>
        <w:tc>
          <w:tcPr>
            <w:tcW w:w="992" w:type="dxa"/>
            <w:tcBorders>
              <w:top w:val="single" w:sz="8" w:space="0" w:color="008000"/>
              <w:bottom w:val="single" w:sz="12" w:space="0" w:color="008000"/>
            </w:tcBorders>
          </w:tcPr>
          <w:p w14:paraId="0AEC071A" w14:textId="77777777" w:rsidR="002C2482" w:rsidRDefault="002C2482" w:rsidP="00ED1259">
            <w:pPr>
              <w:pStyle w:val="aff8"/>
              <w:ind w:firstLineChars="0" w:firstLine="0"/>
              <w:jc w:val="center"/>
            </w:pPr>
            <w:r>
              <w:t>15</w:t>
            </w:r>
          </w:p>
        </w:tc>
        <w:tc>
          <w:tcPr>
            <w:tcW w:w="5387" w:type="dxa"/>
            <w:tcBorders>
              <w:top w:val="single" w:sz="8" w:space="0" w:color="008000"/>
              <w:bottom w:val="single" w:sz="12" w:space="0" w:color="008000"/>
            </w:tcBorders>
          </w:tcPr>
          <w:p w14:paraId="1BD91B62" w14:textId="77777777" w:rsidR="002C2482" w:rsidRPr="00D66F48" w:rsidRDefault="002C2482" w:rsidP="00ED1259">
            <w:pPr>
              <w:rPr>
                <w:rFonts w:ascii="Calibri" w:hAnsi="Calibri"/>
                <w:sz w:val="21"/>
                <w:szCs w:val="22"/>
              </w:rPr>
            </w:pPr>
            <w:r w:rsidRPr="00D66F48">
              <w:rPr>
                <w:rFonts w:ascii="Calibri" w:hAnsi="Calibri"/>
                <w:sz w:val="21"/>
                <w:szCs w:val="22"/>
              </w:rPr>
              <w:t>Result = Result2=0</w:t>
            </w:r>
          </w:p>
        </w:tc>
      </w:tr>
    </w:tbl>
    <w:p w14:paraId="508FD5A2" w14:textId="77777777" w:rsidR="000C5960" w:rsidRDefault="002C2482" w:rsidP="009A20BE">
      <w:pPr>
        <w:pStyle w:val="2"/>
      </w:pPr>
      <w:bookmarkStart w:id="26" w:name="_Toc499846026"/>
      <w:bookmarkEnd w:id="21"/>
      <w:bookmarkEnd w:id="22"/>
      <w:bookmarkEnd w:id="23"/>
      <w:bookmarkEnd w:id="24"/>
      <w:bookmarkEnd w:id="25"/>
      <w:r>
        <w:rPr>
          <w:rFonts w:hint="eastAsia"/>
        </w:rPr>
        <w:t>方案设计</w:t>
      </w:r>
      <w:bookmarkEnd w:id="26"/>
    </w:p>
    <w:p w14:paraId="3903982B" w14:textId="77777777" w:rsidR="000C5960" w:rsidRDefault="009A20BE" w:rsidP="009A20BE">
      <w:pPr>
        <w:pStyle w:val="30"/>
        <w:tabs>
          <w:tab w:val="left" w:pos="1080"/>
        </w:tabs>
        <w:spacing w:beforeLines="0" w:before="229" w:afterLines="0" w:after="229"/>
        <w:rPr>
          <w:bCs w:val="0"/>
        </w:rPr>
      </w:pPr>
      <w:r>
        <w:rPr>
          <w:rFonts w:hint="eastAsia"/>
          <w:bCs w:val="0"/>
        </w:rPr>
        <w:t>XXX</w:t>
      </w:r>
    </w:p>
    <w:p w14:paraId="59F18E2C" w14:textId="77777777" w:rsidR="009A20BE" w:rsidRDefault="009A20BE" w:rsidP="009A20BE">
      <w:pPr>
        <w:pStyle w:val="a3"/>
        <w:ind w:firstLineChars="0"/>
        <w:rPr>
          <w:color w:val="FF0000"/>
        </w:rPr>
      </w:pPr>
      <w:commentRangeStart w:id="27"/>
      <w:r w:rsidRPr="00BD2A6E">
        <w:rPr>
          <w:rFonts w:hint="eastAsia"/>
          <w:color w:val="FF0000"/>
        </w:rPr>
        <w:t>所有方案应将设计</w:t>
      </w:r>
      <w:r w:rsidR="007604BB">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27"/>
      <w:r>
        <w:rPr>
          <w:rStyle w:val="a8"/>
        </w:rPr>
        <w:commentReference w:id="27"/>
      </w:r>
    </w:p>
    <w:p w14:paraId="22E8250C" w14:textId="77777777" w:rsidR="009A20BE" w:rsidRDefault="009A20BE" w:rsidP="009A20BE">
      <w:pPr>
        <w:pStyle w:val="30"/>
        <w:tabs>
          <w:tab w:val="left" w:pos="1080"/>
        </w:tabs>
        <w:spacing w:beforeLines="0" w:before="229" w:afterLines="0" w:after="229"/>
      </w:pPr>
      <w:r>
        <w:rPr>
          <w:rFonts w:hint="eastAsia"/>
          <w:bCs w:val="0"/>
        </w:rPr>
        <w:lastRenderedPageBreak/>
        <w:t>XXX</w:t>
      </w:r>
    </w:p>
    <w:p w14:paraId="3EE208E3" w14:textId="77777777" w:rsidR="009A20BE" w:rsidRDefault="009A20BE" w:rsidP="009A20BE">
      <w:pPr>
        <w:pStyle w:val="30"/>
        <w:tabs>
          <w:tab w:val="left" w:pos="1080"/>
        </w:tabs>
        <w:spacing w:beforeLines="0" w:before="229" w:afterLines="0" w:after="229"/>
      </w:pPr>
      <w:r>
        <w:rPr>
          <w:rFonts w:hint="eastAsia"/>
          <w:bCs w:val="0"/>
        </w:rPr>
        <w:t>XXX</w:t>
      </w:r>
    </w:p>
    <w:p w14:paraId="007BC9E8" w14:textId="77B0AE7B" w:rsidR="002C2482" w:rsidRDefault="00F01802" w:rsidP="009A20BE">
      <w:pPr>
        <w:pStyle w:val="a3"/>
        <w:keepNext/>
        <w:ind w:firstLineChars="0" w:firstLine="0"/>
      </w:pPr>
      <w:commentRangeStart w:id="28"/>
      <w:r>
        <w:rPr>
          <w:rFonts w:hint="eastAsia"/>
          <w:noProof/>
        </w:rPr>
        <w:drawing>
          <wp:inline distT="0" distB="0" distL="0" distR="0" wp14:anchorId="3B5F9E96" wp14:editId="10A07B8E">
            <wp:extent cx="5605780" cy="3816350"/>
            <wp:effectExtent l="0" t="0" r="0" b="0"/>
            <wp:docPr id="19" name="图片 2"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816350"/>
                    </a:xfrm>
                    <a:prstGeom prst="rect">
                      <a:avLst/>
                    </a:prstGeom>
                    <a:noFill/>
                    <a:ln>
                      <a:noFill/>
                    </a:ln>
                  </pic:spPr>
                </pic:pic>
              </a:graphicData>
            </a:graphic>
          </wp:inline>
        </w:drawing>
      </w:r>
      <w:commentRangeEnd w:id="28"/>
      <w:r w:rsidR="002C2482">
        <w:rPr>
          <w:rStyle w:val="a8"/>
        </w:rPr>
        <w:commentReference w:id="28"/>
      </w:r>
    </w:p>
    <w:p w14:paraId="27FD69CD" w14:textId="77777777" w:rsidR="00AE5471" w:rsidRDefault="007E66CC" w:rsidP="007E66CC">
      <w:pPr>
        <w:pStyle w:val="aff1"/>
        <w:spacing w:before="91" w:after="91"/>
        <w:rPr>
          <w:szCs w:val="21"/>
        </w:rPr>
      </w:pPr>
      <w:r>
        <w:t xml:space="preserve">图 </w:t>
      </w:r>
      <w:r w:rsidR="00971E8F">
        <w:rPr>
          <w:noProof/>
        </w:rPr>
        <w:fldChar w:fldCharType="begin"/>
      </w:r>
      <w:r w:rsidR="00971E8F">
        <w:rPr>
          <w:noProof/>
        </w:rPr>
        <w:instrText xml:space="preserve"> STYLEREF 1 \s </w:instrText>
      </w:r>
      <w:r w:rsidR="00971E8F">
        <w:rPr>
          <w:noProof/>
        </w:rPr>
        <w:fldChar w:fldCharType="separate"/>
      </w:r>
      <w:r w:rsidR="00217EE9">
        <w:rPr>
          <w:noProof/>
        </w:rPr>
        <w:t>1</w:t>
      </w:r>
      <w:r w:rsidR="00971E8F">
        <w:rPr>
          <w:noProof/>
        </w:rPr>
        <w:fldChar w:fldCharType="end"/>
      </w:r>
      <w:r>
        <w:t>.</w:t>
      </w:r>
      <w:r w:rsidR="00971E8F">
        <w:rPr>
          <w:noProof/>
        </w:rPr>
        <w:fldChar w:fldCharType="begin"/>
      </w:r>
      <w:r w:rsidR="00971E8F">
        <w:rPr>
          <w:noProof/>
        </w:rPr>
        <w:instrText xml:space="preserve"> SEQ 图 \* ARABIC \s 1 </w:instrText>
      </w:r>
      <w:r w:rsidR="00971E8F">
        <w:rPr>
          <w:noProof/>
        </w:rPr>
        <w:fldChar w:fldCharType="separate"/>
      </w:r>
      <w:r w:rsidR="00217EE9">
        <w:rPr>
          <w:noProof/>
        </w:rPr>
        <w:t>1</w:t>
      </w:r>
      <w:r w:rsidR="00971E8F">
        <w:rPr>
          <w:noProof/>
        </w:rPr>
        <w:fldChar w:fldCharType="end"/>
      </w:r>
      <w:commentRangeStart w:id="29"/>
      <w:r w:rsidR="00AE5471">
        <w:rPr>
          <w:rFonts w:hint="eastAsia"/>
        </w:rPr>
        <w:t xml:space="preserve"> </w:t>
      </w:r>
      <w:r w:rsidR="00AE5471">
        <w:rPr>
          <w:rFonts w:hint="eastAsia"/>
          <w:szCs w:val="21"/>
        </w:rPr>
        <w:t>总体结构图</w:t>
      </w:r>
      <w:commentRangeEnd w:id="29"/>
      <w:r w:rsidR="00AE5471">
        <w:commentReference w:id="29"/>
      </w:r>
    </w:p>
    <w:p w14:paraId="3FD0B0DF" w14:textId="77777777" w:rsidR="002C2482" w:rsidRDefault="002C2482" w:rsidP="009A20BE">
      <w:pPr>
        <w:pStyle w:val="2"/>
      </w:pPr>
      <w:bookmarkStart w:id="30" w:name="_Toc499846027"/>
      <w:r>
        <w:rPr>
          <w:rFonts w:hint="eastAsia"/>
        </w:rPr>
        <w:t>实验步骤</w:t>
      </w:r>
      <w:bookmarkEnd w:id="30"/>
    </w:p>
    <w:p w14:paraId="441E205C" w14:textId="77777777" w:rsidR="0026497A" w:rsidRPr="0026497A" w:rsidRDefault="0026497A" w:rsidP="0026497A">
      <w:pPr>
        <w:pStyle w:val="a3"/>
        <w:numPr>
          <w:ilvl w:val="0"/>
          <w:numId w:val="11"/>
        </w:numPr>
        <w:ind w:firstLineChars="0"/>
      </w:pPr>
      <w:r>
        <w:rPr>
          <w:rFonts w:hint="eastAsia"/>
        </w:rPr>
        <w:t>XXX</w:t>
      </w:r>
      <w:r w:rsidRPr="0026497A">
        <w:rPr>
          <w:rFonts w:hint="eastAsia"/>
        </w:rPr>
        <w:t xml:space="preserve"> </w:t>
      </w:r>
    </w:p>
    <w:p w14:paraId="52CC3433" w14:textId="77777777" w:rsidR="0026497A" w:rsidRDefault="0026497A" w:rsidP="0026497A">
      <w:pPr>
        <w:pStyle w:val="a3"/>
        <w:numPr>
          <w:ilvl w:val="0"/>
          <w:numId w:val="11"/>
        </w:numPr>
        <w:ind w:firstLineChars="0"/>
      </w:pPr>
      <w:r>
        <w:rPr>
          <w:rFonts w:hint="eastAsia"/>
        </w:rPr>
        <w:t xml:space="preserve">XXX </w:t>
      </w:r>
    </w:p>
    <w:p w14:paraId="7EFB6D01" w14:textId="77777777" w:rsidR="0026497A" w:rsidRPr="00CB2392" w:rsidRDefault="0026497A" w:rsidP="0026497A">
      <w:pPr>
        <w:pStyle w:val="a3"/>
        <w:numPr>
          <w:ilvl w:val="0"/>
          <w:numId w:val="11"/>
        </w:numPr>
        <w:ind w:firstLineChars="0"/>
      </w:pPr>
      <w:r>
        <w:rPr>
          <w:rFonts w:hint="eastAsia"/>
        </w:rPr>
        <w:t>XX</w:t>
      </w:r>
      <w:r>
        <w:t>X</w:t>
      </w:r>
      <w:r w:rsidRPr="00CB2392">
        <w:t xml:space="preserve"> </w:t>
      </w:r>
    </w:p>
    <w:p w14:paraId="0E91AF76" w14:textId="77777777" w:rsidR="002C2482" w:rsidRDefault="002C2482" w:rsidP="009A20BE">
      <w:pPr>
        <w:pStyle w:val="2"/>
      </w:pPr>
      <w:bookmarkStart w:id="31" w:name="_Toc499846028"/>
      <w:r>
        <w:rPr>
          <w:rFonts w:hint="eastAsia"/>
        </w:rPr>
        <w:t>故障与调试</w:t>
      </w:r>
      <w:bookmarkEnd w:id="31"/>
    </w:p>
    <w:p w14:paraId="0604EB28" w14:textId="77777777" w:rsidR="00C3471B" w:rsidRDefault="00C3471B" w:rsidP="00C3471B">
      <w:pPr>
        <w:pStyle w:val="30"/>
        <w:keepNext w:val="0"/>
        <w:keepLines w:val="0"/>
        <w:tabs>
          <w:tab w:val="left" w:pos="1080"/>
        </w:tabs>
        <w:spacing w:beforeLines="0" w:before="229" w:afterLines="0" w:after="229"/>
      </w:pPr>
      <w:r>
        <w:rPr>
          <w:rFonts w:hint="eastAsia"/>
        </w:rPr>
        <w:t>接口处数据传输问题</w:t>
      </w:r>
    </w:p>
    <w:p w14:paraId="05BE143C" w14:textId="77777777" w:rsidR="00C3471B" w:rsidRDefault="00C3471B" w:rsidP="00C3471B">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681AE5D6" w14:textId="63CF246B" w:rsidR="00C3471B" w:rsidRDefault="00F01802" w:rsidP="00C3471B">
      <w:pPr>
        <w:pStyle w:val="a3"/>
        <w:keepNext/>
        <w:ind w:firstLineChars="0" w:firstLine="0"/>
        <w:jc w:val="center"/>
      </w:pPr>
      <w:r>
        <w:rPr>
          <w:rFonts w:hint="eastAsia"/>
          <w:noProof/>
        </w:rPr>
        <w:lastRenderedPageBreak/>
        <w:drawing>
          <wp:inline distT="0" distB="0" distL="0" distR="0" wp14:anchorId="5E53B097" wp14:editId="1DE48BAD">
            <wp:extent cx="5613400" cy="2695575"/>
            <wp:effectExtent l="0" t="0" r="0" b="0"/>
            <wp:docPr id="18" name="图片 3"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695575"/>
                    </a:xfrm>
                    <a:prstGeom prst="rect">
                      <a:avLst/>
                    </a:prstGeom>
                    <a:noFill/>
                    <a:ln>
                      <a:noFill/>
                    </a:ln>
                  </pic:spPr>
                </pic:pic>
              </a:graphicData>
            </a:graphic>
          </wp:inline>
        </w:drawing>
      </w:r>
    </w:p>
    <w:p w14:paraId="6AF02ABE" w14:textId="77777777" w:rsidR="00C3471B" w:rsidRDefault="00C3471B" w:rsidP="00C3471B">
      <w:pPr>
        <w:pStyle w:val="aff1"/>
        <w:spacing w:before="91" w:after="91"/>
      </w:pPr>
      <w:bookmarkStart w:id="32" w:name="_Ref450058527"/>
      <w:r>
        <w:rPr>
          <w:rFonts w:hint="eastAsia"/>
        </w:rPr>
        <w:t xml:space="preserve">图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r w:rsidR="007E66CC">
        <w:fldChar w:fldCharType="begin"/>
      </w:r>
      <w:r w:rsidR="007E66CC">
        <w:instrText xml:space="preserve"> </w:instrText>
      </w:r>
      <w:r w:rsidR="007E66CC">
        <w:rPr>
          <w:rFonts w:hint="eastAsia"/>
        </w:rPr>
        <w:instrText>SEQ 图 \* ARABIC \s 1</w:instrText>
      </w:r>
      <w:r w:rsidR="007E66CC">
        <w:instrText xml:space="preserve"> </w:instrText>
      </w:r>
      <w:r w:rsidR="007E66CC">
        <w:fldChar w:fldCharType="separate"/>
      </w:r>
      <w:r w:rsidR="00217EE9">
        <w:rPr>
          <w:noProof/>
        </w:rPr>
        <w:t>2</w:t>
      </w:r>
      <w:r w:rsidR="007E66CC">
        <w:fldChar w:fldCharType="end"/>
      </w:r>
      <w:bookmarkEnd w:id="32"/>
      <w:r>
        <w:rPr>
          <w:rFonts w:hint="eastAsia"/>
        </w:rPr>
        <w:t>数据</w:t>
      </w:r>
      <w:r w:rsidR="00D84516">
        <w:rPr>
          <w:rFonts w:hint="eastAsia"/>
        </w:rPr>
        <w:t>XXX图</w:t>
      </w:r>
    </w:p>
    <w:p w14:paraId="1AA4995C" w14:textId="77777777" w:rsidR="00C3471B" w:rsidRPr="00A91B4A" w:rsidRDefault="00C3471B" w:rsidP="00C3471B">
      <w:pPr>
        <w:pStyle w:val="a3"/>
        <w:ind w:firstLine="482"/>
      </w:pPr>
      <w:r>
        <w:rPr>
          <w:rFonts w:hint="eastAsia"/>
          <w:b/>
        </w:rPr>
        <w:t>原因分析</w:t>
      </w:r>
      <w:r w:rsidRPr="007E12D0">
        <w:rPr>
          <w:rFonts w:hint="eastAsia"/>
          <w:b/>
        </w:rPr>
        <w:t>：</w:t>
      </w:r>
      <w:r>
        <w:rPr>
          <w:rFonts w:hint="eastAsia"/>
        </w:rPr>
        <w:t>如</w:t>
      </w:r>
      <w:r w:rsidR="00D84516">
        <w:fldChar w:fldCharType="begin"/>
      </w:r>
      <w:r w:rsidR="00D84516">
        <w:instrText xml:space="preserve"> </w:instrText>
      </w:r>
      <w:r w:rsidR="00D84516">
        <w:rPr>
          <w:rFonts w:hint="eastAsia"/>
        </w:rPr>
        <w:instrText>REF _Ref450058527 \h</w:instrText>
      </w:r>
      <w:r w:rsidR="00D84516">
        <w:instrText xml:space="preserve"> </w:instrText>
      </w:r>
      <w:r w:rsidR="00D84516">
        <w:fldChar w:fldCharType="separate"/>
      </w:r>
      <w:r w:rsidR="00217EE9">
        <w:rPr>
          <w:rFonts w:hint="eastAsia"/>
        </w:rPr>
        <w:t>图</w:t>
      </w:r>
      <w:r w:rsidR="00217EE9">
        <w:rPr>
          <w:rFonts w:hint="eastAsia"/>
        </w:rPr>
        <w:t xml:space="preserve"> </w:t>
      </w:r>
      <w:r w:rsidR="00217EE9">
        <w:rPr>
          <w:noProof/>
        </w:rPr>
        <w:t>1</w:t>
      </w:r>
      <w:r w:rsidR="00217EE9">
        <w:t>.</w:t>
      </w:r>
      <w:r w:rsidR="00217EE9">
        <w:rPr>
          <w:noProof/>
        </w:rPr>
        <w:t>2</w:t>
      </w:r>
      <w:r w:rsidR="00D84516">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379C2C46" w14:textId="77777777" w:rsidR="00C3471B" w:rsidRPr="00E85627" w:rsidRDefault="00C3471B" w:rsidP="00C3471B">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7D5B48B3" w14:textId="77777777" w:rsidR="00C3471B" w:rsidRPr="00F1021B" w:rsidRDefault="00C3471B" w:rsidP="00C3471B">
      <w:pPr>
        <w:pStyle w:val="a3"/>
        <w:ind w:firstLine="480"/>
      </w:pPr>
    </w:p>
    <w:p w14:paraId="320101F9" w14:textId="77777777" w:rsidR="007E66CC" w:rsidRDefault="009A20BE" w:rsidP="007E66CC">
      <w:pPr>
        <w:pStyle w:val="30"/>
        <w:keepNext w:val="0"/>
        <w:keepLines w:val="0"/>
        <w:tabs>
          <w:tab w:val="left" w:pos="1080"/>
        </w:tabs>
        <w:spacing w:beforeLines="0" w:before="229" w:afterLines="0" w:after="229"/>
      </w:pPr>
      <w:r>
        <w:rPr>
          <w:rFonts w:hint="eastAsia"/>
        </w:rPr>
        <w:t>故障</w:t>
      </w:r>
      <w:r>
        <w:rPr>
          <w:rFonts w:hint="eastAsia"/>
        </w:rPr>
        <w:t>2</w:t>
      </w:r>
    </w:p>
    <w:p w14:paraId="6BB58C8A" w14:textId="77777777" w:rsidR="009A20BE" w:rsidRPr="007E66CC" w:rsidRDefault="009A20BE" w:rsidP="007E66CC">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2EDD773B" w14:textId="77777777" w:rsidR="007E66CC" w:rsidRDefault="009A20BE" w:rsidP="007E66CC">
      <w:pPr>
        <w:pStyle w:val="30"/>
        <w:keepNext w:val="0"/>
        <w:keepLines w:val="0"/>
        <w:tabs>
          <w:tab w:val="left" w:pos="1080"/>
        </w:tabs>
        <w:spacing w:beforeLines="0" w:before="229" w:afterLines="0" w:after="229"/>
      </w:pPr>
      <w:r>
        <w:rPr>
          <w:rFonts w:hint="eastAsia"/>
        </w:rPr>
        <w:t>故障</w:t>
      </w:r>
      <w:r>
        <w:rPr>
          <w:rFonts w:hint="eastAsia"/>
        </w:rPr>
        <w:t>2</w:t>
      </w:r>
    </w:p>
    <w:p w14:paraId="0133D7E5" w14:textId="77777777" w:rsidR="009A20BE" w:rsidRPr="007E66CC" w:rsidRDefault="009A20BE" w:rsidP="007E66CC">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3CEE2E47" w14:textId="77777777" w:rsidR="009A20BE" w:rsidRDefault="009A20BE" w:rsidP="009A20BE">
      <w:pPr>
        <w:pStyle w:val="2"/>
        <w:keepNext w:val="0"/>
        <w:tabs>
          <w:tab w:val="clear" w:pos="567"/>
          <w:tab w:val="num" w:pos="720"/>
        </w:tabs>
        <w:spacing w:beforeLines="100" w:afterLines="100"/>
        <w:ind w:left="576" w:hanging="576"/>
      </w:pPr>
      <w:bookmarkStart w:id="33" w:name="_Toc450055523"/>
      <w:bookmarkStart w:id="34" w:name="_Toc499846029"/>
      <w:r>
        <w:t>测试与分析</w:t>
      </w:r>
      <w:bookmarkEnd w:id="33"/>
      <w:bookmarkEnd w:id="34"/>
    </w:p>
    <w:p w14:paraId="18723B94" w14:textId="77777777" w:rsidR="0026497A" w:rsidRDefault="0026497A" w:rsidP="0026497A">
      <w:pPr>
        <w:pStyle w:val="a3"/>
        <w:ind w:firstLine="480"/>
      </w:pPr>
      <w:r>
        <w:rPr>
          <w:rFonts w:hint="eastAsia"/>
        </w:rPr>
        <w:t>溢出测试用例见</w:t>
      </w:r>
      <w:r w:rsidR="007E66CC">
        <w:fldChar w:fldCharType="begin"/>
      </w:r>
      <w:r w:rsidR="007E66CC">
        <w:instrText xml:space="preserve"> </w:instrText>
      </w:r>
      <w:r w:rsidR="007E66CC">
        <w:rPr>
          <w:rFonts w:hint="eastAsia"/>
        </w:rPr>
        <w:instrText>REF _Ref450058078 \h</w:instrText>
      </w:r>
      <w:r w:rsidR="007E66CC">
        <w:instrText xml:space="preserve"> </w:instrText>
      </w:r>
      <w:r w:rsidR="007E66CC">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rsidR="007E66CC">
        <w:fldChar w:fldCharType="end"/>
      </w:r>
      <w:r w:rsidR="007E66CC">
        <w:rPr>
          <w:rStyle w:val="a8"/>
        </w:rPr>
        <w:t xml:space="preserve"> </w:t>
      </w:r>
      <w:r>
        <w:rPr>
          <w:rStyle w:val="a8"/>
        </w:rPr>
        <w:commentReference w:id="35"/>
      </w:r>
      <w:r>
        <w:rPr>
          <w:rFonts w:hint="eastAsia"/>
        </w:rPr>
        <w:t>。</w:t>
      </w:r>
    </w:p>
    <w:p w14:paraId="71645D47" w14:textId="77777777" w:rsidR="0026497A" w:rsidRDefault="0026497A" w:rsidP="0026497A">
      <w:pPr>
        <w:pStyle w:val="aff1"/>
        <w:keepNext/>
        <w:spacing w:beforeLines="0" w:before="91" w:afterLines="0" w:after="91"/>
      </w:pPr>
      <w:bookmarkStart w:id="36" w:name="_Ref450058078"/>
      <w:r>
        <w:rPr>
          <w:rFonts w:hint="eastAsia"/>
        </w:rPr>
        <w:lastRenderedPageBreak/>
        <w:t xml:space="preserve">表 </w:t>
      </w:r>
      <w:r w:rsidR="007E66CC">
        <w:fldChar w:fldCharType="begin"/>
      </w:r>
      <w:r w:rsidR="007E66CC">
        <w:instrText xml:space="preserve"> </w:instrText>
      </w:r>
      <w:r w:rsidR="007E66CC">
        <w:rPr>
          <w:rFonts w:hint="eastAsia"/>
        </w:rPr>
        <w:instrText>STYLEREF 1 \s</w:instrText>
      </w:r>
      <w:r w:rsidR="007E66CC">
        <w:instrText xml:space="preserve"> </w:instrText>
      </w:r>
      <w:r w:rsidR="007E66CC">
        <w:fldChar w:fldCharType="separate"/>
      </w:r>
      <w:r w:rsidR="00217EE9">
        <w:rPr>
          <w:noProof/>
        </w:rPr>
        <w:t>1</w:t>
      </w:r>
      <w:r w:rsidR="007E66CC">
        <w:fldChar w:fldCharType="end"/>
      </w:r>
      <w:r w:rsidR="007E66CC">
        <w:t>.</w:t>
      </w:r>
      <w:r w:rsidR="007E66CC">
        <w:fldChar w:fldCharType="begin"/>
      </w:r>
      <w:r w:rsidR="007E66CC">
        <w:instrText xml:space="preserve"> </w:instrText>
      </w:r>
      <w:r w:rsidR="007E66CC">
        <w:rPr>
          <w:rFonts w:hint="eastAsia"/>
        </w:rPr>
        <w:instrText>SEQ 表 \* ARABIC \s 1</w:instrText>
      </w:r>
      <w:r w:rsidR="007E66CC">
        <w:instrText xml:space="preserve"> </w:instrText>
      </w:r>
      <w:r w:rsidR="007E66CC">
        <w:fldChar w:fldCharType="separate"/>
      </w:r>
      <w:r w:rsidR="00217EE9">
        <w:rPr>
          <w:noProof/>
        </w:rPr>
        <w:t>3</w:t>
      </w:r>
      <w:r w:rsidR="007E66CC">
        <w:fldChar w:fldCharType="end"/>
      </w:r>
      <w:bookmarkEnd w:id="36"/>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6497A" w14:paraId="65CC4AD8" w14:textId="77777777" w:rsidTr="00ED1259">
        <w:trPr>
          <w:jc w:val="center"/>
        </w:trPr>
        <w:tc>
          <w:tcPr>
            <w:tcW w:w="473" w:type="dxa"/>
            <w:tcBorders>
              <w:top w:val="single" w:sz="12" w:space="0" w:color="008000"/>
              <w:bottom w:val="single" w:sz="8" w:space="0" w:color="008000"/>
            </w:tcBorders>
          </w:tcPr>
          <w:p w14:paraId="325B55B2" w14:textId="77777777" w:rsidR="0026497A" w:rsidRDefault="0026497A"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74F34C87" w14:textId="77777777" w:rsidR="0026497A" w:rsidRDefault="0026497A"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34CBC018" w14:textId="77777777" w:rsidR="0026497A" w:rsidRDefault="0026497A"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079525AD" w14:textId="77777777" w:rsidR="0026497A" w:rsidRDefault="0026497A"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7FD2FFDD" w14:textId="77777777" w:rsidR="0026497A" w:rsidRDefault="0026497A"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5CAEACF5" w14:textId="77777777" w:rsidR="0026497A" w:rsidRDefault="0026497A"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342E0D98" w14:textId="77777777" w:rsidR="0026497A" w:rsidRDefault="0026497A" w:rsidP="00ED1259">
            <w:pPr>
              <w:pStyle w:val="a3"/>
              <w:ind w:firstLineChars="0" w:firstLine="0"/>
              <w:jc w:val="center"/>
              <w:rPr>
                <w:sz w:val="21"/>
                <w:szCs w:val="21"/>
              </w:rPr>
            </w:pPr>
            <w:r>
              <w:rPr>
                <w:rFonts w:hint="eastAsia"/>
                <w:sz w:val="21"/>
                <w:szCs w:val="21"/>
              </w:rPr>
              <w:t>无符号溢出</w:t>
            </w:r>
          </w:p>
        </w:tc>
      </w:tr>
      <w:tr w:rsidR="0026497A" w14:paraId="2E18D6E6" w14:textId="77777777" w:rsidTr="00ED1259">
        <w:trPr>
          <w:jc w:val="center"/>
        </w:trPr>
        <w:tc>
          <w:tcPr>
            <w:tcW w:w="473" w:type="dxa"/>
            <w:tcBorders>
              <w:top w:val="single" w:sz="8" w:space="0" w:color="008000"/>
            </w:tcBorders>
          </w:tcPr>
          <w:p w14:paraId="69603D5F" w14:textId="77777777" w:rsidR="0026497A" w:rsidRDefault="0026497A"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2C1F5DD9" w14:textId="77777777" w:rsidR="0026497A" w:rsidRDefault="0026497A" w:rsidP="00ED1259">
            <w:pPr>
              <w:pStyle w:val="a3"/>
              <w:ind w:firstLineChars="0" w:firstLine="0"/>
              <w:jc w:val="center"/>
              <w:rPr>
                <w:sz w:val="18"/>
                <w:szCs w:val="18"/>
              </w:rPr>
            </w:pPr>
          </w:p>
        </w:tc>
        <w:tc>
          <w:tcPr>
            <w:tcW w:w="903" w:type="dxa"/>
            <w:tcBorders>
              <w:top w:val="single" w:sz="8" w:space="0" w:color="008000"/>
            </w:tcBorders>
          </w:tcPr>
          <w:p w14:paraId="4A601CBB" w14:textId="77777777" w:rsidR="0026497A" w:rsidRDefault="0026497A" w:rsidP="00ED1259">
            <w:pPr>
              <w:pStyle w:val="a3"/>
              <w:ind w:firstLineChars="0" w:firstLine="0"/>
              <w:jc w:val="center"/>
              <w:rPr>
                <w:sz w:val="18"/>
                <w:szCs w:val="18"/>
              </w:rPr>
            </w:pPr>
          </w:p>
        </w:tc>
        <w:tc>
          <w:tcPr>
            <w:tcW w:w="903" w:type="dxa"/>
            <w:tcBorders>
              <w:top w:val="single" w:sz="8" w:space="0" w:color="008000"/>
            </w:tcBorders>
          </w:tcPr>
          <w:p w14:paraId="643B1609" w14:textId="77777777" w:rsidR="0026497A" w:rsidRDefault="0026497A" w:rsidP="00ED1259">
            <w:pPr>
              <w:pStyle w:val="a3"/>
              <w:ind w:firstLineChars="0" w:firstLine="0"/>
              <w:jc w:val="center"/>
              <w:rPr>
                <w:sz w:val="18"/>
                <w:szCs w:val="18"/>
              </w:rPr>
            </w:pPr>
          </w:p>
        </w:tc>
        <w:tc>
          <w:tcPr>
            <w:tcW w:w="636" w:type="dxa"/>
            <w:tcBorders>
              <w:top w:val="single" w:sz="8" w:space="0" w:color="008000"/>
            </w:tcBorders>
          </w:tcPr>
          <w:p w14:paraId="49C94AE2" w14:textId="77777777" w:rsidR="0026497A" w:rsidRDefault="0026497A"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4A4AA45B"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2C90123F"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1C55858A" w14:textId="77777777" w:rsidTr="00ED1259">
        <w:trPr>
          <w:jc w:val="center"/>
        </w:trPr>
        <w:tc>
          <w:tcPr>
            <w:tcW w:w="473" w:type="dxa"/>
          </w:tcPr>
          <w:p w14:paraId="09F9117F" w14:textId="77777777" w:rsidR="0026497A" w:rsidRDefault="0026497A" w:rsidP="00ED1259">
            <w:pPr>
              <w:pStyle w:val="a3"/>
              <w:ind w:firstLineChars="0" w:firstLine="0"/>
              <w:jc w:val="center"/>
              <w:rPr>
                <w:sz w:val="18"/>
                <w:szCs w:val="18"/>
              </w:rPr>
            </w:pPr>
            <w:r>
              <w:rPr>
                <w:rFonts w:hint="eastAsia"/>
                <w:sz w:val="18"/>
                <w:szCs w:val="18"/>
              </w:rPr>
              <w:t>2</w:t>
            </w:r>
          </w:p>
        </w:tc>
        <w:tc>
          <w:tcPr>
            <w:tcW w:w="992" w:type="dxa"/>
          </w:tcPr>
          <w:p w14:paraId="3320E3BE" w14:textId="77777777" w:rsidR="0026497A" w:rsidRDefault="0026497A" w:rsidP="00ED1259">
            <w:pPr>
              <w:pStyle w:val="a3"/>
              <w:ind w:firstLineChars="0" w:firstLine="0"/>
              <w:jc w:val="center"/>
              <w:rPr>
                <w:sz w:val="18"/>
                <w:szCs w:val="18"/>
              </w:rPr>
            </w:pPr>
          </w:p>
        </w:tc>
        <w:tc>
          <w:tcPr>
            <w:tcW w:w="903" w:type="dxa"/>
          </w:tcPr>
          <w:p w14:paraId="0FCDC91E" w14:textId="77777777" w:rsidR="0026497A" w:rsidRDefault="0026497A" w:rsidP="00ED1259">
            <w:pPr>
              <w:pStyle w:val="a3"/>
              <w:ind w:firstLineChars="0" w:firstLine="0"/>
              <w:jc w:val="center"/>
              <w:rPr>
                <w:sz w:val="18"/>
                <w:szCs w:val="18"/>
              </w:rPr>
            </w:pPr>
          </w:p>
        </w:tc>
        <w:tc>
          <w:tcPr>
            <w:tcW w:w="903" w:type="dxa"/>
          </w:tcPr>
          <w:p w14:paraId="64A93640" w14:textId="77777777" w:rsidR="0026497A" w:rsidRDefault="0026497A" w:rsidP="00ED1259">
            <w:pPr>
              <w:pStyle w:val="a3"/>
              <w:ind w:firstLineChars="0" w:firstLine="0"/>
              <w:jc w:val="center"/>
              <w:rPr>
                <w:sz w:val="18"/>
                <w:szCs w:val="18"/>
              </w:rPr>
            </w:pPr>
          </w:p>
        </w:tc>
        <w:tc>
          <w:tcPr>
            <w:tcW w:w="636" w:type="dxa"/>
          </w:tcPr>
          <w:p w14:paraId="4A93117D" w14:textId="77777777" w:rsidR="0026497A" w:rsidRDefault="0026497A" w:rsidP="00ED1259">
            <w:pPr>
              <w:pStyle w:val="a3"/>
              <w:ind w:firstLineChars="0" w:firstLine="0"/>
              <w:jc w:val="center"/>
              <w:rPr>
                <w:sz w:val="18"/>
                <w:szCs w:val="18"/>
              </w:rPr>
            </w:pPr>
            <w:r>
              <w:rPr>
                <w:rFonts w:hint="eastAsia"/>
                <w:sz w:val="18"/>
                <w:szCs w:val="18"/>
              </w:rPr>
              <w:t>加</w:t>
            </w:r>
          </w:p>
        </w:tc>
        <w:tc>
          <w:tcPr>
            <w:tcW w:w="1266" w:type="dxa"/>
          </w:tcPr>
          <w:p w14:paraId="0712B2E5"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Pr>
          <w:p w14:paraId="73659D6E"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31E2BAAA" w14:textId="77777777" w:rsidTr="00ED1259">
        <w:trPr>
          <w:jc w:val="center"/>
        </w:trPr>
        <w:tc>
          <w:tcPr>
            <w:tcW w:w="473" w:type="dxa"/>
            <w:tcBorders>
              <w:bottom w:val="nil"/>
            </w:tcBorders>
          </w:tcPr>
          <w:p w14:paraId="17F0CD49" w14:textId="77777777" w:rsidR="0026497A" w:rsidRDefault="0026497A"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0C002E4F" w14:textId="77777777" w:rsidR="0026497A" w:rsidRDefault="0026497A" w:rsidP="00ED1259">
            <w:pPr>
              <w:pStyle w:val="a3"/>
              <w:ind w:firstLineChars="0" w:firstLine="0"/>
              <w:jc w:val="center"/>
              <w:rPr>
                <w:sz w:val="18"/>
                <w:szCs w:val="18"/>
              </w:rPr>
            </w:pPr>
          </w:p>
        </w:tc>
        <w:tc>
          <w:tcPr>
            <w:tcW w:w="903" w:type="dxa"/>
            <w:tcBorders>
              <w:bottom w:val="nil"/>
            </w:tcBorders>
          </w:tcPr>
          <w:p w14:paraId="7DFD366E" w14:textId="77777777" w:rsidR="0026497A" w:rsidRDefault="0026497A" w:rsidP="00ED1259">
            <w:pPr>
              <w:pStyle w:val="a3"/>
              <w:ind w:firstLineChars="0" w:firstLine="0"/>
              <w:jc w:val="center"/>
              <w:rPr>
                <w:sz w:val="18"/>
                <w:szCs w:val="18"/>
              </w:rPr>
            </w:pPr>
          </w:p>
        </w:tc>
        <w:tc>
          <w:tcPr>
            <w:tcW w:w="903" w:type="dxa"/>
            <w:tcBorders>
              <w:bottom w:val="nil"/>
            </w:tcBorders>
          </w:tcPr>
          <w:p w14:paraId="761E20D4" w14:textId="77777777" w:rsidR="0026497A" w:rsidRDefault="0026497A" w:rsidP="00ED1259">
            <w:pPr>
              <w:pStyle w:val="a3"/>
              <w:ind w:firstLineChars="0" w:firstLine="0"/>
              <w:jc w:val="center"/>
              <w:rPr>
                <w:sz w:val="18"/>
                <w:szCs w:val="18"/>
              </w:rPr>
            </w:pPr>
          </w:p>
        </w:tc>
        <w:tc>
          <w:tcPr>
            <w:tcW w:w="636" w:type="dxa"/>
            <w:tcBorders>
              <w:bottom w:val="nil"/>
            </w:tcBorders>
          </w:tcPr>
          <w:p w14:paraId="7CDE636B" w14:textId="77777777" w:rsidR="0026497A" w:rsidRDefault="0026497A"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7A98EA31"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75D5069"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0665881D" w14:textId="77777777" w:rsidTr="00ED1259">
        <w:trPr>
          <w:jc w:val="center"/>
        </w:trPr>
        <w:tc>
          <w:tcPr>
            <w:tcW w:w="473" w:type="dxa"/>
            <w:tcBorders>
              <w:bottom w:val="nil"/>
            </w:tcBorders>
          </w:tcPr>
          <w:p w14:paraId="621FE286" w14:textId="77777777" w:rsidR="0026497A" w:rsidRDefault="0026497A"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7C42158E" w14:textId="77777777" w:rsidR="0026497A" w:rsidRDefault="0026497A" w:rsidP="00ED1259">
            <w:pPr>
              <w:pStyle w:val="a3"/>
              <w:ind w:firstLineChars="0" w:firstLine="0"/>
              <w:jc w:val="center"/>
              <w:rPr>
                <w:sz w:val="18"/>
                <w:szCs w:val="18"/>
              </w:rPr>
            </w:pPr>
          </w:p>
        </w:tc>
        <w:tc>
          <w:tcPr>
            <w:tcW w:w="903" w:type="dxa"/>
            <w:tcBorders>
              <w:bottom w:val="nil"/>
            </w:tcBorders>
          </w:tcPr>
          <w:p w14:paraId="0E41D17D" w14:textId="77777777" w:rsidR="0026497A" w:rsidRDefault="0026497A" w:rsidP="00ED1259">
            <w:pPr>
              <w:pStyle w:val="a3"/>
              <w:ind w:firstLineChars="0" w:firstLine="0"/>
              <w:jc w:val="center"/>
              <w:rPr>
                <w:sz w:val="18"/>
                <w:szCs w:val="18"/>
              </w:rPr>
            </w:pPr>
          </w:p>
        </w:tc>
        <w:tc>
          <w:tcPr>
            <w:tcW w:w="903" w:type="dxa"/>
            <w:tcBorders>
              <w:bottom w:val="nil"/>
            </w:tcBorders>
          </w:tcPr>
          <w:p w14:paraId="0E0E6747" w14:textId="77777777" w:rsidR="0026497A" w:rsidRDefault="0026497A" w:rsidP="00ED1259">
            <w:pPr>
              <w:pStyle w:val="a3"/>
              <w:ind w:firstLineChars="0" w:firstLine="0"/>
              <w:jc w:val="center"/>
              <w:rPr>
                <w:sz w:val="18"/>
                <w:szCs w:val="18"/>
              </w:rPr>
            </w:pPr>
          </w:p>
        </w:tc>
        <w:tc>
          <w:tcPr>
            <w:tcW w:w="636" w:type="dxa"/>
            <w:tcBorders>
              <w:bottom w:val="nil"/>
            </w:tcBorders>
          </w:tcPr>
          <w:p w14:paraId="599CD17A" w14:textId="77777777" w:rsidR="0026497A" w:rsidRDefault="0026497A"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701D287C"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9A6FDDB"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77B77893" w14:textId="77777777" w:rsidTr="00ED1259">
        <w:trPr>
          <w:jc w:val="center"/>
        </w:trPr>
        <w:tc>
          <w:tcPr>
            <w:tcW w:w="473" w:type="dxa"/>
            <w:tcBorders>
              <w:bottom w:val="nil"/>
            </w:tcBorders>
          </w:tcPr>
          <w:p w14:paraId="002373F1" w14:textId="77777777" w:rsidR="0026497A" w:rsidRDefault="0026497A"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6B2388E4" w14:textId="77777777" w:rsidR="0026497A" w:rsidRDefault="0026497A" w:rsidP="00ED1259">
            <w:pPr>
              <w:pStyle w:val="a3"/>
              <w:ind w:firstLineChars="0" w:firstLine="0"/>
              <w:jc w:val="center"/>
              <w:rPr>
                <w:sz w:val="18"/>
                <w:szCs w:val="18"/>
              </w:rPr>
            </w:pPr>
          </w:p>
        </w:tc>
        <w:tc>
          <w:tcPr>
            <w:tcW w:w="903" w:type="dxa"/>
            <w:tcBorders>
              <w:bottom w:val="nil"/>
            </w:tcBorders>
          </w:tcPr>
          <w:p w14:paraId="4D477057" w14:textId="77777777" w:rsidR="0026497A" w:rsidRDefault="0026497A" w:rsidP="00ED1259">
            <w:pPr>
              <w:pStyle w:val="a3"/>
              <w:ind w:firstLineChars="0" w:firstLine="0"/>
              <w:jc w:val="center"/>
              <w:rPr>
                <w:sz w:val="18"/>
                <w:szCs w:val="18"/>
              </w:rPr>
            </w:pPr>
          </w:p>
        </w:tc>
        <w:tc>
          <w:tcPr>
            <w:tcW w:w="903" w:type="dxa"/>
            <w:tcBorders>
              <w:bottom w:val="nil"/>
            </w:tcBorders>
          </w:tcPr>
          <w:p w14:paraId="48AD95D8" w14:textId="77777777" w:rsidR="0026497A" w:rsidRDefault="0026497A" w:rsidP="00ED1259">
            <w:pPr>
              <w:pStyle w:val="a3"/>
              <w:ind w:firstLineChars="0" w:firstLine="0"/>
              <w:jc w:val="center"/>
              <w:rPr>
                <w:sz w:val="18"/>
                <w:szCs w:val="18"/>
              </w:rPr>
            </w:pPr>
          </w:p>
        </w:tc>
        <w:tc>
          <w:tcPr>
            <w:tcW w:w="636" w:type="dxa"/>
            <w:tcBorders>
              <w:bottom w:val="nil"/>
            </w:tcBorders>
          </w:tcPr>
          <w:p w14:paraId="465A49F3" w14:textId="77777777" w:rsidR="0026497A" w:rsidRDefault="0026497A"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10D3B7E3"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5423351"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653FCB2F" w14:textId="77777777" w:rsidTr="00ED1259">
        <w:trPr>
          <w:jc w:val="center"/>
        </w:trPr>
        <w:tc>
          <w:tcPr>
            <w:tcW w:w="473" w:type="dxa"/>
            <w:tcBorders>
              <w:bottom w:val="nil"/>
            </w:tcBorders>
          </w:tcPr>
          <w:p w14:paraId="54998A8D" w14:textId="77777777" w:rsidR="0026497A" w:rsidRDefault="0026497A"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21651379" w14:textId="77777777" w:rsidR="0026497A" w:rsidRDefault="0026497A" w:rsidP="00ED1259">
            <w:pPr>
              <w:pStyle w:val="a3"/>
              <w:ind w:firstLineChars="0" w:firstLine="0"/>
              <w:jc w:val="center"/>
              <w:rPr>
                <w:sz w:val="18"/>
                <w:szCs w:val="18"/>
              </w:rPr>
            </w:pPr>
          </w:p>
        </w:tc>
        <w:tc>
          <w:tcPr>
            <w:tcW w:w="903" w:type="dxa"/>
            <w:tcBorders>
              <w:bottom w:val="nil"/>
            </w:tcBorders>
          </w:tcPr>
          <w:p w14:paraId="3DA8D10A" w14:textId="77777777" w:rsidR="0026497A" w:rsidRDefault="0026497A" w:rsidP="00ED1259">
            <w:pPr>
              <w:pStyle w:val="a3"/>
              <w:ind w:firstLineChars="0" w:firstLine="0"/>
              <w:jc w:val="center"/>
              <w:rPr>
                <w:sz w:val="18"/>
                <w:szCs w:val="18"/>
              </w:rPr>
            </w:pPr>
          </w:p>
        </w:tc>
        <w:tc>
          <w:tcPr>
            <w:tcW w:w="903" w:type="dxa"/>
            <w:tcBorders>
              <w:bottom w:val="nil"/>
            </w:tcBorders>
          </w:tcPr>
          <w:p w14:paraId="10683C6F" w14:textId="77777777" w:rsidR="0026497A" w:rsidRDefault="0026497A" w:rsidP="00ED1259">
            <w:pPr>
              <w:pStyle w:val="a3"/>
              <w:ind w:firstLineChars="0" w:firstLine="0"/>
              <w:jc w:val="center"/>
              <w:rPr>
                <w:sz w:val="18"/>
                <w:szCs w:val="18"/>
              </w:rPr>
            </w:pPr>
          </w:p>
        </w:tc>
        <w:tc>
          <w:tcPr>
            <w:tcW w:w="636" w:type="dxa"/>
            <w:tcBorders>
              <w:bottom w:val="nil"/>
            </w:tcBorders>
          </w:tcPr>
          <w:p w14:paraId="09E332F6" w14:textId="77777777" w:rsidR="0026497A" w:rsidRDefault="0026497A"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C26C987"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70E28CB"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082AE63C" w14:textId="77777777" w:rsidTr="00ED1259">
        <w:trPr>
          <w:jc w:val="center"/>
        </w:trPr>
        <w:tc>
          <w:tcPr>
            <w:tcW w:w="473" w:type="dxa"/>
            <w:tcBorders>
              <w:bottom w:val="nil"/>
            </w:tcBorders>
          </w:tcPr>
          <w:p w14:paraId="5B62C94D" w14:textId="77777777" w:rsidR="0026497A" w:rsidRDefault="0026497A"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77D17925" w14:textId="77777777" w:rsidR="0026497A" w:rsidRDefault="0026497A" w:rsidP="00ED1259">
            <w:pPr>
              <w:pStyle w:val="a3"/>
              <w:ind w:firstLineChars="0" w:firstLine="0"/>
              <w:jc w:val="center"/>
              <w:rPr>
                <w:sz w:val="18"/>
                <w:szCs w:val="18"/>
              </w:rPr>
            </w:pPr>
          </w:p>
        </w:tc>
        <w:tc>
          <w:tcPr>
            <w:tcW w:w="903" w:type="dxa"/>
            <w:tcBorders>
              <w:bottom w:val="nil"/>
            </w:tcBorders>
          </w:tcPr>
          <w:p w14:paraId="3A21690B" w14:textId="77777777" w:rsidR="0026497A" w:rsidRDefault="0026497A" w:rsidP="00ED1259">
            <w:pPr>
              <w:pStyle w:val="a3"/>
              <w:ind w:firstLineChars="0" w:firstLine="0"/>
              <w:jc w:val="center"/>
              <w:rPr>
                <w:sz w:val="18"/>
                <w:szCs w:val="18"/>
              </w:rPr>
            </w:pPr>
          </w:p>
        </w:tc>
        <w:tc>
          <w:tcPr>
            <w:tcW w:w="903" w:type="dxa"/>
            <w:tcBorders>
              <w:bottom w:val="nil"/>
            </w:tcBorders>
          </w:tcPr>
          <w:p w14:paraId="2EC7945A" w14:textId="77777777" w:rsidR="0026497A" w:rsidRDefault="0026497A" w:rsidP="00ED1259">
            <w:pPr>
              <w:pStyle w:val="a3"/>
              <w:ind w:firstLineChars="0" w:firstLine="0"/>
              <w:jc w:val="center"/>
              <w:rPr>
                <w:sz w:val="18"/>
                <w:szCs w:val="18"/>
              </w:rPr>
            </w:pPr>
          </w:p>
        </w:tc>
        <w:tc>
          <w:tcPr>
            <w:tcW w:w="636" w:type="dxa"/>
            <w:tcBorders>
              <w:bottom w:val="nil"/>
            </w:tcBorders>
          </w:tcPr>
          <w:p w14:paraId="399313DE" w14:textId="77777777" w:rsidR="0026497A" w:rsidRDefault="0026497A" w:rsidP="00ED1259">
            <w:pPr>
              <w:jc w:val="center"/>
            </w:pPr>
            <w:r w:rsidRPr="008F7496">
              <w:rPr>
                <w:rFonts w:hint="eastAsia"/>
                <w:sz w:val="18"/>
                <w:szCs w:val="18"/>
              </w:rPr>
              <w:t>减</w:t>
            </w:r>
          </w:p>
        </w:tc>
        <w:tc>
          <w:tcPr>
            <w:tcW w:w="1266" w:type="dxa"/>
            <w:tcBorders>
              <w:bottom w:val="nil"/>
            </w:tcBorders>
          </w:tcPr>
          <w:p w14:paraId="5A6DF6F3"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7A7B72C"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r>
      <w:tr w:rsidR="0026497A" w14:paraId="13AE01D3" w14:textId="77777777" w:rsidTr="00ED1259">
        <w:trPr>
          <w:jc w:val="center"/>
        </w:trPr>
        <w:tc>
          <w:tcPr>
            <w:tcW w:w="473" w:type="dxa"/>
            <w:tcBorders>
              <w:top w:val="nil"/>
              <w:bottom w:val="single" w:sz="12" w:space="0" w:color="008000"/>
            </w:tcBorders>
          </w:tcPr>
          <w:p w14:paraId="70CF37B4" w14:textId="77777777" w:rsidR="0026497A" w:rsidRDefault="0026497A"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5898DF2A" w14:textId="77777777" w:rsidR="0026497A" w:rsidRDefault="0026497A" w:rsidP="00ED1259">
            <w:pPr>
              <w:pStyle w:val="a3"/>
              <w:ind w:firstLineChars="0" w:firstLine="0"/>
              <w:jc w:val="center"/>
              <w:rPr>
                <w:sz w:val="18"/>
                <w:szCs w:val="18"/>
              </w:rPr>
            </w:pPr>
          </w:p>
        </w:tc>
        <w:tc>
          <w:tcPr>
            <w:tcW w:w="903" w:type="dxa"/>
            <w:tcBorders>
              <w:top w:val="nil"/>
              <w:bottom w:val="single" w:sz="12" w:space="0" w:color="008000"/>
            </w:tcBorders>
          </w:tcPr>
          <w:p w14:paraId="7BB621F3" w14:textId="77777777" w:rsidR="0026497A" w:rsidRDefault="0026497A" w:rsidP="00ED1259">
            <w:pPr>
              <w:pStyle w:val="a3"/>
              <w:ind w:firstLineChars="0" w:firstLine="0"/>
              <w:jc w:val="center"/>
              <w:rPr>
                <w:sz w:val="18"/>
                <w:szCs w:val="18"/>
              </w:rPr>
            </w:pPr>
          </w:p>
        </w:tc>
        <w:tc>
          <w:tcPr>
            <w:tcW w:w="903" w:type="dxa"/>
            <w:tcBorders>
              <w:top w:val="nil"/>
              <w:bottom w:val="single" w:sz="12" w:space="0" w:color="008000"/>
            </w:tcBorders>
          </w:tcPr>
          <w:p w14:paraId="1541635D" w14:textId="77777777" w:rsidR="0026497A" w:rsidRDefault="0026497A" w:rsidP="00ED1259">
            <w:pPr>
              <w:pStyle w:val="a3"/>
              <w:ind w:firstLineChars="0" w:firstLine="0"/>
              <w:jc w:val="center"/>
              <w:rPr>
                <w:sz w:val="18"/>
                <w:szCs w:val="18"/>
              </w:rPr>
            </w:pPr>
          </w:p>
        </w:tc>
        <w:tc>
          <w:tcPr>
            <w:tcW w:w="636" w:type="dxa"/>
            <w:tcBorders>
              <w:top w:val="nil"/>
              <w:bottom w:val="single" w:sz="12" w:space="0" w:color="008000"/>
            </w:tcBorders>
          </w:tcPr>
          <w:p w14:paraId="088D9279" w14:textId="77777777" w:rsidR="0026497A" w:rsidRDefault="0026497A" w:rsidP="00ED1259">
            <w:pPr>
              <w:jc w:val="center"/>
            </w:pPr>
            <w:r w:rsidRPr="008F7496">
              <w:rPr>
                <w:rFonts w:hint="eastAsia"/>
                <w:sz w:val="18"/>
                <w:szCs w:val="18"/>
              </w:rPr>
              <w:t>减</w:t>
            </w:r>
          </w:p>
        </w:tc>
        <w:tc>
          <w:tcPr>
            <w:tcW w:w="1266" w:type="dxa"/>
            <w:tcBorders>
              <w:top w:val="nil"/>
              <w:bottom w:val="single" w:sz="12" w:space="0" w:color="008000"/>
            </w:tcBorders>
          </w:tcPr>
          <w:p w14:paraId="3A38DB76" w14:textId="77777777" w:rsidR="0026497A" w:rsidRDefault="0026497A"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32481DDA" w14:textId="77777777" w:rsidR="0026497A" w:rsidRDefault="0026497A" w:rsidP="00ED1259">
            <w:pPr>
              <w:pStyle w:val="a3"/>
              <w:keepNext/>
              <w:ind w:firstLineChars="0" w:firstLine="0"/>
              <w:jc w:val="center"/>
              <w:rPr>
                <w:sz w:val="18"/>
                <w:szCs w:val="18"/>
              </w:rPr>
            </w:pPr>
            <w:r>
              <w:rPr>
                <w:rFonts w:ascii="宋体" w:hAnsi="宋体" w:hint="eastAsia"/>
                <w:sz w:val="18"/>
                <w:szCs w:val="18"/>
              </w:rPr>
              <w:t>●</w:t>
            </w:r>
          </w:p>
        </w:tc>
      </w:tr>
    </w:tbl>
    <w:p w14:paraId="1588B606" w14:textId="46D45012" w:rsidR="00D61E74" w:rsidRPr="00207D8A" w:rsidRDefault="00D61E74" w:rsidP="00D61E74">
      <w:pPr>
        <w:pStyle w:val="10"/>
        <w:numPr>
          <w:ilvl w:val="0"/>
          <w:numId w:val="10"/>
        </w:numPr>
      </w:pPr>
      <w:bookmarkStart w:id="37" w:name="_Toc499846030"/>
      <w:bookmarkStart w:id="38" w:name="_Toc134007939"/>
      <w:bookmarkStart w:id="39" w:name="_Toc135227344"/>
      <w:bookmarkStart w:id="40" w:name="_Toc135227423"/>
      <w:bookmarkStart w:id="41" w:name="_Toc135227590"/>
      <w:bookmarkStart w:id="42" w:name="_Toc135229748"/>
      <w:bookmarkStart w:id="43" w:name="_Toc266358996"/>
      <w:r>
        <w:rPr>
          <w:rFonts w:hint="eastAsia"/>
        </w:rPr>
        <w:lastRenderedPageBreak/>
        <w:t>运算器实验</w:t>
      </w:r>
      <w:r w:rsidRPr="00207D8A">
        <w:commentReference w:id="44"/>
      </w:r>
      <w:bookmarkEnd w:id="37"/>
      <w:r w:rsidR="008F0EAC">
        <w:rPr>
          <w:rFonts w:hint="eastAsia"/>
        </w:rPr>
        <w:t>（不写的章节删掉）</w:t>
      </w:r>
    </w:p>
    <w:p w14:paraId="38BBCAC3" w14:textId="77777777" w:rsidR="00D61E74" w:rsidRDefault="00D61E74" w:rsidP="00D61E74">
      <w:pPr>
        <w:ind w:firstLineChars="150" w:firstLine="361"/>
        <w:rPr>
          <w:b/>
          <w:color w:val="FF0000"/>
          <w:szCs w:val="21"/>
        </w:rPr>
      </w:pPr>
      <w:r>
        <w:rPr>
          <w:rFonts w:hint="eastAsia"/>
          <w:b/>
          <w:color w:val="FF0000"/>
          <w:szCs w:val="21"/>
        </w:rPr>
        <w:t>请仔细阅读所有的批注，阅读理解后删除批注</w:t>
      </w:r>
    </w:p>
    <w:p w14:paraId="175E78BA" w14:textId="77777777" w:rsidR="00D61E74" w:rsidRDefault="00D61E74" w:rsidP="00D61E74">
      <w:pPr>
        <w:ind w:firstLineChars="150" w:firstLine="361"/>
        <w:rPr>
          <w:b/>
          <w:color w:val="FF0000"/>
          <w:szCs w:val="21"/>
        </w:rPr>
      </w:pPr>
      <w:r>
        <w:rPr>
          <w:rFonts w:hint="eastAsia"/>
          <w:b/>
          <w:color w:val="FF0000"/>
          <w:szCs w:val="21"/>
        </w:rPr>
        <w:t>模板各个标题下面的内容仅是举例，作者应依照自己思想重写该部分内容</w:t>
      </w:r>
    </w:p>
    <w:p w14:paraId="1E4A41E7" w14:textId="77777777" w:rsidR="00D61E74" w:rsidRDefault="00D61E74" w:rsidP="00D61E74">
      <w:pPr>
        <w:pStyle w:val="2"/>
      </w:pPr>
      <w:bookmarkStart w:id="45" w:name="_Toc499846031"/>
      <w:r>
        <w:rPr>
          <w:rFonts w:hint="eastAsia"/>
        </w:rPr>
        <w:t>设计要求</w:t>
      </w:r>
      <w:r>
        <w:rPr>
          <w:rStyle w:val="a8"/>
          <w:rFonts w:ascii="Times New Roman" w:eastAsia="宋体" w:hAnsi="Times New Roman"/>
        </w:rPr>
        <w:commentReference w:id="46"/>
      </w:r>
      <w:bookmarkEnd w:id="45"/>
    </w:p>
    <w:p w14:paraId="21CEF597" w14:textId="77777777" w:rsidR="00D61E74" w:rsidRDefault="00D61E74" w:rsidP="00D61E74">
      <w:pPr>
        <w:pStyle w:val="a3"/>
        <w:ind w:firstLineChars="0"/>
      </w:pPr>
      <w:r w:rsidRPr="00BF4533">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1BB05DF3" w14:textId="77777777" w:rsidR="00D61E74" w:rsidRPr="00AE5151" w:rsidRDefault="00D61E74" w:rsidP="00D61E74">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w:t>
      </w:r>
      <w:r>
        <w:fldChar w:fldCharType="end"/>
      </w:r>
      <w:r>
        <w:t xml:space="preserve"> </w:t>
      </w:r>
      <w:r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D61E74" w:rsidRPr="00DE14F5" w14:paraId="18FB6F17" w14:textId="77777777" w:rsidTr="00D337FA">
        <w:trPr>
          <w:jc w:val="center"/>
        </w:trPr>
        <w:tc>
          <w:tcPr>
            <w:tcW w:w="1341" w:type="dxa"/>
            <w:tcBorders>
              <w:top w:val="single" w:sz="12" w:space="0" w:color="008000"/>
              <w:bottom w:val="single" w:sz="8" w:space="0" w:color="008000"/>
            </w:tcBorders>
          </w:tcPr>
          <w:p w14:paraId="581100AD" w14:textId="77777777" w:rsidR="00D61E74" w:rsidRDefault="00D61E74" w:rsidP="00D337FA">
            <w:pPr>
              <w:pStyle w:val="aff8"/>
              <w:ind w:firstLineChars="0" w:firstLine="0"/>
              <w:jc w:val="center"/>
            </w:pPr>
            <w:r>
              <w:t>引脚</w:t>
            </w:r>
          </w:p>
        </w:tc>
        <w:tc>
          <w:tcPr>
            <w:tcW w:w="1417" w:type="dxa"/>
            <w:tcBorders>
              <w:top w:val="single" w:sz="12" w:space="0" w:color="008000"/>
              <w:bottom w:val="single" w:sz="8" w:space="0" w:color="008000"/>
            </w:tcBorders>
          </w:tcPr>
          <w:p w14:paraId="1F53DF0A" w14:textId="77777777" w:rsidR="00D61E74" w:rsidRDefault="00D61E74" w:rsidP="00D337FA">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6FA05593" w14:textId="77777777" w:rsidR="00D61E74" w:rsidRDefault="00D61E74" w:rsidP="00D337FA">
            <w:pPr>
              <w:pStyle w:val="aff8"/>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74FFEB86" w14:textId="77777777" w:rsidR="00D61E74" w:rsidRDefault="00D61E74" w:rsidP="00D337FA">
            <w:pPr>
              <w:pStyle w:val="aff8"/>
              <w:ind w:firstLineChars="0" w:firstLine="0"/>
            </w:pPr>
            <w:r>
              <w:rPr>
                <w:rFonts w:hint="eastAsia"/>
              </w:rPr>
              <w:t>功能</w:t>
            </w:r>
            <w:r>
              <w:t>描述</w:t>
            </w:r>
          </w:p>
        </w:tc>
      </w:tr>
      <w:tr w:rsidR="00D61E74" w:rsidRPr="00DE14F5" w14:paraId="3BA41EE0" w14:textId="77777777" w:rsidTr="00D337FA">
        <w:trPr>
          <w:jc w:val="center"/>
        </w:trPr>
        <w:tc>
          <w:tcPr>
            <w:tcW w:w="1341" w:type="dxa"/>
            <w:tcBorders>
              <w:top w:val="single" w:sz="8" w:space="0" w:color="008000"/>
              <w:bottom w:val="single" w:sz="8" w:space="0" w:color="008000"/>
            </w:tcBorders>
          </w:tcPr>
          <w:p w14:paraId="00E17F21" w14:textId="77777777" w:rsidR="00D61E74" w:rsidRDefault="00D61E74" w:rsidP="00D337FA">
            <w:pPr>
              <w:pStyle w:val="aff8"/>
              <w:ind w:firstLineChars="0" w:firstLine="0"/>
              <w:jc w:val="center"/>
            </w:pPr>
            <w:r>
              <w:t>X</w:t>
            </w:r>
          </w:p>
        </w:tc>
        <w:tc>
          <w:tcPr>
            <w:tcW w:w="1417" w:type="dxa"/>
            <w:tcBorders>
              <w:top w:val="single" w:sz="8" w:space="0" w:color="008000"/>
              <w:bottom w:val="single" w:sz="8" w:space="0" w:color="008000"/>
            </w:tcBorders>
          </w:tcPr>
          <w:p w14:paraId="65D6CA2F" w14:textId="77777777" w:rsidR="00D61E74" w:rsidRDefault="00D61E74" w:rsidP="00D337FA">
            <w:pPr>
              <w:pStyle w:val="aff8"/>
              <w:ind w:firstLineChars="0" w:firstLine="0"/>
              <w:jc w:val="center"/>
            </w:pPr>
            <w:r>
              <w:t>输入</w:t>
            </w:r>
          </w:p>
        </w:tc>
        <w:tc>
          <w:tcPr>
            <w:tcW w:w="851" w:type="dxa"/>
            <w:tcBorders>
              <w:top w:val="single" w:sz="8" w:space="0" w:color="008000"/>
              <w:bottom w:val="single" w:sz="8" w:space="0" w:color="008000"/>
            </w:tcBorders>
          </w:tcPr>
          <w:p w14:paraId="7C176BED" w14:textId="77777777" w:rsidR="00D61E74" w:rsidRDefault="00D61E74" w:rsidP="00D337FA">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29945C42" w14:textId="77777777" w:rsidR="00D61E74" w:rsidRDefault="00D61E74" w:rsidP="00D337FA">
            <w:pPr>
              <w:pStyle w:val="aff8"/>
              <w:ind w:firstLineChars="0" w:firstLine="0"/>
            </w:pPr>
            <w:r>
              <w:t>操作数</w:t>
            </w:r>
            <w:r>
              <w:rPr>
                <w:rFonts w:hint="eastAsia"/>
              </w:rPr>
              <w:t>X</w:t>
            </w:r>
          </w:p>
        </w:tc>
      </w:tr>
      <w:tr w:rsidR="00D61E74" w:rsidRPr="00DE14F5" w14:paraId="55C7FF27" w14:textId="77777777" w:rsidTr="00D337FA">
        <w:trPr>
          <w:jc w:val="center"/>
        </w:trPr>
        <w:tc>
          <w:tcPr>
            <w:tcW w:w="1341" w:type="dxa"/>
            <w:tcBorders>
              <w:top w:val="single" w:sz="8" w:space="0" w:color="008000"/>
              <w:bottom w:val="single" w:sz="8" w:space="0" w:color="008000"/>
            </w:tcBorders>
          </w:tcPr>
          <w:p w14:paraId="22415B7B" w14:textId="77777777" w:rsidR="00D61E74" w:rsidRDefault="00D61E74" w:rsidP="00D337FA">
            <w:pPr>
              <w:pStyle w:val="aff8"/>
              <w:ind w:firstLineChars="0" w:firstLine="0"/>
              <w:jc w:val="center"/>
            </w:pPr>
            <w:r>
              <w:t>Y</w:t>
            </w:r>
          </w:p>
        </w:tc>
        <w:tc>
          <w:tcPr>
            <w:tcW w:w="1417" w:type="dxa"/>
            <w:tcBorders>
              <w:top w:val="single" w:sz="8" w:space="0" w:color="008000"/>
              <w:bottom w:val="single" w:sz="8" w:space="0" w:color="008000"/>
            </w:tcBorders>
          </w:tcPr>
          <w:p w14:paraId="405F4AEF" w14:textId="77777777" w:rsidR="00D61E74" w:rsidRDefault="00D61E74" w:rsidP="00D337FA">
            <w:pPr>
              <w:pStyle w:val="aff8"/>
              <w:ind w:firstLineChars="0" w:firstLine="0"/>
              <w:jc w:val="center"/>
            </w:pPr>
            <w:r>
              <w:t>输入</w:t>
            </w:r>
          </w:p>
        </w:tc>
        <w:tc>
          <w:tcPr>
            <w:tcW w:w="851" w:type="dxa"/>
            <w:tcBorders>
              <w:top w:val="single" w:sz="8" w:space="0" w:color="008000"/>
              <w:bottom w:val="single" w:sz="8" w:space="0" w:color="008000"/>
            </w:tcBorders>
          </w:tcPr>
          <w:p w14:paraId="22CA9715" w14:textId="77777777" w:rsidR="00D61E74" w:rsidRDefault="00D61E74" w:rsidP="00D337FA">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5112B574" w14:textId="77777777" w:rsidR="00D61E74" w:rsidRDefault="00D61E74" w:rsidP="00D337FA">
            <w:pPr>
              <w:pStyle w:val="aff8"/>
              <w:ind w:firstLineChars="0" w:firstLine="0"/>
            </w:pPr>
            <w:r>
              <w:t>操作数</w:t>
            </w:r>
            <w:r>
              <w:rPr>
                <w:rFonts w:hint="eastAsia"/>
              </w:rPr>
              <w:t>Y</w:t>
            </w:r>
          </w:p>
        </w:tc>
      </w:tr>
      <w:tr w:rsidR="00D61E74" w:rsidRPr="00DE14F5" w14:paraId="6308C550" w14:textId="77777777" w:rsidTr="00D337FA">
        <w:trPr>
          <w:jc w:val="center"/>
        </w:trPr>
        <w:tc>
          <w:tcPr>
            <w:tcW w:w="1341" w:type="dxa"/>
            <w:tcBorders>
              <w:top w:val="single" w:sz="8" w:space="0" w:color="008000"/>
              <w:bottom w:val="single" w:sz="8" w:space="0" w:color="008000"/>
            </w:tcBorders>
          </w:tcPr>
          <w:p w14:paraId="7494571A" w14:textId="77777777" w:rsidR="00D61E74" w:rsidRDefault="00D61E74" w:rsidP="00D337FA">
            <w:pPr>
              <w:pStyle w:val="aff8"/>
              <w:ind w:firstLineChars="0" w:firstLine="0"/>
              <w:jc w:val="center"/>
            </w:pPr>
            <w:r>
              <w:t>ALU_OP</w:t>
            </w:r>
          </w:p>
        </w:tc>
        <w:tc>
          <w:tcPr>
            <w:tcW w:w="1417" w:type="dxa"/>
            <w:tcBorders>
              <w:top w:val="single" w:sz="8" w:space="0" w:color="008000"/>
              <w:bottom w:val="single" w:sz="8" w:space="0" w:color="008000"/>
            </w:tcBorders>
          </w:tcPr>
          <w:p w14:paraId="79DE7BC6" w14:textId="77777777" w:rsidR="00D61E74" w:rsidRDefault="00D61E74" w:rsidP="00D337FA">
            <w:pPr>
              <w:pStyle w:val="aff8"/>
              <w:ind w:firstLineChars="0" w:firstLine="0"/>
              <w:jc w:val="center"/>
            </w:pPr>
            <w:r>
              <w:t>输入</w:t>
            </w:r>
          </w:p>
        </w:tc>
        <w:tc>
          <w:tcPr>
            <w:tcW w:w="851" w:type="dxa"/>
            <w:tcBorders>
              <w:top w:val="single" w:sz="8" w:space="0" w:color="008000"/>
              <w:bottom w:val="single" w:sz="8" w:space="0" w:color="008000"/>
            </w:tcBorders>
          </w:tcPr>
          <w:p w14:paraId="673F5A88" w14:textId="77777777" w:rsidR="00D61E74" w:rsidRDefault="00D61E74" w:rsidP="00D337FA">
            <w:pPr>
              <w:pStyle w:val="aff8"/>
              <w:ind w:firstLineChars="0" w:firstLine="0"/>
              <w:jc w:val="center"/>
            </w:pPr>
            <w:r>
              <w:rPr>
                <w:rFonts w:hint="eastAsia"/>
              </w:rPr>
              <w:t>4</w:t>
            </w:r>
          </w:p>
        </w:tc>
        <w:tc>
          <w:tcPr>
            <w:tcW w:w="3946" w:type="dxa"/>
            <w:tcBorders>
              <w:top w:val="single" w:sz="8" w:space="0" w:color="008000"/>
              <w:bottom w:val="single" w:sz="8" w:space="0" w:color="008000"/>
            </w:tcBorders>
          </w:tcPr>
          <w:p w14:paraId="0480FA23" w14:textId="77777777" w:rsidR="00D61E74" w:rsidRDefault="00D61E74" w:rsidP="00D337FA">
            <w:pPr>
              <w:pStyle w:val="aff8"/>
              <w:ind w:firstLineChars="0" w:firstLine="0"/>
            </w:pPr>
            <w:r>
              <w:t>运算器功能码，具体功能见下表</w:t>
            </w:r>
          </w:p>
        </w:tc>
      </w:tr>
      <w:tr w:rsidR="00D61E74" w:rsidRPr="00DE14F5" w14:paraId="04D97DF8" w14:textId="77777777" w:rsidTr="00D337FA">
        <w:trPr>
          <w:jc w:val="center"/>
        </w:trPr>
        <w:tc>
          <w:tcPr>
            <w:tcW w:w="1341" w:type="dxa"/>
            <w:tcBorders>
              <w:top w:val="single" w:sz="8" w:space="0" w:color="008000"/>
              <w:bottom w:val="single" w:sz="8" w:space="0" w:color="008000"/>
            </w:tcBorders>
          </w:tcPr>
          <w:p w14:paraId="62867B88" w14:textId="77777777" w:rsidR="00D61E74" w:rsidRDefault="00D61E74" w:rsidP="00D337FA">
            <w:pPr>
              <w:pStyle w:val="aff8"/>
              <w:ind w:firstLineChars="0" w:firstLine="0"/>
              <w:jc w:val="center"/>
            </w:pPr>
            <w:r>
              <w:t>Result</w:t>
            </w:r>
          </w:p>
        </w:tc>
        <w:tc>
          <w:tcPr>
            <w:tcW w:w="1417" w:type="dxa"/>
            <w:tcBorders>
              <w:top w:val="single" w:sz="8" w:space="0" w:color="008000"/>
              <w:bottom w:val="single" w:sz="8" w:space="0" w:color="008000"/>
            </w:tcBorders>
          </w:tcPr>
          <w:p w14:paraId="5C3DF8B4" w14:textId="77777777" w:rsidR="00D61E74" w:rsidRDefault="00D61E74" w:rsidP="00D337FA">
            <w:pPr>
              <w:pStyle w:val="aff8"/>
              <w:ind w:firstLineChars="0" w:firstLine="0"/>
              <w:jc w:val="center"/>
            </w:pPr>
            <w:r>
              <w:t>输出</w:t>
            </w:r>
          </w:p>
        </w:tc>
        <w:tc>
          <w:tcPr>
            <w:tcW w:w="851" w:type="dxa"/>
            <w:tcBorders>
              <w:top w:val="single" w:sz="8" w:space="0" w:color="008000"/>
              <w:bottom w:val="single" w:sz="8" w:space="0" w:color="008000"/>
            </w:tcBorders>
          </w:tcPr>
          <w:p w14:paraId="507B0B99" w14:textId="77777777" w:rsidR="00D61E74" w:rsidRDefault="00D61E74" w:rsidP="00D337FA">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1B78D03D" w14:textId="77777777" w:rsidR="00D61E74" w:rsidRDefault="00D61E74" w:rsidP="00D337FA">
            <w:pPr>
              <w:pStyle w:val="aff8"/>
              <w:ind w:firstLineChars="0" w:firstLine="0"/>
            </w:pPr>
            <w:r>
              <w:t>ALU</w:t>
            </w:r>
            <w:r>
              <w:t>运算结果</w:t>
            </w:r>
          </w:p>
        </w:tc>
      </w:tr>
      <w:tr w:rsidR="00D61E74" w:rsidRPr="00DE14F5" w14:paraId="1D907D07" w14:textId="77777777" w:rsidTr="00D337FA">
        <w:trPr>
          <w:jc w:val="center"/>
        </w:trPr>
        <w:tc>
          <w:tcPr>
            <w:tcW w:w="1341" w:type="dxa"/>
            <w:tcBorders>
              <w:top w:val="single" w:sz="8" w:space="0" w:color="008000"/>
              <w:bottom w:val="single" w:sz="8" w:space="0" w:color="008000"/>
            </w:tcBorders>
          </w:tcPr>
          <w:p w14:paraId="26C24359" w14:textId="77777777" w:rsidR="00D61E74" w:rsidRDefault="00D61E74" w:rsidP="00D337FA">
            <w:pPr>
              <w:pStyle w:val="aff8"/>
              <w:ind w:firstLineChars="0" w:firstLine="0"/>
              <w:jc w:val="center"/>
            </w:pPr>
            <w:r>
              <w:t>Result2</w:t>
            </w:r>
          </w:p>
        </w:tc>
        <w:tc>
          <w:tcPr>
            <w:tcW w:w="1417" w:type="dxa"/>
            <w:tcBorders>
              <w:top w:val="single" w:sz="8" w:space="0" w:color="008000"/>
              <w:bottom w:val="single" w:sz="8" w:space="0" w:color="008000"/>
            </w:tcBorders>
          </w:tcPr>
          <w:p w14:paraId="059E8647" w14:textId="77777777" w:rsidR="00D61E74" w:rsidRDefault="00D61E74" w:rsidP="00D337FA">
            <w:pPr>
              <w:pStyle w:val="aff8"/>
              <w:ind w:firstLineChars="0" w:firstLine="0"/>
              <w:jc w:val="center"/>
            </w:pPr>
            <w:r>
              <w:t>输出</w:t>
            </w:r>
          </w:p>
        </w:tc>
        <w:tc>
          <w:tcPr>
            <w:tcW w:w="851" w:type="dxa"/>
            <w:tcBorders>
              <w:top w:val="single" w:sz="8" w:space="0" w:color="008000"/>
              <w:bottom w:val="single" w:sz="8" w:space="0" w:color="008000"/>
            </w:tcBorders>
          </w:tcPr>
          <w:p w14:paraId="2D91F636" w14:textId="77777777" w:rsidR="00D61E74" w:rsidRDefault="00D61E74" w:rsidP="00D337FA">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539F33BB" w14:textId="77777777" w:rsidR="00D61E74" w:rsidRDefault="00D61E74" w:rsidP="00D337FA">
            <w:pPr>
              <w:pStyle w:val="aff8"/>
              <w:ind w:firstLineChars="0" w:firstLine="0"/>
            </w:pPr>
            <w:r>
              <w:t>ALU</w:t>
            </w:r>
            <w:r>
              <w:t>结果第二部分，用于乘法指令结果高位或除法指令的余数位，其他操作为零</w:t>
            </w:r>
          </w:p>
        </w:tc>
      </w:tr>
      <w:tr w:rsidR="00D61E74" w:rsidRPr="00DE14F5" w14:paraId="66BC2185" w14:textId="77777777" w:rsidTr="00D337FA">
        <w:trPr>
          <w:jc w:val="center"/>
        </w:trPr>
        <w:tc>
          <w:tcPr>
            <w:tcW w:w="1341" w:type="dxa"/>
            <w:tcBorders>
              <w:top w:val="single" w:sz="8" w:space="0" w:color="008000"/>
              <w:bottom w:val="single" w:sz="8" w:space="0" w:color="008000"/>
            </w:tcBorders>
          </w:tcPr>
          <w:p w14:paraId="4B194531" w14:textId="77777777" w:rsidR="00D61E74" w:rsidRDefault="00D61E74" w:rsidP="00D337FA">
            <w:pPr>
              <w:pStyle w:val="aff8"/>
              <w:ind w:firstLineChars="0" w:firstLine="0"/>
              <w:jc w:val="center"/>
            </w:pPr>
            <w:r>
              <w:rPr>
                <w:rFonts w:hint="eastAsia"/>
              </w:rPr>
              <w:t>OF</w:t>
            </w:r>
          </w:p>
        </w:tc>
        <w:tc>
          <w:tcPr>
            <w:tcW w:w="1417" w:type="dxa"/>
            <w:tcBorders>
              <w:top w:val="single" w:sz="8" w:space="0" w:color="008000"/>
              <w:bottom w:val="single" w:sz="8" w:space="0" w:color="008000"/>
            </w:tcBorders>
          </w:tcPr>
          <w:p w14:paraId="238045DD" w14:textId="77777777" w:rsidR="00D61E74" w:rsidRDefault="00D61E74" w:rsidP="00D337FA">
            <w:pPr>
              <w:pStyle w:val="aff8"/>
              <w:ind w:firstLineChars="0" w:firstLine="0"/>
              <w:jc w:val="center"/>
            </w:pPr>
            <w:r>
              <w:t>输出</w:t>
            </w:r>
          </w:p>
        </w:tc>
        <w:tc>
          <w:tcPr>
            <w:tcW w:w="851" w:type="dxa"/>
            <w:tcBorders>
              <w:top w:val="single" w:sz="8" w:space="0" w:color="008000"/>
              <w:bottom w:val="single" w:sz="8" w:space="0" w:color="008000"/>
            </w:tcBorders>
          </w:tcPr>
          <w:p w14:paraId="0B04F9B1" w14:textId="77777777" w:rsidR="00D61E74" w:rsidRDefault="00D61E74" w:rsidP="00D337FA">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58EBBCF0" w14:textId="77777777" w:rsidR="00D61E74" w:rsidRDefault="00D61E74" w:rsidP="00D337FA">
            <w:pPr>
              <w:pStyle w:val="aff8"/>
              <w:ind w:firstLineChars="0" w:firstLine="0"/>
            </w:pPr>
            <w:r>
              <w:t>有符号加减溢出标记，其他操作为零</w:t>
            </w:r>
          </w:p>
        </w:tc>
      </w:tr>
      <w:tr w:rsidR="00D61E74" w:rsidRPr="00DE14F5" w14:paraId="188DA6E0" w14:textId="77777777" w:rsidTr="00D337FA">
        <w:trPr>
          <w:jc w:val="center"/>
        </w:trPr>
        <w:tc>
          <w:tcPr>
            <w:tcW w:w="1341" w:type="dxa"/>
            <w:tcBorders>
              <w:top w:val="single" w:sz="8" w:space="0" w:color="008000"/>
              <w:bottom w:val="nil"/>
            </w:tcBorders>
          </w:tcPr>
          <w:p w14:paraId="5A5EDF74" w14:textId="77777777" w:rsidR="00D61E74" w:rsidRDefault="00D61E74" w:rsidP="00D337FA">
            <w:pPr>
              <w:pStyle w:val="aff8"/>
              <w:ind w:firstLineChars="0" w:firstLine="0"/>
              <w:jc w:val="center"/>
            </w:pPr>
            <w:r>
              <w:rPr>
                <w:rFonts w:hint="eastAsia"/>
              </w:rPr>
              <w:t>CF</w:t>
            </w:r>
          </w:p>
        </w:tc>
        <w:tc>
          <w:tcPr>
            <w:tcW w:w="1417" w:type="dxa"/>
            <w:tcBorders>
              <w:top w:val="single" w:sz="8" w:space="0" w:color="008000"/>
              <w:bottom w:val="nil"/>
            </w:tcBorders>
          </w:tcPr>
          <w:p w14:paraId="04AF53D0" w14:textId="77777777" w:rsidR="00D61E74" w:rsidRDefault="00D61E74" w:rsidP="00D337FA">
            <w:pPr>
              <w:pStyle w:val="aff8"/>
              <w:ind w:firstLineChars="0" w:firstLine="0"/>
              <w:jc w:val="center"/>
            </w:pPr>
            <w:r>
              <w:t>输出</w:t>
            </w:r>
          </w:p>
        </w:tc>
        <w:tc>
          <w:tcPr>
            <w:tcW w:w="851" w:type="dxa"/>
            <w:tcBorders>
              <w:top w:val="single" w:sz="8" w:space="0" w:color="008000"/>
              <w:bottom w:val="nil"/>
            </w:tcBorders>
          </w:tcPr>
          <w:p w14:paraId="552F10E7" w14:textId="77777777" w:rsidR="00D61E74" w:rsidRDefault="00D61E74" w:rsidP="00D337FA">
            <w:pPr>
              <w:pStyle w:val="aff8"/>
              <w:ind w:firstLineChars="0" w:firstLine="0"/>
              <w:jc w:val="center"/>
            </w:pPr>
            <w:r>
              <w:rPr>
                <w:rFonts w:hint="eastAsia"/>
              </w:rPr>
              <w:t>1</w:t>
            </w:r>
          </w:p>
        </w:tc>
        <w:tc>
          <w:tcPr>
            <w:tcW w:w="3946" w:type="dxa"/>
            <w:tcBorders>
              <w:top w:val="single" w:sz="8" w:space="0" w:color="008000"/>
              <w:bottom w:val="nil"/>
            </w:tcBorders>
          </w:tcPr>
          <w:p w14:paraId="09A84C8E" w14:textId="77777777" w:rsidR="00D61E74" w:rsidRDefault="00D61E74" w:rsidP="00D337FA">
            <w:pPr>
              <w:pStyle w:val="aff8"/>
              <w:ind w:firstLineChars="0" w:firstLine="0"/>
            </w:pPr>
            <w:r>
              <w:t>无符号加减溢出标记，其他操作为零</w:t>
            </w:r>
          </w:p>
        </w:tc>
      </w:tr>
      <w:tr w:rsidR="00D61E74" w:rsidRPr="00DE14F5" w14:paraId="7C89B413" w14:textId="77777777" w:rsidTr="00D337FA">
        <w:trPr>
          <w:jc w:val="center"/>
        </w:trPr>
        <w:tc>
          <w:tcPr>
            <w:tcW w:w="1341" w:type="dxa"/>
            <w:tcBorders>
              <w:top w:val="nil"/>
              <w:bottom w:val="single" w:sz="12" w:space="0" w:color="008000"/>
            </w:tcBorders>
          </w:tcPr>
          <w:p w14:paraId="0D479733" w14:textId="77777777" w:rsidR="00D61E74" w:rsidRDefault="00D61E74" w:rsidP="00D337FA">
            <w:pPr>
              <w:pStyle w:val="aff8"/>
              <w:ind w:firstLineChars="0" w:firstLine="0"/>
              <w:jc w:val="center"/>
            </w:pPr>
            <w:r>
              <w:rPr>
                <w:rFonts w:hint="eastAsia"/>
              </w:rPr>
              <w:t>E</w:t>
            </w:r>
            <w:r>
              <w:t>qual</w:t>
            </w:r>
          </w:p>
        </w:tc>
        <w:tc>
          <w:tcPr>
            <w:tcW w:w="1417" w:type="dxa"/>
            <w:tcBorders>
              <w:top w:val="nil"/>
              <w:bottom w:val="single" w:sz="12" w:space="0" w:color="008000"/>
            </w:tcBorders>
          </w:tcPr>
          <w:p w14:paraId="0E803F5F" w14:textId="77777777" w:rsidR="00D61E74" w:rsidRDefault="00D61E74" w:rsidP="00D337FA">
            <w:pPr>
              <w:pStyle w:val="aff8"/>
              <w:ind w:firstLineChars="0" w:firstLine="0"/>
              <w:jc w:val="center"/>
            </w:pPr>
            <w:r>
              <w:t>输出</w:t>
            </w:r>
          </w:p>
        </w:tc>
        <w:tc>
          <w:tcPr>
            <w:tcW w:w="851" w:type="dxa"/>
            <w:tcBorders>
              <w:top w:val="nil"/>
              <w:bottom w:val="single" w:sz="12" w:space="0" w:color="008000"/>
            </w:tcBorders>
          </w:tcPr>
          <w:p w14:paraId="690BC9B2" w14:textId="77777777" w:rsidR="00D61E74" w:rsidRDefault="00D61E74" w:rsidP="00D337FA">
            <w:pPr>
              <w:pStyle w:val="aff8"/>
              <w:ind w:firstLineChars="0" w:firstLine="0"/>
              <w:jc w:val="center"/>
            </w:pPr>
            <w:r>
              <w:rPr>
                <w:rFonts w:hint="eastAsia"/>
              </w:rPr>
              <w:t>1</w:t>
            </w:r>
          </w:p>
        </w:tc>
        <w:tc>
          <w:tcPr>
            <w:tcW w:w="3946" w:type="dxa"/>
            <w:tcBorders>
              <w:top w:val="nil"/>
              <w:bottom w:val="single" w:sz="12" w:space="0" w:color="008000"/>
            </w:tcBorders>
          </w:tcPr>
          <w:p w14:paraId="0445959F" w14:textId="77777777" w:rsidR="00D61E74" w:rsidRDefault="00D61E74" w:rsidP="00D337FA">
            <w:pPr>
              <w:pStyle w:val="aff8"/>
              <w:ind w:firstLineChars="0" w:firstLine="0"/>
            </w:pPr>
            <w:r>
              <w:rPr>
                <w:rFonts w:hint="eastAsia"/>
              </w:rPr>
              <w:t>E</w:t>
            </w:r>
            <w:r>
              <w:t>qual=(x==y</w:t>
            </w:r>
            <w:proofErr w:type="gramStart"/>
            <w:r>
              <w:t>)?1:0</w:t>
            </w:r>
            <w:proofErr w:type="gramEnd"/>
            <w:r>
              <w:t xml:space="preserve">, </w:t>
            </w:r>
            <w:r>
              <w:t>对所有操作有效</w:t>
            </w:r>
          </w:p>
        </w:tc>
      </w:tr>
    </w:tbl>
    <w:p w14:paraId="49CE2966" w14:textId="77777777" w:rsidR="00D61E74" w:rsidRPr="00AE5151" w:rsidRDefault="00D61E74" w:rsidP="00D61E74">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2</w:t>
      </w:r>
      <w:r>
        <w:fldChar w:fldCharType="end"/>
      </w:r>
      <w:r>
        <w:t xml:space="preserve"> </w:t>
      </w:r>
      <w:r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D61E74" w:rsidRPr="00DE14F5" w14:paraId="45ECCCB2" w14:textId="77777777" w:rsidTr="00D337FA">
        <w:trPr>
          <w:jc w:val="center"/>
        </w:trPr>
        <w:tc>
          <w:tcPr>
            <w:tcW w:w="1034" w:type="dxa"/>
            <w:tcBorders>
              <w:top w:val="single" w:sz="12" w:space="0" w:color="008000"/>
              <w:bottom w:val="single" w:sz="8" w:space="0" w:color="008000"/>
            </w:tcBorders>
          </w:tcPr>
          <w:p w14:paraId="0517087F" w14:textId="77777777" w:rsidR="00D61E74" w:rsidRDefault="00D61E74" w:rsidP="00D337FA">
            <w:pPr>
              <w:pStyle w:val="aff8"/>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5FADACD4" w14:textId="77777777" w:rsidR="00D61E74" w:rsidRDefault="00D61E74" w:rsidP="00D337FA">
            <w:pPr>
              <w:pStyle w:val="aff8"/>
              <w:ind w:firstLineChars="0" w:firstLine="0"/>
              <w:jc w:val="center"/>
            </w:pPr>
            <w:r>
              <w:rPr>
                <w:rFonts w:hint="eastAsia"/>
              </w:rPr>
              <w:t>十进制</w:t>
            </w:r>
          </w:p>
        </w:tc>
        <w:tc>
          <w:tcPr>
            <w:tcW w:w="5387" w:type="dxa"/>
            <w:tcBorders>
              <w:top w:val="single" w:sz="12" w:space="0" w:color="008000"/>
              <w:bottom w:val="single" w:sz="8" w:space="0" w:color="008000"/>
            </w:tcBorders>
          </w:tcPr>
          <w:p w14:paraId="24CC1FCD" w14:textId="77777777" w:rsidR="00D61E74" w:rsidRDefault="00D61E74" w:rsidP="00D337FA">
            <w:pPr>
              <w:pStyle w:val="aff8"/>
            </w:pPr>
            <w:r>
              <w:t>运算</w:t>
            </w:r>
            <w:r>
              <w:rPr>
                <w:rFonts w:hint="eastAsia"/>
              </w:rPr>
              <w:t>功能</w:t>
            </w:r>
          </w:p>
        </w:tc>
      </w:tr>
      <w:tr w:rsidR="00D61E74" w:rsidRPr="00DE14F5" w14:paraId="5840E593" w14:textId="77777777" w:rsidTr="00D337FA">
        <w:trPr>
          <w:jc w:val="center"/>
        </w:trPr>
        <w:tc>
          <w:tcPr>
            <w:tcW w:w="1034" w:type="dxa"/>
            <w:tcBorders>
              <w:top w:val="single" w:sz="8" w:space="0" w:color="008000"/>
              <w:bottom w:val="single" w:sz="8" w:space="0" w:color="008000"/>
            </w:tcBorders>
          </w:tcPr>
          <w:p w14:paraId="28759E9C" w14:textId="77777777" w:rsidR="00D61E74" w:rsidRDefault="00D61E74" w:rsidP="00D337FA">
            <w:pPr>
              <w:pStyle w:val="aff8"/>
              <w:ind w:firstLineChars="0" w:firstLine="0"/>
              <w:jc w:val="center"/>
            </w:pPr>
            <w:r>
              <w:t>0000</w:t>
            </w:r>
          </w:p>
        </w:tc>
        <w:tc>
          <w:tcPr>
            <w:tcW w:w="992" w:type="dxa"/>
            <w:tcBorders>
              <w:top w:val="single" w:sz="8" w:space="0" w:color="008000"/>
              <w:bottom w:val="single" w:sz="8" w:space="0" w:color="008000"/>
            </w:tcBorders>
          </w:tcPr>
          <w:p w14:paraId="43528743" w14:textId="77777777" w:rsidR="00D61E74" w:rsidRPr="00086CCC" w:rsidRDefault="00D61E74" w:rsidP="00D337FA">
            <w:pPr>
              <w:jc w:val="center"/>
            </w:pPr>
            <w:r w:rsidRPr="00086CCC">
              <w:t>0</w:t>
            </w:r>
          </w:p>
        </w:tc>
        <w:tc>
          <w:tcPr>
            <w:tcW w:w="5387" w:type="dxa"/>
            <w:tcBorders>
              <w:top w:val="single" w:sz="8" w:space="0" w:color="008000"/>
              <w:bottom w:val="single" w:sz="8" w:space="0" w:color="008000"/>
            </w:tcBorders>
            <w:vAlign w:val="center"/>
          </w:tcPr>
          <w:p w14:paraId="501BDED8" w14:textId="77777777" w:rsidR="00D61E74" w:rsidRPr="00D66F48" w:rsidRDefault="00D61E74" w:rsidP="00D337FA">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D61E74" w:rsidRPr="00DE14F5" w14:paraId="230D30FD" w14:textId="77777777" w:rsidTr="00D337FA">
        <w:trPr>
          <w:jc w:val="center"/>
        </w:trPr>
        <w:tc>
          <w:tcPr>
            <w:tcW w:w="1034" w:type="dxa"/>
            <w:tcBorders>
              <w:top w:val="single" w:sz="8" w:space="0" w:color="008000"/>
              <w:bottom w:val="single" w:sz="8" w:space="0" w:color="008000"/>
            </w:tcBorders>
          </w:tcPr>
          <w:p w14:paraId="4CB421D3" w14:textId="77777777" w:rsidR="00D61E74" w:rsidRDefault="00D61E74" w:rsidP="00D337FA">
            <w:pPr>
              <w:pStyle w:val="aff8"/>
              <w:ind w:firstLineChars="0" w:firstLine="0"/>
              <w:jc w:val="center"/>
            </w:pPr>
            <w:r>
              <w:t>0001</w:t>
            </w:r>
          </w:p>
        </w:tc>
        <w:tc>
          <w:tcPr>
            <w:tcW w:w="992" w:type="dxa"/>
            <w:tcBorders>
              <w:top w:val="single" w:sz="8" w:space="0" w:color="008000"/>
              <w:bottom w:val="single" w:sz="8" w:space="0" w:color="008000"/>
            </w:tcBorders>
          </w:tcPr>
          <w:p w14:paraId="35828B4C" w14:textId="77777777" w:rsidR="00D61E74" w:rsidRPr="00086CCC" w:rsidRDefault="00D61E74" w:rsidP="00D337FA">
            <w:pPr>
              <w:jc w:val="center"/>
            </w:pPr>
            <w:r w:rsidRPr="00086CCC">
              <w:t>1</w:t>
            </w:r>
          </w:p>
        </w:tc>
        <w:tc>
          <w:tcPr>
            <w:tcW w:w="5387" w:type="dxa"/>
            <w:tcBorders>
              <w:top w:val="single" w:sz="8" w:space="0" w:color="008000"/>
              <w:bottom w:val="single" w:sz="8" w:space="0" w:color="008000"/>
            </w:tcBorders>
            <w:vAlign w:val="center"/>
          </w:tcPr>
          <w:p w14:paraId="6C26AECF" w14:textId="77777777" w:rsidR="00D61E74" w:rsidRPr="00D66F48" w:rsidRDefault="00D61E74" w:rsidP="00D337FA">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Pr>
                <w:sz w:val="21"/>
              </w:rPr>
              <w:t>算术</w:t>
            </w:r>
            <w:r w:rsidRPr="00D66F48">
              <w:rPr>
                <w:sz w:val="21"/>
              </w:rPr>
              <w:t>右移</w:t>
            </w:r>
            <w:r w:rsidRPr="00D66F48">
              <w:rPr>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D61E74" w:rsidRPr="00DE14F5" w14:paraId="40134E7F" w14:textId="77777777" w:rsidTr="00D337FA">
        <w:trPr>
          <w:jc w:val="center"/>
        </w:trPr>
        <w:tc>
          <w:tcPr>
            <w:tcW w:w="1034" w:type="dxa"/>
            <w:tcBorders>
              <w:top w:val="single" w:sz="8" w:space="0" w:color="008000"/>
              <w:bottom w:val="single" w:sz="8" w:space="0" w:color="008000"/>
            </w:tcBorders>
          </w:tcPr>
          <w:p w14:paraId="4C1D2211" w14:textId="77777777" w:rsidR="00D61E74" w:rsidRDefault="00D61E74" w:rsidP="00D337FA">
            <w:pPr>
              <w:pStyle w:val="aff8"/>
              <w:ind w:firstLineChars="0" w:firstLine="0"/>
              <w:jc w:val="center"/>
            </w:pPr>
            <w:r>
              <w:rPr>
                <w:rFonts w:hint="eastAsia"/>
              </w:rPr>
              <w:t>0010</w:t>
            </w:r>
          </w:p>
        </w:tc>
        <w:tc>
          <w:tcPr>
            <w:tcW w:w="992" w:type="dxa"/>
            <w:tcBorders>
              <w:top w:val="single" w:sz="8" w:space="0" w:color="008000"/>
              <w:bottom w:val="single" w:sz="8" w:space="0" w:color="008000"/>
            </w:tcBorders>
          </w:tcPr>
          <w:p w14:paraId="14B0BCF2" w14:textId="77777777" w:rsidR="00D61E74" w:rsidRPr="00086CCC" w:rsidRDefault="00D61E74" w:rsidP="00D337FA">
            <w:pPr>
              <w:jc w:val="center"/>
            </w:pPr>
            <w:r w:rsidRPr="00086CCC">
              <w:t>2</w:t>
            </w:r>
          </w:p>
        </w:tc>
        <w:tc>
          <w:tcPr>
            <w:tcW w:w="5387" w:type="dxa"/>
            <w:tcBorders>
              <w:top w:val="single" w:sz="8" w:space="0" w:color="008000"/>
              <w:bottom w:val="single" w:sz="8" w:space="0" w:color="008000"/>
            </w:tcBorders>
            <w:vAlign w:val="center"/>
          </w:tcPr>
          <w:p w14:paraId="5B4D506D" w14:textId="77777777" w:rsidR="00D61E74" w:rsidRPr="00D66F48" w:rsidRDefault="00D61E74" w:rsidP="00D337FA">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Pr>
                <w:sz w:val="21"/>
              </w:rPr>
              <w:t>逻辑</w:t>
            </w:r>
            <w:r w:rsidRPr="00D66F48">
              <w:rPr>
                <w:sz w:val="21"/>
              </w:rPr>
              <w:t>右移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D61E74" w:rsidRPr="00DE14F5" w14:paraId="08DA4262" w14:textId="77777777" w:rsidTr="00D337FA">
        <w:trPr>
          <w:jc w:val="center"/>
        </w:trPr>
        <w:tc>
          <w:tcPr>
            <w:tcW w:w="1034" w:type="dxa"/>
            <w:tcBorders>
              <w:top w:val="single" w:sz="8" w:space="0" w:color="008000"/>
              <w:bottom w:val="single" w:sz="8" w:space="0" w:color="008000"/>
            </w:tcBorders>
          </w:tcPr>
          <w:p w14:paraId="3FB7435D" w14:textId="77777777" w:rsidR="00D61E74" w:rsidRDefault="00D61E74" w:rsidP="00D337FA">
            <w:pPr>
              <w:pStyle w:val="aff8"/>
              <w:ind w:firstLineChars="0" w:firstLine="0"/>
              <w:jc w:val="center"/>
            </w:pPr>
            <w:r>
              <w:rPr>
                <w:rFonts w:hint="eastAsia"/>
              </w:rPr>
              <w:lastRenderedPageBreak/>
              <w:t>0011</w:t>
            </w:r>
          </w:p>
        </w:tc>
        <w:tc>
          <w:tcPr>
            <w:tcW w:w="992" w:type="dxa"/>
            <w:tcBorders>
              <w:top w:val="single" w:sz="8" w:space="0" w:color="008000"/>
              <w:bottom w:val="single" w:sz="8" w:space="0" w:color="008000"/>
            </w:tcBorders>
          </w:tcPr>
          <w:p w14:paraId="74A02FD5" w14:textId="77777777" w:rsidR="00D61E74" w:rsidRPr="00086CCC" w:rsidRDefault="00D61E74" w:rsidP="00D337FA">
            <w:pPr>
              <w:jc w:val="center"/>
            </w:pPr>
            <w:r w:rsidRPr="00086CCC">
              <w:t>3</w:t>
            </w:r>
          </w:p>
        </w:tc>
        <w:tc>
          <w:tcPr>
            <w:tcW w:w="5387" w:type="dxa"/>
            <w:tcBorders>
              <w:top w:val="single" w:sz="8" w:space="0" w:color="008000"/>
              <w:bottom w:val="single" w:sz="8" w:space="0" w:color="008000"/>
            </w:tcBorders>
            <w:vAlign w:val="center"/>
          </w:tcPr>
          <w:p w14:paraId="4057F18B" w14:textId="77777777" w:rsidR="00D61E74" w:rsidRPr="00D66F48" w:rsidRDefault="00D61E74" w:rsidP="00D337FA">
            <w:pPr>
              <w:pStyle w:val="aff8"/>
              <w:ind w:firstLineChars="0" w:firstLine="0"/>
              <w:jc w:val="left"/>
            </w:pPr>
            <w:r w:rsidRPr="00D66F48">
              <w:t xml:space="preserve">Result = (X * Y)[31:0];  Result2 = (X * Y)[63:32] </w:t>
            </w:r>
            <w:r w:rsidRPr="00D66F48">
              <w:t>有符号</w:t>
            </w:r>
          </w:p>
        </w:tc>
      </w:tr>
      <w:tr w:rsidR="00D61E74" w:rsidRPr="00DE14F5" w14:paraId="3D2D6E98" w14:textId="77777777" w:rsidTr="00D337FA">
        <w:trPr>
          <w:jc w:val="center"/>
        </w:trPr>
        <w:tc>
          <w:tcPr>
            <w:tcW w:w="1034" w:type="dxa"/>
            <w:tcBorders>
              <w:top w:val="single" w:sz="8" w:space="0" w:color="008000"/>
              <w:bottom w:val="single" w:sz="8" w:space="0" w:color="008000"/>
            </w:tcBorders>
          </w:tcPr>
          <w:p w14:paraId="383157C2" w14:textId="77777777" w:rsidR="00D61E74" w:rsidRDefault="00D61E74" w:rsidP="00D337FA">
            <w:pPr>
              <w:pStyle w:val="aff8"/>
              <w:ind w:firstLineChars="0" w:firstLine="0"/>
              <w:jc w:val="center"/>
            </w:pPr>
            <w:r>
              <w:t>0100</w:t>
            </w:r>
          </w:p>
        </w:tc>
        <w:tc>
          <w:tcPr>
            <w:tcW w:w="992" w:type="dxa"/>
            <w:tcBorders>
              <w:top w:val="single" w:sz="8" w:space="0" w:color="008000"/>
              <w:bottom w:val="single" w:sz="8" w:space="0" w:color="008000"/>
            </w:tcBorders>
          </w:tcPr>
          <w:p w14:paraId="5800831E" w14:textId="77777777" w:rsidR="00D61E74" w:rsidRPr="00086CCC" w:rsidRDefault="00D61E74" w:rsidP="00D337FA">
            <w:pPr>
              <w:jc w:val="center"/>
            </w:pPr>
            <w:r w:rsidRPr="00086CCC">
              <w:t>4</w:t>
            </w:r>
          </w:p>
        </w:tc>
        <w:tc>
          <w:tcPr>
            <w:tcW w:w="5387" w:type="dxa"/>
            <w:tcBorders>
              <w:top w:val="single" w:sz="8" w:space="0" w:color="008000"/>
              <w:bottom w:val="single" w:sz="8" w:space="0" w:color="008000"/>
            </w:tcBorders>
            <w:vAlign w:val="center"/>
          </w:tcPr>
          <w:p w14:paraId="26B30757" w14:textId="77777777" w:rsidR="00D61E74" w:rsidRPr="00D66F48" w:rsidRDefault="00D61E74" w:rsidP="00D337FA">
            <w:pPr>
              <w:jc w:val="left"/>
              <w:rPr>
                <w:sz w:val="21"/>
              </w:rPr>
            </w:pPr>
            <w:r w:rsidRPr="00D66F48">
              <w:rPr>
                <w:sz w:val="21"/>
              </w:rPr>
              <w:t xml:space="preserve">Result = X/Y;   Result2 = X%Y  </w:t>
            </w:r>
            <w:r w:rsidRPr="00D66F48">
              <w:rPr>
                <w:sz w:val="21"/>
              </w:rPr>
              <w:t>无符号</w:t>
            </w:r>
          </w:p>
        </w:tc>
      </w:tr>
      <w:tr w:rsidR="00D61E74" w:rsidRPr="00DE14F5" w14:paraId="1E5D0682" w14:textId="77777777" w:rsidTr="00D337FA">
        <w:trPr>
          <w:jc w:val="center"/>
        </w:trPr>
        <w:tc>
          <w:tcPr>
            <w:tcW w:w="1034" w:type="dxa"/>
            <w:tcBorders>
              <w:top w:val="single" w:sz="8" w:space="0" w:color="008000"/>
              <w:bottom w:val="single" w:sz="8" w:space="0" w:color="008000"/>
            </w:tcBorders>
          </w:tcPr>
          <w:p w14:paraId="12F89CD5" w14:textId="77777777" w:rsidR="00D61E74" w:rsidRDefault="00D61E74" w:rsidP="00D337FA">
            <w:pPr>
              <w:pStyle w:val="aff8"/>
              <w:ind w:firstLineChars="0" w:firstLine="0"/>
              <w:jc w:val="center"/>
            </w:pPr>
            <w:r>
              <w:t>0101</w:t>
            </w:r>
          </w:p>
        </w:tc>
        <w:tc>
          <w:tcPr>
            <w:tcW w:w="992" w:type="dxa"/>
            <w:tcBorders>
              <w:top w:val="single" w:sz="8" w:space="0" w:color="008000"/>
              <w:bottom w:val="single" w:sz="8" w:space="0" w:color="008000"/>
            </w:tcBorders>
          </w:tcPr>
          <w:p w14:paraId="66A54229" w14:textId="77777777" w:rsidR="00D61E74" w:rsidRPr="00086CCC" w:rsidRDefault="00D61E74" w:rsidP="00D337FA">
            <w:pPr>
              <w:jc w:val="center"/>
            </w:pPr>
            <w:r w:rsidRPr="00086CCC">
              <w:t>5</w:t>
            </w:r>
          </w:p>
        </w:tc>
        <w:tc>
          <w:tcPr>
            <w:tcW w:w="5387" w:type="dxa"/>
            <w:tcBorders>
              <w:top w:val="single" w:sz="8" w:space="0" w:color="008000"/>
              <w:bottom w:val="single" w:sz="8" w:space="0" w:color="008000"/>
            </w:tcBorders>
            <w:vAlign w:val="center"/>
          </w:tcPr>
          <w:p w14:paraId="6CE8143B" w14:textId="77777777" w:rsidR="00D61E74" w:rsidRPr="00D66F48" w:rsidRDefault="00D61E74" w:rsidP="00D337FA">
            <w:pPr>
              <w:jc w:val="left"/>
              <w:rPr>
                <w:sz w:val="21"/>
              </w:rPr>
            </w:pPr>
            <w:r w:rsidRPr="00D66F48">
              <w:rPr>
                <w:sz w:val="21"/>
              </w:rPr>
              <w:t xml:space="preserve">Result = X + </w:t>
            </w:r>
            <w:proofErr w:type="gramStart"/>
            <w:r w:rsidRPr="00D66F48">
              <w:rPr>
                <w:sz w:val="21"/>
              </w:rPr>
              <w:t>Y  Result</w:t>
            </w:r>
            <w:proofErr w:type="gramEnd"/>
            <w:r w:rsidRPr="00D66F48">
              <w:rPr>
                <w:sz w:val="21"/>
              </w:rPr>
              <w:t xml:space="preserve">2=0  (Set OF/CF)   </w:t>
            </w:r>
          </w:p>
        </w:tc>
      </w:tr>
      <w:tr w:rsidR="00D61E74" w:rsidRPr="00DE14F5" w14:paraId="247585EC" w14:textId="77777777" w:rsidTr="00D337FA">
        <w:trPr>
          <w:jc w:val="center"/>
        </w:trPr>
        <w:tc>
          <w:tcPr>
            <w:tcW w:w="1034" w:type="dxa"/>
            <w:tcBorders>
              <w:top w:val="single" w:sz="8" w:space="0" w:color="008000"/>
              <w:bottom w:val="nil"/>
            </w:tcBorders>
          </w:tcPr>
          <w:p w14:paraId="71CF726E" w14:textId="77777777" w:rsidR="00D61E74" w:rsidRDefault="00D61E74" w:rsidP="00D337FA">
            <w:pPr>
              <w:pStyle w:val="aff8"/>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3E65D18F" w14:textId="77777777" w:rsidR="00D61E74" w:rsidRPr="00086CCC" w:rsidRDefault="00D61E74" w:rsidP="00D337FA">
            <w:pPr>
              <w:jc w:val="center"/>
            </w:pPr>
            <w:r>
              <w:t>6</w:t>
            </w:r>
          </w:p>
        </w:tc>
        <w:tc>
          <w:tcPr>
            <w:tcW w:w="5387" w:type="dxa"/>
            <w:tcBorders>
              <w:top w:val="single" w:sz="8" w:space="0" w:color="008000"/>
              <w:bottom w:val="nil"/>
            </w:tcBorders>
            <w:vAlign w:val="center"/>
          </w:tcPr>
          <w:p w14:paraId="63252E7E" w14:textId="77777777" w:rsidR="00D61E74" w:rsidRPr="00D66F48" w:rsidRDefault="00D61E74" w:rsidP="00D337FA">
            <w:pPr>
              <w:jc w:val="left"/>
              <w:rPr>
                <w:sz w:val="21"/>
              </w:rPr>
            </w:pPr>
            <w:r w:rsidRPr="00D66F48">
              <w:rPr>
                <w:sz w:val="21"/>
              </w:rPr>
              <w:t xml:space="preserve">Result = X - </w:t>
            </w:r>
            <w:proofErr w:type="gramStart"/>
            <w:r w:rsidRPr="00D66F48">
              <w:rPr>
                <w:sz w:val="21"/>
              </w:rPr>
              <w:t>Y  Result</w:t>
            </w:r>
            <w:proofErr w:type="gramEnd"/>
            <w:r w:rsidRPr="00D66F48">
              <w:rPr>
                <w:sz w:val="21"/>
              </w:rPr>
              <w:t>2=0  (Set OF/CF)</w:t>
            </w:r>
          </w:p>
        </w:tc>
      </w:tr>
      <w:tr w:rsidR="00D61E74" w:rsidRPr="00DE14F5" w14:paraId="635037DF" w14:textId="77777777" w:rsidTr="00D337FA">
        <w:trPr>
          <w:jc w:val="center"/>
        </w:trPr>
        <w:tc>
          <w:tcPr>
            <w:tcW w:w="1034" w:type="dxa"/>
            <w:tcBorders>
              <w:top w:val="single" w:sz="8" w:space="0" w:color="008000"/>
              <w:bottom w:val="nil"/>
            </w:tcBorders>
          </w:tcPr>
          <w:p w14:paraId="4B9F62A9" w14:textId="77777777" w:rsidR="00D61E74" w:rsidRDefault="00D61E74" w:rsidP="00D337FA">
            <w:pPr>
              <w:pStyle w:val="aff8"/>
              <w:ind w:firstLineChars="0" w:firstLine="0"/>
              <w:jc w:val="center"/>
            </w:pPr>
            <w:r>
              <w:t>0111</w:t>
            </w:r>
          </w:p>
        </w:tc>
        <w:tc>
          <w:tcPr>
            <w:tcW w:w="992" w:type="dxa"/>
            <w:tcBorders>
              <w:top w:val="single" w:sz="8" w:space="0" w:color="008000"/>
              <w:bottom w:val="nil"/>
            </w:tcBorders>
          </w:tcPr>
          <w:p w14:paraId="3C98C283" w14:textId="77777777" w:rsidR="00D61E74" w:rsidRDefault="00D61E74" w:rsidP="00D337FA">
            <w:pPr>
              <w:pStyle w:val="aff8"/>
              <w:ind w:firstLineChars="0" w:firstLine="0"/>
              <w:jc w:val="center"/>
            </w:pPr>
            <w:r>
              <w:t>7</w:t>
            </w:r>
          </w:p>
        </w:tc>
        <w:tc>
          <w:tcPr>
            <w:tcW w:w="5387" w:type="dxa"/>
            <w:tcBorders>
              <w:top w:val="single" w:sz="8" w:space="0" w:color="008000"/>
              <w:bottom w:val="nil"/>
            </w:tcBorders>
            <w:vAlign w:val="center"/>
          </w:tcPr>
          <w:p w14:paraId="4B6B029E" w14:textId="77777777" w:rsidR="00D61E74" w:rsidRPr="00D66F48" w:rsidRDefault="00D61E74" w:rsidP="00D337FA">
            <w:pPr>
              <w:jc w:val="left"/>
              <w:rPr>
                <w:sz w:val="21"/>
              </w:rPr>
            </w:pPr>
            <w:r w:rsidRPr="00D66F48">
              <w:rPr>
                <w:sz w:val="21"/>
              </w:rPr>
              <w:t xml:space="preserve">Result = X &amp; </w:t>
            </w:r>
            <w:proofErr w:type="gramStart"/>
            <w:r w:rsidRPr="00D66F48">
              <w:rPr>
                <w:sz w:val="21"/>
              </w:rPr>
              <w:t>Y  Result</w:t>
            </w:r>
            <w:proofErr w:type="gramEnd"/>
            <w:r w:rsidRPr="00D66F48">
              <w:rPr>
                <w:sz w:val="21"/>
              </w:rPr>
              <w:t xml:space="preserve">2=0  </w:t>
            </w:r>
          </w:p>
        </w:tc>
      </w:tr>
      <w:tr w:rsidR="00D61E74" w:rsidRPr="00DE14F5" w14:paraId="40AFF360" w14:textId="77777777" w:rsidTr="00D337FA">
        <w:trPr>
          <w:jc w:val="center"/>
        </w:trPr>
        <w:tc>
          <w:tcPr>
            <w:tcW w:w="1034" w:type="dxa"/>
            <w:tcBorders>
              <w:top w:val="single" w:sz="8" w:space="0" w:color="008000"/>
              <w:bottom w:val="nil"/>
            </w:tcBorders>
          </w:tcPr>
          <w:p w14:paraId="177C4300" w14:textId="77777777" w:rsidR="00D61E74" w:rsidRDefault="00D61E74" w:rsidP="00D337FA">
            <w:pPr>
              <w:pStyle w:val="aff8"/>
              <w:ind w:firstLineChars="0" w:firstLine="0"/>
              <w:jc w:val="center"/>
            </w:pPr>
            <w:r>
              <w:t>1</w:t>
            </w:r>
            <w:r>
              <w:rPr>
                <w:rFonts w:hint="eastAsia"/>
              </w:rPr>
              <w:t>00</w:t>
            </w:r>
            <w:r>
              <w:t>0</w:t>
            </w:r>
          </w:p>
        </w:tc>
        <w:tc>
          <w:tcPr>
            <w:tcW w:w="992" w:type="dxa"/>
            <w:tcBorders>
              <w:top w:val="single" w:sz="8" w:space="0" w:color="008000"/>
              <w:bottom w:val="nil"/>
            </w:tcBorders>
          </w:tcPr>
          <w:p w14:paraId="15231A70" w14:textId="77777777" w:rsidR="00D61E74" w:rsidRDefault="00D61E74" w:rsidP="00D337FA">
            <w:pPr>
              <w:pStyle w:val="aff8"/>
              <w:ind w:firstLineChars="0" w:firstLine="0"/>
              <w:jc w:val="center"/>
            </w:pPr>
            <w:r>
              <w:rPr>
                <w:rFonts w:hint="eastAsia"/>
              </w:rPr>
              <w:t>8</w:t>
            </w:r>
          </w:p>
        </w:tc>
        <w:tc>
          <w:tcPr>
            <w:tcW w:w="5387" w:type="dxa"/>
            <w:tcBorders>
              <w:top w:val="single" w:sz="8" w:space="0" w:color="008000"/>
              <w:bottom w:val="nil"/>
            </w:tcBorders>
          </w:tcPr>
          <w:p w14:paraId="7EBA0071" w14:textId="77777777" w:rsidR="00D61E74" w:rsidRPr="00D66F48" w:rsidRDefault="00D61E74" w:rsidP="00D337FA">
            <w:pPr>
              <w:rPr>
                <w:sz w:val="21"/>
              </w:rPr>
            </w:pPr>
            <w:r w:rsidRPr="00D66F48">
              <w:rPr>
                <w:sz w:val="21"/>
              </w:rPr>
              <w:t xml:space="preserve">Result = X | </w:t>
            </w:r>
            <w:proofErr w:type="gramStart"/>
            <w:r w:rsidRPr="00D66F48">
              <w:rPr>
                <w:sz w:val="21"/>
              </w:rPr>
              <w:t>Y  Result</w:t>
            </w:r>
            <w:proofErr w:type="gramEnd"/>
            <w:r w:rsidRPr="00D66F48">
              <w:rPr>
                <w:sz w:val="21"/>
              </w:rPr>
              <w:t>2=0</w:t>
            </w:r>
          </w:p>
        </w:tc>
      </w:tr>
      <w:tr w:rsidR="00D61E74" w:rsidRPr="00DE14F5" w14:paraId="4D00AF8A" w14:textId="77777777" w:rsidTr="00D337FA">
        <w:trPr>
          <w:jc w:val="center"/>
        </w:trPr>
        <w:tc>
          <w:tcPr>
            <w:tcW w:w="1034" w:type="dxa"/>
            <w:tcBorders>
              <w:top w:val="single" w:sz="8" w:space="0" w:color="008000"/>
              <w:bottom w:val="nil"/>
            </w:tcBorders>
          </w:tcPr>
          <w:p w14:paraId="39187B53" w14:textId="77777777" w:rsidR="00D61E74" w:rsidRDefault="00D61E74" w:rsidP="00D337FA">
            <w:pPr>
              <w:pStyle w:val="aff8"/>
              <w:ind w:firstLineChars="0" w:firstLine="0"/>
              <w:jc w:val="center"/>
            </w:pPr>
            <w:r>
              <w:t>1</w:t>
            </w:r>
            <w:r>
              <w:rPr>
                <w:rFonts w:hint="eastAsia"/>
              </w:rPr>
              <w:t>00</w:t>
            </w:r>
            <w:r>
              <w:t>1</w:t>
            </w:r>
          </w:p>
        </w:tc>
        <w:tc>
          <w:tcPr>
            <w:tcW w:w="992" w:type="dxa"/>
            <w:tcBorders>
              <w:top w:val="single" w:sz="8" w:space="0" w:color="008000"/>
              <w:bottom w:val="nil"/>
            </w:tcBorders>
          </w:tcPr>
          <w:p w14:paraId="7B3FE3A2" w14:textId="77777777" w:rsidR="00D61E74" w:rsidRDefault="00D61E74" w:rsidP="00D337FA">
            <w:pPr>
              <w:pStyle w:val="aff8"/>
              <w:ind w:firstLineChars="0" w:firstLine="0"/>
              <w:jc w:val="center"/>
            </w:pPr>
            <w:r>
              <w:t>9</w:t>
            </w:r>
          </w:p>
        </w:tc>
        <w:tc>
          <w:tcPr>
            <w:tcW w:w="5387" w:type="dxa"/>
            <w:tcBorders>
              <w:top w:val="single" w:sz="8" w:space="0" w:color="008000"/>
              <w:bottom w:val="nil"/>
            </w:tcBorders>
          </w:tcPr>
          <w:p w14:paraId="5D0CBECD" w14:textId="77777777" w:rsidR="00D61E74" w:rsidRPr="00D66F48" w:rsidRDefault="00D61E74" w:rsidP="00D337FA">
            <w:pPr>
              <w:rPr>
                <w:sz w:val="21"/>
              </w:rPr>
            </w:pPr>
            <w:r w:rsidRPr="00D66F48">
              <w:rPr>
                <w:sz w:val="21"/>
              </w:rPr>
              <w:t>Result = X</w:t>
            </w:r>
            <w:r w:rsidRPr="00D66F48">
              <w:rPr>
                <w:rFonts w:ascii="宋体" w:hAnsi="宋体" w:hint="eastAsia"/>
                <w:sz w:val="21"/>
              </w:rPr>
              <w:t>⊕</w:t>
            </w:r>
            <w:r w:rsidRPr="00D66F48">
              <w:rPr>
                <w:sz w:val="21"/>
              </w:rPr>
              <w:t>Y  Result2=0</w:t>
            </w:r>
          </w:p>
        </w:tc>
      </w:tr>
      <w:tr w:rsidR="00D61E74" w:rsidRPr="00DE14F5" w14:paraId="73DDA48C" w14:textId="77777777" w:rsidTr="00D337FA">
        <w:trPr>
          <w:jc w:val="center"/>
        </w:trPr>
        <w:tc>
          <w:tcPr>
            <w:tcW w:w="1034" w:type="dxa"/>
            <w:tcBorders>
              <w:top w:val="single" w:sz="8" w:space="0" w:color="008000"/>
              <w:bottom w:val="single" w:sz="8" w:space="0" w:color="008000"/>
            </w:tcBorders>
          </w:tcPr>
          <w:p w14:paraId="2E5B1EA5" w14:textId="77777777" w:rsidR="00D61E74" w:rsidRDefault="00D61E74" w:rsidP="00D337FA">
            <w:pPr>
              <w:pStyle w:val="aff8"/>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78B36DCA" w14:textId="77777777" w:rsidR="00D61E74" w:rsidRDefault="00D61E74" w:rsidP="00D337FA">
            <w:pPr>
              <w:pStyle w:val="aff8"/>
              <w:ind w:firstLineChars="0" w:firstLine="0"/>
              <w:jc w:val="center"/>
            </w:pPr>
            <w:r>
              <w:t>10</w:t>
            </w:r>
          </w:p>
        </w:tc>
        <w:tc>
          <w:tcPr>
            <w:tcW w:w="5387" w:type="dxa"/>
            <w:tcBorders>
              <w:top w:val="single" w:sz="8" w:space="0" w:color="008000"/>
              <w:bottom w:val="single" w:sz="8" w:space="0" w:color="008000"/>
            </w:tcBorders>
          </w:tcPr>
          <w:p w14:paraId="1687D406" w14:textId="77777777" w:rsidR="00D61E74" w:rsidRPr="00D66F48" w:rsidRDefault="00D61E74" w:rsidP="00D337FA">
            <w:pPr>
              <w:rPr>
                <w:sz w:val="21"/>
              </w:rPr>
            </w:pPr>
            <w:r w:rsidRPr="00D66F48">
              <w:rPr>
                <w:sz w:val="21"/>
              </w:rPr>
              <w:t xml:space="preserve">Result = </w:t>
            </w:r>
            <w:proofErr w:type="gramStart"/>
            <w:r w:rsidRPr="00D66F48">
              <w:rPr>
                <w:sz w:val="21"/>
              </w:rPr>
              <w:t>~(</w:t>
            </w:r>
            <w:proofErr w:type="gramEnd"/>
            <w:r w:rsidRPr="00D66F48">
              <w:rPr>
                <w:sz w:val="21"/>
              </w:rPr>
              <w:t>X |Y) Result2=0</w:t>
            </w:r>
          </w:p>
        </w:tc>
      </w:tr>
      <w:tr w:rsidR="00D61E74" w:rsidRPr="00DE14F5" w14:paraId="6A0AD6BB" w14:textId="77777777" w:rsidTr="00D337FA">
        <w:trPr>
          <w:jc w:val="center"/>
        </w:trPr>
        <w:tc>
          <w:tcPr>
            <w:tcW w:w="1034" w:type="dxa"/>
            <w:tcBorders>
              <w:top w:val="single" w:sz="8" w:space="0" w:color="008000"/>
              <w:bottom w:val="single" w:sz="8" w:space="0" w:color="008000"/>
            </w:tcBorders>
          </w:tcPr>
          <w:p w14:paraId="18FE7BCF" w14:textId="77777777" w:rsidR="00D61E74" w:rsidRDefault="00D61E74" w:rsidP="00D337FA">
            <w:pPr>
              <w:pStyle w:val="aff8"/>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75E06BDE" w14:textId="77777777" w:rsidR="00D61E74" w:rsidRDefault="00D61E74" w:rsidP="00D337FA">
            <w:pPr>
              <w:pStyle w:val="aff8"/>
              <w:ind w:firstLineChars="0" w:firstLine="0"/>
              <w:jc w:val="center"/>
            </w:pPr>
            <w:r>
              <w:t>11</w:t>
            </w:r>
          </w:p>
        </w:tc>
        <w:tc>
          <w:tcPr>
            <w:tcW w:w="5387" w:type="dxa"/>
            <w:tcBorders>
              <w:top w:val="single" w:sz="8" w:space="0" w:color="008000"/>
              <w:bottom w:val="single" w:sz="8" w:space="0" w:color="008000"/>
            </w:tcBorders>
          </w:tcPr>
          <w:p w14:paraId="3D972247" w14:textId="77777777" w:rsidR="00D61E74" w:rsidRPr="00D66F48" w:rsidRDefault="00D61E74" w:rsidP="00D337FA">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Signed  Result2=0</w:t>
            </w:r>
          </w:p>
        </w:tc>
      </w:tr>
      <w:tr w:rsidR="00D61E74" w:rsidRPr="00DE14F5" w14:paraId="35A66F87" w14:textId="77777777" w:rsidTr="00D337FA">
        <w:trPr>
          <w:jc w:val="center"/>
        </w:trPr>
        <w:tc>
          <w:tcPr>
            <w:tcW w:w="1034" w:type="dxa"/>
            <w:tcBorders>
              <w:top w:val="single" w:sz="8" w:space="0" w:color="008000"/>
              <w:bottom w:val="single" w:sz="8" w:space="0" w:color="008000"/>
            </w:tcBorders>
          </w:tcPr>
          <w:p w14:paraId="3CDCB513" w14:textId="77777777" w:rsidR="00D61E74" w:rsidRDefault="00D61E74" w:rsidP="00D337FA">
            <w:pPr>
              <w:pStyle w:val="aff8"/>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7A1B7E61" w14:textId="77777777" w:rsidR="00D61E74" w:rsidRDefault="00D61E74" w:rsidP="00D337FA">
            <w:pPr>
              <w:pStyle w:val="aff8"/>
              <w:ind w:firstLineChars="0" w:firstLine="0"/>
              <w:jc w:val="center"/>
            </w:pPr>
            <w:r>
              <w:t>12</w:t>
            </w:r>
          </w:p>
        </w:tc>
        <w:tc>
          <w:tcPr>
            <w:tcW w:w="5387" w:type="dxa"/>
            <w:tcBorders>
              <w:top w:val="single" w:sz="8" w:space="0" w:color="008000"/>
              <w:bottom w:val="single" w:sz="8" w:space="0" w:color="008000"/>
            </w:tcBorders>
          </w:tcPr>
          <w:p w14:paraId="0BCC3F56" w14:textId="77777777" w:rsidR="00D61E74" w:rsidRPr="00D66F48" w:rsidRDefault="00D61E74" w:rsidP="00D337FA">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Unsigned Result2=0</w:t>
            </w:r>
          </w:p>
        </w:tc>
      </w:tr>
      <w:tr w:rsidR="00D61E74" w:rsidRPr="00DE14F5" w14:paraId="35C44BBC" w14:textId="77777777" w:rsidTr="00D337FA">
        <w:trPr>
          <w:jc w:val="center"/>
        </w:trPr>
        <w:tc>
          <w:tcPr>
            <w:tcW w:w="1034" w:type="dxa"/>
            <w:tcBorders>
              <w:top w:val="single" w:sz="8" w:space="0" w:color="008000"/>
              <w:bottom w:val="single" w:sz="8" w:space="0" w:color="008000"/>
            </w:tcBorders>
          </w:tcPr>
          <w:p w14:paraId="4D116B1A" w14:textId="77777777" w:rsidR="00D61E74" w:rsidRDefault="00D61E74" w:rsidP="00D337FA">
            <w:pPr>
              <w:pStyle w:val="aff8"/>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3046B537" w14:textId="77777777" w:rsidR="00D61E74" w:rsidRDefault="00D61E74" w:rsidP="00D337FA">
            <w:pPr>
              <w:pStyle w:val="aff8"/>
              <w:ind w:firstLineChars="0" w:firstLine="0"/>
              <w:jc w:val="center"/>
            </w:pPr>
            <w:r>
              <w:t>13</w:t>
            </w:r>
          </w:p>
        </w:tc>
        <w:tc>
          <w:tcPr>
            <w:tcW w:w="5387" w:type="dxa"/>
            <w:tcBorders>
              <w:top w:val="single" w:sz="8" w:space="0" w:color="008000"/>
              <w:bottom w:val="single" w:sz="8" w:space="0" w:color="008000"/>
            </w:tcBorders>
          </w:tcPr>
          <w:p w14:paraId="23A2C09F" w14:textId="77777777" w:rsidR="00D61E74" w:rsidRPr="00D66F48" w:rsidRDefault="00D61E74" w:rsidP="00D337FA">
            <w:pPr>
              <w:rPr>
                <w:rFonts w:ascii="Calibri" w:hAnsi="Calibri"/>
                <w:sz w:val="21"/>
                <w:szCs w:val="22"/>
              </w:rPr>
            </w:pPr>
            <w:r w:rsidRPr="00D66F48">
              <w:rPr>
                <w:rFonts w:ascii="Calibri" w:hAnsi="Calibri"/>
                <w:sz w:val="21"/>
                <w:szCs w:val="22"/>
              </w:rPr>
              <w:t>Result = Result2=0</w:t>
            </w:r>
          </w:p>
        </w:tc>
      </w:tr>
      <w:tr w:rsidR="00D61E74" w:rsidRPr="00DE14F5" w14:paraId="4A0E7CA3" w14:textId="77777777" w:rsidTr="00D337FA">
        <w:trPr>
          <w:jc w:val="center"/>
        </w:trPr>
        <w:tc>
          <w:tcPr>
            <w:tcW w:w="1034" w:type="dxa"/>
            <w:tcBorders>
              <w:top w:val="single" w:sz="8" w:space="0" w:color="008000"/>
              <w:bottom w:val="single" w:sz="8" w:space="0" w:color="008000"/>
            </w:tcBorders>
          </w:tcPr>
          <w:p w14:paraId="469A3913" w14:textId="77777777" w:rsidR="00D61E74" w:rsidRDefault="00D61E74" w:rsidP="00D337FA">
            <w:pPr>
              <w:pStyle w:val="aff8"/>
              <w:ind w:firstLineChars="0" w:firstLine="0"/>
              <w:jc w:val="center"/>
            </w:pPr>
            <w:r>
              <w:t>1110</w:t>
            </w:r>
          </w:p>
        </w:tc>
        <w:tc>
          <w:tcPr>
            <w:tcW w:w="992" w:type="dxa"/>
            <w:tcBorders>
              <w:top w:val="single" w:sz="8" w:space="0" w:color="008000"/>
              <w:bottom w:val="single" w:sz="8" w:space="0" w:color="008000"/>
            </w:tcBorders>
          </w:tcPr>
          <w:p w14:paraId="258C5636" w14:textId="77777777" w:rsidR="00D61E74" w:rsidRDefault="00D61E74" w:rsidP="00D337FA">
            <w:pPr>
              <w:pStyle w:val="aff8"/>
              <w:ind w:firstLineChars="0" w:firstLine="0"/>
              <w:jc w:val="center"/>
            </w:pPr>
            <w:r>
              <w:t>14</w:t>
            </w:r>
          </w:p>
        </w:tc>
        <w:tc>
          <w:tcPr>
            <w:tcW w:w="5387" w:type="dxa"/>
            <w:tcBorders>
              <w:top w:val="single" w:sz="8" w:space="0" w:color="008000"/>
              <w:bottom w:val="single" w:sz="8" w:space="0" w:color="008000"/>
            </w:tcBorders>
          </w:tcPr>
          <w:p w14:paraId="13D413F6" w14:textId="77777777" w:rsidR="00D61E74" w:rsidRPr="00D66F48" w:rsidRDefault="00D61E74" w:rsidP="00D337FA">
            <w:pPr>
              <w:rPr>
                <w:rFonts w:ascii="Calibri" w:hAnsi="Calibri"/>
                <w:sz w:val="21"/>
                <w:szCs w:val="22"/>
              </w:rPr>
            </w:pPr>
            <w:r w:rsidRPr="00D66F48">
              <w:rPr>
                <w:rFonts w:ascii="Calibri" w:hAnsi="Calibri"/>
                <w:sz w:val="21"/>
                <w:szCs w:val="22"/>
              </w:rPr>
              <w:t>Result = Result2=0</w:t>
            </w:r>
          </w:p>
        </w:tc>
      </w:tr>
      <w:tr w:rsidR="00D61E74" w:rsidRPr="00DE14F5" w14:paraId="3791E5A8" w14:textId="77777777" w:rsidTr="00D337FA">
        <w:trPr>
          <w:jc w:val="center"/>
        </w:trPr>
        <w:tc>
          <w:tcPr>
            <w:tcW w:w="1034" w:type="dxa"/>
            <w:tcBorders>
              <w:top w:val="single" w:sz="8" w:space="0" w:color="008000"/>
              <w:bottom w:val="single" w:sz="12" w:space="0" w:color="008000"/>
            </w:tcBorders>
          </w:tcPr>
          <w:p w14:paraId="28D062DE" w14:textId="77777777" w:rsidR="00D61E74" w:rsidRDefault="00D61E74" w:rsidP="00D337FA">
            <w:pPr>
              <w:pStyle w:val="aff8"/>
              <w:ind w:firstLineChars="0" w:firstLine="0"/>
              <w:jc w:val="center"/>
            </w:pPr>
            <w:r>
              <w:t>1111</w:t>
            </w:r>
          </w:p>
        </w:tc>
        <w:tc>
          <w:tcPr>
            <w:tcW w:w="992" w:type="dxa"/>
            <w:tcBorders>
              <w:top w:val="single" w:sz="8" w:space="0" w:color="008000"/>
              <w:bottom w:val="single" w:sz="12" w:space="0" w:color="008000"/>
            </w:tcBorders>
          </w:tcPr>
          <w:p w14:paraId="5D6D9678" w14:textId="77777777" w:rsidR="00D61E74" w:rsidRDefault="00D61E74" w:rsidP="00D337FA">
            <w:pPr>
              <w:pStyle w:val="aff8"/>
              <w:ind w:firstLineChars="0" w:firstLine="0"/>
              <w:jc w:val="center"/>
            </w:pPr>
            <w:r>
              <w:t>15</w:t>
            </w:r>
          </w:p>
        </w:tc>
        <w:tc>
          <w:tcPr>
            <w:tcW w:w="5387" w:type="dxa"/>
            <w:tcBorders>
              <w:top w:val="single" w:sz="8" w:space="0" w:color="008000"/>
              <w:bottom w:val="single" w:sz="12" w:space="0" w:color="008000"/>
            </w:tcBorders>
          </w:tcPr>
          <w:p w14:paraId="50325FCC" w14:textId="77777777" w:rsidR="00D61E74" w:rsidRPr="00D66F48" w:rsidRDefault="00D61E74" w:rsidP="00D337FA">
            <w:pPr>
              <w:rPr>
                <w:rFonts w:ascii="Calibri" w:hAnsi="Calibri"/>
                <w:sz w:val="21"/>
                <w:szCs w:val="22"/>
              </w:rPr>
            </w:pPr>
            <w:r w:rsidRPr="00D66F48">
              <w:rPr>
                <w:rFonts w:ascii="Calibri" w:hAnsi="Calibri"/>
                <w:sz w:val="21"/>
                <w:szCs w:val="22"/>
              </w:rPr>
              <w:t>Result = Result2=0</w:t>
            </w:r>
          </w:p>
        </w:tc>
      </w:tr>
    </w:tbl>
    <w:p w14:paraId="732441FC" w14:textId="77777777" w:rsidR="00D61E74" w:rsidRDefault="00D61E74" w:rsidP="00D61E74">
      <w:pPr>
        <w:pStyle w:val="2"/>
      </w:pPr>
      <w:bookmarkStart w:id="47" w:name="_Toc499846032"/>
      <w:r>
        <w:rPr>
          <w:rFonts w:hint="eastAsia"/>
        </w:rPr>
        <w:t>方案设计</w:t>
      </w:r>
      <w:bookmarkEnd w:id="47"/>
    </w:p>
    <w:p w14:paraId="51044639" w14:textId="77777777" w:rsidR="00D61E74" w:rsidRDefault="00D61E74" w:rsidP="00D61E74">
      <w:pPr>
        <w:pStyle w:val="30"/>
        <w:tabs>
          <w:tab w:val="left" w:pos="1080"/>
        </w:tabs>
        <w:spacing w:beforeLines="0" w:before="229" w:afterLines="0" w:after="229"/>
        <w:rPr>
          <w:bCs w:val="0"/>
        </w:rPr>
      </w:pPr>
      <w:r>
        <w:rPr>
          <w:rFonts w:hint="eastAsia"/>
          <w:bCs w:val="0"/>
        </w:rPr>
        <w:t>XXX</w:t>
      </w:r>
    </w:p>
    <w:p w14:paraId="2C06E548" w14:textId="77777777" w:rsidR="00D61E74" w:rsidRDefault="00D61E74" w:rsidP="00D61E74">
      <w:pPr>
        <w:pStyle w:val="a3"/>
        <w:ind w:firstLineChars="0"/>
        <w:rPr>
          <w:color w:val="FF0000"/>
        </w:rPr>
      </w:pPr>
      <w:commentRangeStart w:id="48"/>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48"/>
      <w:r>
        <w:rPr>
          <w:rStyle w:val="a8"/>
        </w:rPr>
        <w:commentReference w:id="48"/>
      </w:r>
    </w:p>
    <w:p w14:paraId="1F96B634" w14:textId="77777777" w:rsidR="00D61E74" w:rsidRDefault="00D61E74" w:rsidP="00D61E74">
      <w:pPr>
        <w:pStyle w:val="30"/>
        <w:tabs>
          <w:tab w:val="left" w:pos="1080"/>
        </w:tabs>
        <w:spacing w:beforeLines="0" w:before="229" w:afterLines="0" w:after="229"/>
      </w:pPr>
      <w:r>
        <w:rPr>
          <w:rFonts w:hint="eastAsia"/>
          <w:bCs w:val="0"/>
        </w:rPr>
        <w:lastRenderedPageBreak/>
        <w:t>XXX</w:t>
      </w:r>
    </w:p>
    <w:p w14:paraId="73D8A175" w14:textId="77777777" w:rsidR="00D61E74" w:rsidRDefault="00D61E74" w:rsidP="00D61E74">
      <w:pPr>
        <w:pStyle w:val="30"/>
        <w:tabs>
          <w:tab w:val="left" w:pos="1080"/>
        </w:tabs>
        <w:spacing w:beforeLines="0" w:before="229" w:afterLines="0" w:after="229"/>
      </w:pPr>
      <w:r>
        <w:rPr>
          <w:rFonts w:hint="eastAsia"/>
          <w:bCs w:val="0"/>
        </w:rPr>
        <w:t>XXX</w:t>
      </w:r>
    </w:p>
    <w:p w14:paraId="58B70B06" w14:textId="2A51169F" w:rsidR="00D61E74" w:rsidRDefault="00F01802" w:rsidP="00D61E74">
      <w:pPr>
        <w:pStyle w:val="a3"/>
        <w:keepNext/>
        <w:ind w:firstLineChars="0" w:firstLine="0"/>
      </w:pPr>
      <w:commentRangeStart w:id="49"/>
      <w:r>
        <w:rPr>
          <w:rFonts w:hint="eastAsia"/>
          <w:noProof/>
        </w:rPr>
        <w:drawing>
          <wp:inline distT="0" distB="0" distL="0" distR="0" wp14:anchorId="4BAA715D" wp14:editId="06634B6C">
            <wp:extent cx="5605780" cy="3816350"/>
            <wp:effectExtent l="0" t="0" r="0" b="0"/>
            <wp:docPr id="17" name="图片 4"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816350"/>
                    </a:xfrm>
                    <a:prstGeom prst="rect">
                      <a:avLst/>
                    </a:prstGeom>
                    <a:noFill/>
                    <a:ln>
                      <a:noFill/>
                    </a:ln>
                  </pic:spPr>
                </pic:pic>
              </a:graphicData>
            </a:graphic>
          </wp:inline>
        </w:drawing>
      </w:r>
      <w:commentRangeEnd w:id="49"/>
      <w:r w:rsidR="00D61E74">
        <w:rPr>
          <w:rStyle w:val="a8"/>
        </w:rPr>
        <w:commentReference w:id="49"/>
      </w:r>
    </w:p>
    <w:p w14:paraId="012ED966" w14:textId="77777777" w:rsidR="00D61E74" w:rsidRDefault="00D61E74" w:rsidP="00D61E74">
      <w:pPr>
        <w:pStyle w:val="aff1"/>
        <w:spacing w:before="91" w:after="91"/>
        <w:rPr>
          <w:szCs w:val="21"/>
        </w:rPr>
      </w:pPr>
      <w:r>
        <w:t xml:space="preserve">图 </w:t>
      </w:r>
      <w:r w:rsidR="00971E8F">
        <w:rPr>
          <w:noProof/>
        </w:rPr>
        <w:fldChar w:fldCharType="begin"/>
      </w:r>
      <w:r w:rsidR="00971E8F">
        <w:rPr>
          <w:noProof/>
        </w:rPr>
        <w:instrText xml:space="preserve"> STYLEREF 1 \s </w:instrText>
      </w:r>
      <w:r w:rsidR="00971E8F">
        <w:rPr>
          <w:noProof/>
        </w:rPr>
        <w:fldChar w:fldCharType="separate"/>
      </w:r>
      <w:r>
        <w:rPr>
          <w:noProof/>
        </w:rPr>
        <w:t>1</w:t>
      </w:r>
      <w:r w:rsidR="00971E8F">
        <w:rPr>
          <w:noProof/>
        </w:rPr>
        <w:fldChar w:fldCharType="end"/>
      </w:r>
      <w:r>
        <w:t>.</w:t>
      </w:r>
      <w:r w:rsidR="00971E8F">
        <w:rPr>
          <w:noProof/>
        </w:rPr>
        <w:fldChar w:fldCharType="begin"/>
      </w:r>
      <w:r w:rsidR="00971E8F">
        <w:rPr>
          <w:noProof/>
        </w:rPr>
        <w:instrText xml:space="preserve"> SEQ 图 \* ARABIC \s 1 </w:instrText>
      </w:r>
      <w:r w:rsidR="00971E8F">
        <w:rPr>
          <w:noProof/>
        </w:rPr>
        <w:fldChar w:fldCharType="separate"/>
      </w:r>
      <w:r>
        <w:rPr>
          <w:noProof/>
        </w:rPr>
        <w:t>1</w:t>
      </w:r>
      <w:r w:rsidR="00971E8F">
        <w:rPr>
          <w:noProof/>
        </w:rPr>
        <w:fldChar w:fldCharType="end"/>
      </w:r>
      <w:commentRangeStart w:id="50"/>
      <w:r>
        <w:rPr>
          <w:rFonts w:hint="eastAsia"/>
        </w:rPr>
        <w:t xml:space="preserve"> </w:t>
      </w:r>
      <w:r>
        <w:rPr>
          <w:rFonts w:hint="eastAsia"/>
          <w:szCs w:val="21"/>
        </w:rPr>
        <w:t>总体结构图</w:t>
      </w:r>
      <w:commentRangeEnd w:id="50"/>
      <w:r>
        <w:commentReference w:id="50"/>
      </w:r>
    </w:p>
    <w:p w14:paraId="7D56C6F6" w14:textId="77777777" w:rsidR="00D61E74" w:rsidRDefault="00D61E74" w:rsidP="00D61E74">
      <w:pPr>
        <w:pStyle w:val="2"/>
      </w:pPr>
      <w:bookmarkStart w:id="51" w:name="_Toc499846033"/>
      <w:r>
        <w:rPr>
          <w:rFonts w:hint="eastAsia"/>
        </w:rPr>
        <w:t>实验步骤</w:t>
      </w:r>
      <w:bookmarkEnd w:id="51"/>
    </w:p>
    <w:p w14:paraId="051BD251" w14:textId="77777777" w:rsidR="00D61E74" w:rsidRPr="0026497A" w:rsidRDefault="00D61E74" w:rsidP="00D61E74">
      <w:pPr>
        <w:pStyle w:val="a3"/>
        <w:numPr>
          <w:ilvl w:val="0"/>
          <w:numId w:val="11"/>
        </w:numPr>
        <w:ind w:firstLineChars="0"/>
      </w:pPr>
      <w:r>
        <w:rPr>
          <w:rFonts w:hint="eastAsia"/>
        </w:rPr>
        <w:t>XXX</w:t>
      </w:r>
      <w:r w:rsidRPr="0026497A">
        <w:rPr>
          <w:rFonts w:hint="eastAsia"/>
        </w:rPr>
        <w:t xml:space="preserve"> </w:t>
      </w:r>
    </w:p>
    <w:p w14:paraId="176031B0" w14:textId="77777777" w:rsidR="00D61E74" w:rsidRDefault="00D61E74" w:rsidP="00D61E74">
      <w:pPr>
        <w:pStyle w:val="a3"/>
        <w:numPr>
          <w:ilvl w:val="0"/>
          <w:numId w:val="11"/>
        </w:numPr>
        <w:ind w:firstLineChars="0"/>
      </w:pPr>
      <w:r>
        <w:rPr>
          <w:rFonts w:hint="eastAsia"/>
        </w:rPr>
        <w:t xml:space="preserve">XXX </w:t>
      </w:r>
    </w:p>
    <w:p w14:paraId="605EF29F" w14:textId="77777777" w:rsidR="00D61E74" w:rsidRPr="00CB2392" w:rsidRDefault="00D61E74" w:rsidP="00D61E74">
      <w:pPr>
        <w:pStyle w:val="a3"/>
        <w:numPr>
          <w:ilvl w:val="0"/>
          <w:numId w:val="11"/>
        </w:numPr>
        <w:ind w:firstLineChars="0"/>
      </w:pPr>
      <w:r>
        <w:rPr>
          <w:rFonts w:hint="eastAsia"/>
        </w:rPr>
        <w:t>XX</w:t>
      </w:r>
      <w:r>
        <w:t>X</w:t>
      </w:r>
      <w:r w:rsidRPr="00CB2392">
        <w:t xml:space="preserve"> </w:t>
      </w:r>
    </w:p>
    <w:p w14:paraId="358E94C1" w14:textId="77777777" w:rsidR="00D61E74" w:rsidRDefault="00D61E74" w:rsidP="00D61E74">
      <w:pPr>
        <w:pStyle w:val="2"/>
      </w:pPr>
      <w:bookmarkStart w:id="52" w:name="_Toc499846034"/>
      <w:r>
        <w:rPr>
          <w:rFonts w:hint="eastAsia"/>
        </w:rPr>
        <w:t>故障与调试</w:t>
      </w:r>
      <w:bookmarkEnd w:id="52"/>
    </w:p>
    <w:p w14:paraId="39ED8588" w14:textId="77777777" w:rsidR="00D61E74" w:rsidRDefault="00D61E74" w:rsidP="00D61E74">
      <w:pPr>
        <w:pStyle w:val="30"/>
        <w:keepNext w:val="0"/>
        <w:keepLines w:val="0"/>
        <w:tabs>
          <w:tab w:val="left" w:pos="1080"/>
        </w:tabs>
        <w:spacing w:beforeLines="0" w:before="229" w:afterLines="0" w:after="229"/>
      </w:pPr>
      <w:r>
        <w:rPr>
          <w:rFonts w:hint="eastAsia"/>
        </w:rPr>
        <w:t>接口处数据传输问题</w:t>
      </w:r>
    </w:p>
    <w:p w14:paraId="68288EF1" w14:textId="77777777" w:rsidR="00D61E74" w:rsidRDefault="00D61E74" w:rsidP="00D61E74">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770099E6" w14:textId="238F5496" w:rsidR="00D61E74" w:rsidRDefault="00F01802" w:rsidP="00D61E74">
      <w:pPr>
        <w:pStyle w:val="a3"/>
        <w:keepNext/>
        <w:ind w:firstLineChars="0" w:firstLine="0"/>
        <w:jc w:val="center"/>
      </w:pPr>
      <w:r>
        <w:rPr>
          <w:rFonts w:hint="eastAsia"/>
          <w:noProof/>
        </w:rPr>
        <w:lastRenderedPageBreak/>
        <w:drawing>
          <wp:inline distT="0" distB="0" distL="0" distR="0" wp14:anchorId="64CBD4D3" wp14:editId="7A261F65">
            <wp:extent cx="5613400" cy="2695575"/>
            <wp:effectExtent l="0" t="0" r="0" b="0"/>
            <wp:docPr id="16" name="图片 5"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695575"/>
                    </a:xfrm>
                    <a:prstGeom prst="rect">
                      <a:avLst/>
                    </a:prstGeom>
                    <a:noFill/>
                    <a:ln>
                      <a:noFill/>
                    </a:ln>
                  </pic:spPr>
                </pic:pic>
              </a:graphicData>
            </a:graphic>
          </wp:inline>
        </w:drawing>
      </w:r>
    </w:p>
    <w:p w14:paraId="6D1D1166" w14:textId="77777777" w:rsidR="00D61E74" w:rsidRDefault="00D61E74" w:rsidP="00D61E74">
      <w:pPr>
        <w:pStyle w:val="aff1"/>
        <w:spacing w:before="91" w:after="91"/>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Pr>
          <w:noProof/>
        </w:rPr>
        <w:t>2</w:t>
      </w:r>
      <w:r>
        <w:fldChar w:fldCharType="end"/>
      </w:r>
      <w:r>
        <w:rPr>
          <w:rFonts w:hint="eastAsia"/>
        </w:rPr>
        <w:t>数据XXX图</w:t>
      </w:r>
    </w:p>
    <w:p w14:paraId="0F317835" w14:textId="77777777" w:rsidR="00D61E74" w:rsidRPr="00A91B4A" w:rsidRDefault="00D61E74" w:rsidP="00D61E74">
      <w:pPr>
        <w:pStyle w:val="a3"/>
        <w:ind w:firstLine="482"/>
      </w:pPr>
      <w:r>
        <w:rPr>
          <w:rFonts w:hint="eastAsia"/>
          <w:b/>
        </w:rPr>
        <w:t>原因分析</w:t>
      </w:r>
      <w:r w:rsidRPr="007E12D0">
        <w:rPr>
          <w:rFonts w:hint="eastAsia"/>
          <w:b/>
        </w:rPr>
        <w:t>：</w:t>
      </w:r>
      <w:r>
        <w:rPr>
          <w:rFonts w:hint="eastAsia"/>
        </w:rPr>
        <w:t>如</w:t>
      </w:r>
      <w:r>
        <w:fldChar w:fldCharType="begin"/>
      </w:r>
      <w:r>
        <w:instrText xml:space="preserve"> </w:instrText>
      </w:r>
      <w:r>
        <w:rPr>
          <w:rFonts w:hint="eastAsia"/>
        </w:rPr>
        <w:instrText>REF _Ref450058527 \h</w:instrText>
      </w:r>
      <w:r>
        <w:instrText xml:space="preserve"> </w:instrText>
      </w:r>
      <w:r>
        <w:fldChar w:fldCharType="separate"/>
      </w:r>
      <w:r>
        <w:rPr>
          <w:rFonts w:hint="eastAsia"/>
        </w:rPr>
        <w:t>图</w:t>
      </w:r>
      <w:r>
        <w:rPr>
          <w:rFonts w:hint="eastAsia"/>
        </w:rPr>
        <w:t xml:space="preserve"> </w:t>
      </w:r>
      <w:r>
        <w:rPr>
          <w:noProof/>
        </w:rPr>
        <w:t>1</w:t>
      </w:r>
      <w:r>
        <w:t>.</w:t>
      </w:r>
      <w:r>
        <w:rPr>
          <w:noProof/>
        </w:rPr>
        <w:t>2</w:t>
      </w:r>
      <w:r>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77DD505C" w14:textId="77777777" w:rsidR="00D61E74" w:rsidRPr="00E85627" w:rsidRDefault="00D61E74" w:rsidP="00D61E74">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0060C1BA" w14:textId="77777777" w:rsidR="00D61E74" w:rsidRPr="00F1021B" w:rsidRDefault="00D61E74" w:rsidP="00D61E74">
      <w:pPr>
        <w:pStyle w:val="a3"/>
        <w:ind w:firstLine="480"/>
      </w:pPr>
    </w:p>
    <w:p w14:paraId="1AF4AA0E" w14:textId="77777777" w:rsidR="00D61E74" w:rsidRDefault="00D61E74" w:rsidP="00D61E74">
      <w:pPr>
        <w:pStyle w:val="30"/>
        <w:keepNext w:val="0"/>
        <w:keepLines w:val="0"/>
        <w:tabs>
          <w:tab w:val="left" w:pos="1080"/>
        </w:tabs>
        <w:spacing w:beforeLines="0" w:before="229" w:afterLines="0" w:after="229"/>
      </w:pPr>
      <w:r>
        <w:rPr>
          <w:rFonts w:hint="eastAsia"/>
        </w:rPr>
        <w:t>故障</w:t>
      </w:r>
      <w:r>
        <w:rPr>
          <w:rFonts w:hint="eastAsia"/>
        </w:rPr>
        <w:t>2</w:t>
      </w:r>
    </w:p>
    <w:p w14:paraId="372C9861" w14:textId="77777777" w:rsidR="00D61E74" w:rsidRPr="007E66CC" w:rsidRDefault="00D61E74" w:rsidP="00D61E74">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44DE996E" w14:textId="77777777" w:rsidR="00D61E74" w:rsidRDefault="00D61E74" w:rsidP="00D61E74">
      <w:pPr>
        <w:pStyle w:val="30"/>
        <w:keepNext w:val="0"/>
        <w:keepLines w:val="0"/>
        <w:tabs>
          <w:tab w:val="left" w:pos="1080"/>
        </w:tabs>
        <w:spacing w:beforeLines="0" w:before="229" w:afterLines="0" w:after="229"/>
      </w:pPr>
      <w:r>
        <w:rPr>
          <w:rFonts w:hint="eastAsia"/>
        </w:rPr>
        <w:t>故障</w:t>
      </w:r>
      <w:r>
        <w:rPr>
          <w:rFonts w:hint="eastAsia"/>
        </w:rPr>
        <w:t>2</w:t>
      </w:r>
    </w:p>
    <w:p w14:paraId="2AB0E2C9" w14:textId="77777777" w:rsidR="00D61E74" w:rsidRPr="007E66CC" w:rsidRDefault="00D61E74" w:rsidP="00D61E74">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5EF8F9FB" w14:textId="77777777" w:rsidR="00D61E74" w:rsidRDefault="00D61E74" w:rsidP="00D61E74">
      <w:pPr>
        <w:pStyle w:val="2"/>
        <w:keepNext w:val="0"/>
        <w:tabs>
          <w:tab w:val="clear" w:pos="567"/>
          <w:tab w:val="num" w:pos="720"/>
        </w:tabs>
        <w:spacing w:beforeLines="100" w:afterLines="100"/>
        <w:ind w:left="576" w:hanging="576"/>
      </w:pPr>
      <w:bookmarkStart w:id="53" w:name="_Toc499846035"/>
      <w:r>
        <w:t>测试与分析</w:t>
      </w:r>
      <w:bookmarkEnd w:id="53"/>
    </w:p>
    <w:p w14:paraId="109AFE88" w14:textId="77777777" w:rsidR="00D61E74" w:rsidRDefault="00D61E74" w:rsidP="00D61E74">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Pr>
          <w:rFonts w:hint="eastAsia"/>
        </w:rPr>
        <w:t>表</w:t>
      </w:r>
      <w:r>
        <w:rPr>
          <w:rFonts w:hint="eastAsia"/>
        </w:rPr>
        <w:t xml:space="preserve"> </w:t>
      </w:r>
      <w:r>
        <w:rPr>
          <w:noProof/>
        </w:rPr>
        <w:t>1</w:t>
      </w:r>
      <w:r>
        <w:t>.</w:t>
      </w:r>
      <w:r>
        <w:rPr>
          <w:noProof/>
        </w:rPr>
        <w:t>3</w:t>
      </w:r>
      <w:r>
        <w:fldChar w:fldCharType="end"/>
      </w:r>
      <w:r>
        <w:rPr>
          <w:rStyle w:val="a8"/>
        </w:rPr>
        <w:t xml:space="preserve"> </w:t>
      </w:r>
      <w:r>
        <w:rPr>
          <w:rStyle w:val="a8"/>
        </w:rPr>
        <w:commentReference w:id="54"/>
      </w:r>
      <w:r>
        <w:rPr>
          <w:rFonts w:hint="eastAsia"/>
        </w:rPr>
        <w:t>。</w:t>
      </w:r>
    </w:p>
    <w:p w14:paraId="252373E9" w14:textId="77777777" w:rsidR="00D61E74" w:rsidRDefault="00D61E74" w:rsidP="00D61E74">
      <w:pPr>
        <w:pStyle w:val="aff1"/>
        <w:keepNext/>
        <w:spacing w:beforeLines="0" w:before="91" w:afterLines="0" w:after="91"/>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3</w:t>
      </w:r>
      <w:r>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D61E74" w14:paraId="6107BD3C" w14:textId="77777777" w:rsidTr="00D337FA">
        <w:trPr>
          <w:jc w:val="center"/>
        </w:trPr>
        <w:tc>
          <w:tcPr>
            <w:tcW w:w="473" w:type="dxa"/>
            <w:tcBorders>
              <w:top w:val="single" w:sz="12" w:space="0" w:color="008000"/>
              <w:bottom w:val="single" w:sz="8" w:space="0" w:color="008000"/>
            </w:tcBorders>
          </w:tcPr>
          <w:p w14:paraId="5C227694" w14:textId="77777777" w:rsidR="00D61E74" w:rsidRDefault="00D61E74" w:rsidP="00D337FA">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312BE9CD" w14:textId="77777777" w:rsidR="00D61E74" w:rsidRDefault="00D61E74" w:rsidP="00D337FA">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7CB535BC" w14:textId="77777777" w:rsidR="00D61E74" w:rsidRDefault="00D61E74" w:rsidP="00D337FA">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4EDB6C73" w14:textId="77777777" w:rsidR="00D61E74" w:rsidRDefault="00D61E74" w:rsidP="00D337FA">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52DC5B0E" w14:textId="77777777" w:rsidR="00D61E74" w:rsidRDefault="00D61E74" w:rsidP="00D337FA">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6A9E1BC6" w14:textId="77777777" w:rsidR="00D61E74" w:rsidRDefault="00D61E74" w:rsidP="00D337FA">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4E9C6627" w14:textId="77777777" w:rsidR="00D61E74" w:rsidRDefault="00D61E74" w:rsidP="00D337FA">
            <w:pPr>
              <w:pStyle w:val="a3"/>
              <w:ind w:firstLineChars="0" w:firstLine="0"/>
              <w:jc w:val="center"/>
              <w:rPr>
                <w:sz w:val="21"/>
                <w:szCs w:val="21"/>
              </w:rPr>
            </w:pPr>
            <w:r>
              <w:rPr>
                <w:rFonts w:hint="eastAsia"/>
                <w:sz w:val="21"/>
                <w:szCs w:val="21"/>
              </w:rPr>
              <w:t>无符号溢出</w:t>
            </w:r>
          </w:p>
        </w:tc>
      </w:tr>
      <w:tr w:rsidR="00D61E74" w14:paraId="70A3923C" w14:textId="77777777" w:rsidTr="00D337FA">
        <w:trPr>
          <w:jc w:val="center"/>
        </w:trPr>
        <w:tc>
          <w:tcPr>
            <w:tcW w:w="473" w:type="dxa"/>
            <w:tcBorders>
              <w:top w:val="single" w:sz="8" w:space="0" w:color="008000"/>
            </w:tcBorders>
          </w:tcPr>
          <w:p w14:paraId="00F38330" w14:textId="77777777" w:rsidR="00D61E74" w:rsidRDefault="00D61E74" w:rsidP="00D337FA">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18FC7A7E" w14:textId="77777777" w:rsidR="00D61E74" w:rsidRDefault="00D61E74" w:rsidP="00D337FA">
            <w:pPr>
              <w:pStyle w:val="a3"/>
              <w:ind w:firstLineChars="0" w:firstLine="0"/>
              <w:jc w:val="center"/>
              <w:rPr>
                <w:sz w:val="18"/>
                <w:szCs w:val="18"/>
              </w:rPr>
            </w:pPr>
          </w:p>
        </w:tc>
        <w:tc>
          <w:tcPr>
            <w:tcW w:w="903" w:type="dxa"/>
            <w:tcBorders>
              <w:top w:val="single" w:sz="8" w:space="0" w:color="008000"/>
            </w:tcBorders>
          </w:tcPr>
          <w:p w14:paraId="28F3F424" w14:textId="77777777" w:rsidR="00D61E74" w:rsidRDefault="00D61E74" w:rsidP="00D337FA">
            <w:pPr>
              <w:pStyle w:val="a3"/>
              <w:ind w:firstLineChars="0" w:firstLine="0"/>
              <w:jc w:val="center"/>
              <w:rPr>
                <w:sz w:val="18"/>
                <w:szCs w:val="18"/>
              </w:rPr>
            </w:pPr>
          </w:p>
        </w:tc>
        <w:tc>
          <w:tcPr>
            <w:tcW w:w="903" w:type="dxa"/>
            <w:tcBorders>
              <w:top w:val="single" w:sz="8" w:space="0" w:color="008000"/>
            </w:tcBorders>
          </w:tcPr>
          <w:p w14:paraId="31E9C92E" w14:textId="77777777" w:rsidR="00D61E74" w:rsidRDefault="00D61E74" w:rsidP="00D337FA">
            <w:pPr>
              <w:pStyle w:val="a3"/>
              <w:ind w:firstLineChars="0" w:firstLine="0"/>
              <w:jc w:val="center"/>
              <w:rPr>
                <w:sz w:val="18"/>
                <w:szCs w:val="18"/>
              </w:rPr>
            </w:pPr>
          </w:p>
        </w:tc>
        <w:tc>
          <w:tcPr>
            <w:tcW w:w="636" w:type="dxa"/>
            <w:tcBorders>
              <w:top w:val="single" w:sz="8" w:space="0" w:color="008000"/>
            </w:tcBorders>
          </w:tcPr>
          <w:p w14:paraId="70D7BF77" w14:textId="77777777" w:rsidR="00D61E74" w:rsidRDefault="00D61E74" w:rsidP="00D337FA">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1FD920F2"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67D1A493"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43D5F455" w14:textId="77777777" w:rsidTr="00D337FA">
        <w:trPr>
          <w:jc w:val="center"/>
        </w:trPr>
        <w:tc>
          <w:tcPr>
            <w:tcW w:w="473" w:type="dxa"/>
          </w:tcPr>
          <w:p w14:paraId="4E2E0B25" w14:textId="77777777" w:rsidR="00D61E74" w:rsidRDefault="00D61E74" w:rsidP="00D337FA">
            <w:pPr>
              <w:pStyle w:val="a3"/>
              <w:ind w:firstLineChars="0" w:firstLine="0"/>
              <w:jc w:val="center"/>
              <w:rPr>
                <w:sz w:val="18"/>
                <w:szCs w:val="18"/>
              </w:rPr>
            </w:pPr>
            <w:r>
              <w:rPr>
                <w:rFonts w:hint="eastAsia"/>
                <w:sz w:val="18"/>
                <w:szCs w:val="18"/>
              </w:rPr>
              <w:t>2</w:t>
            </w:r>
          </w:p>
        </w:tc>
        <w:tc>
          <w:tcPr>
            <w:tcW w:w="992" w:type="dxa"/>
          </w:tcPr>
          <w:p w14:paraId="576E7450" w14:textId="77777777" w:rsidR="00D61E74" w:rsidRDefault="00D61E74" w:rsidP="00D337FA">
            <w:pPr>
              <w:pStyle w:val="a3"/>
              <w:ind w:firstLineChars="0" w:firstLine="0"/>
              <w:jc w:val="center"/>
              <w:rPr>
                <w:sz w:val="18"/>
                <w:szCs w:val="18"/>
              </w:rPr>
            </w:pPr>
          </w:p>
        </w:tc>
        <w:tc>
          <w:tcPr>
            <w:tcW w:w="903" w:type="dxa"/>
          </w:tcPr>
          <w:p w14:paraId="43711427" w14:textId="77777777" w:rsidR="00D61E74" w:rsidRDefault="00D61E74" w:rsidP="00D337FA">
            <w:pPr>
              <w:pStyle w:val="a3"/>
              <w:ind w:firstLineChars="0" w:firstLine="0"/>
              <w:jc w:val="center"/>
              <w:rPr>
                <w:sz w:val="18"/>
                <w:szCs w:val="18"/>
              </w:rPr>
            </w:pPr>
          </w:p>
        </w:tc>
        <w:tc>
          <w:tcPr>
            <w:tcW w:w="903" w:type="dxa"/>
          </w:tcPr>
          <w:p w14:paraId="641EF601" w14:textId="77777777" w:rsidR="00D61E74" w:rsidRDefault="00D61E74" w:rsidP="00D337FA">
            <w:pPr>
              <w:pStyle w:val="a3"/>
              <w:ind w:firstLineChars="0" w:firstLine="0"/>
              <w:jc w:val="center"/>
              <w:rPr>
                <w:sz w:val="18"/>
                <w:szCs w:val="18"/>
              </w:rPr>
            </w:pPr>
          </w:p>
        </w:tc>
        <w:tc>
          <w:tcPr>
            <w:tcW w:w="636" w:type="dxa"/>
          </w:tcPr>
          <w:p w14:paraId="12D07C67" w14:textId="77777777" w:rsidR="00D61E74" w:rsidRDefault="00D61E74" w:rsidP="00D337FA">
            <w:pPr>
              <w:pStyle w:val="a3"/>
              <w:ind w:firstLineChars="0" w:firstLine="0"/>
              <w:jc w:val="center"/>
              <w:rPr>
                <w:sz w:val="18"/>
                <w:szCs w:val="18"/>
              </w:rPr>
            </w:pPr>
            <w:r>
              <w:rPr>
                <w:rFonts w:hint="eastAsia"/>
                <w:sz w:val="18"/>
                <w:szCs w:val="18"/>
              </w:rPr>
              <w:t>加</w:t>
            </w:r>
          </w:p>
        </w:tc>
        <w:tc>
          <w:tcPr>
            <w:tcW w:w="1266" w:type="dxa"/>
          </w:tcPr>
          <w:p w14:paraId="63412E71"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Pr>
          <w:p w14:paraId="569F99A3"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221959EB" w14:textId="77777777" w:rsidTr="00D337FA">
        <w:trPr>
          <w:jc w:val="center"/>
        </w:trPr>
        <w:tc>
          <w:tcPr>
            <w:tcW w:w="473" w:type="dxa"/>
            <w:tcBorders>
              <w:bottom w:val="nil"/>
            </w:tcBorders>
          </w:tcPr>
          <w:p w14:paraId="020B2CDC" w14:textId="77777777" w:rsidR="00D61E74" w:rsidRDefault="00D61E74" w:rsidP="00D337FA">
            <w:pPr>
              <w:pStyle w:val="a3"/>
              <w:ind w:firstLineChars="0" w:firstLine="0"/>
              <w:jc w:val="center"/>
              <w:rPr>
                <w:sz w:val="18"/>
                <w:szCs w:val="18"/>
              </w:rPr>
            </w:pPr>
            <w:r>
              <w:rPr>
                <w:rFonts w:hint="eastAsia"/>
                <w:sz w:val="18"/>
                <w:szCs w:val="18"/>
              </w:rPr>
              <w:t>3</w:t>
            </w:r>
          </w:p>
        </w:tc>
        <w:tc>
          <w:tcPr>
            <w:tcW w:w="992" w:type="dxa"/>
            <w:tcBorders>
              <w:bottom w:val="nil"/>
            </w:tcBorders>
          </w:tcPr>
          <w:p w14:paraId="01C4AE72" w14:textId="77777777" w:rsidR="00D61E74" w:rsidRDefault="00D61E74" w:rsidP="00D337FA">
            <w:pPr>
              <w:pStyle w:val="a3"/>
              <w:ind w:firstLineChars="0" w:firstLine="0"/>
              <w:jc w:val="center"/>
              <w:rPr>
                <w:sz w:val="18"/>
                <w:szCs w:val="18"/>
              </w:rPr>
            </w:pPr>
          </w:p>
        </w:tc>
        <w:tc>
          <w:tcPr>
            <w:tcW w:w="903" w:type="dxa"/>
            <w:tcBorders>
              <w:bottom w:val="nil"/>
            </w:tcBorders>
          </w:tcPr>
          <w:p w14:paraId="7164F992" w14:textId="77777777" w:rsidR="00D61E74" w:rsidRDefault="00D61E74" w:rsidP="00D337FA">
            <w:pPr>
              <w:pStyle w:val="a3"/>
              <w:ind w:firstLineChars="0" w:firstLine="0"/>
              <w:jc w:val="center"/>
              <w:rPr>
                <w:sz w:val="18"/>
                <w:szCs w:val="18"/>
              </w:rPr>
            </w:pPr>
          </w:p>
        </w:tc>
        <w:tc>
          <w:tcPr>
            <w:tcW w:w="903" w:type="dxa"/>
            <w:tcBorders>
              <w:bottom w:val="nil"/>
            </w:tcBorders>
          </w:tcPr>
          <w:p w14:paraId="49C742AE" w14:textId="77777777" w:rsidR="00D61E74" w:rsidRDefault="00D61E74" w:rsidP="00D337FA">
            <w:pPr>
              <w:pStyle w:val="a3"/>
              <w:ind w:firstLineChars="0" w:firstLine="0"/>
              <w:jc w:val="center"/>
              <w:rPr>
                <w:sz w:val="18"/>
                <w:szCs w:val="18"/>
              </w:rPr>
            </w:pPr>
          </w:p>
        </w:tc>
        <w:tc>
          <w:tcPr>
            <w:tcW w:w="636" w:type="dxa"/>
            <w:tcBorders>
              <w:bottom w:val="nil"/>
            </w:tcBorders>
          </w:tcPr>
          <w:p w14:paraId="7C55EE17" w14:textId="77777777" w:rsidR="00D61E74" w:rsidRDefault="00D61E74" w:rsidP="00D337FA">
            <w:pPr>
              <w:pStyle w:val="a3"/>
              <w:ind w:firstLineChars="0" w:firstLine="0"/>
              <w:jc w:val="center"/>
              <w:rPr>
                <w:sz w:val="18"/>
                <w:szCs w:val="18"/>
              </w:rPr>
            </w:pPr>
            <w:r>
              <w:rPr>
                <w:rFonts w:hint="eastAsia"/>
                <w:sz w:val="18"/>
                <w:szCs w:val="18"/>
              </w:rPr>
              <w:t>加</w:t>
            </w:r>
          </w:p>
        </w:tc>
        <w:tc>
          <w:tcPr>
            <w:tcW w:w="1266" w:type="dxa"/>
            <w:tcBorders>
              <w:bottom w:val="nil"/>
            </w:tcBorders>
          </w:tcPr>
          <w:p w14:paraId="079BE33E"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26970CF"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6BB0AD23" w14:textId="77777777" w:rsidTr="00D337FA">
        <w:trPr>
          <w:jc w:val="center"/>
        </w:trPr>
        <w:tc>
          <w:tcPr>
            <w:tcW w:w="473" w:type="dxa"/>
            <w:tcBorders>
              <w:bottom w:val="nil"/>
            </w:tcBorders>
          </w:tcPr>
          <w:p w14:paraId="419B4000" w14:textId="77777777" w:rsidR="00D61E74" w:rsidRDefault="00D61E74" w:rsidP="00D337FA">
            <w:pPr>
              <w:pStyle w:val="a3"/>
              <w:ind w:firstLineChars="0" w:firstLine="0"/>
              <w:jc w:val="center"/>
              <w:rPr>
                <w:sz w:val="18"/>
                <w:szCs w:val="18"/>
              </w:rPr>
            </w:pPr>
            <w:r>
              <w:rPr>
                <w:rFonts w:hint="eastAsia"/>
                <w:sz w:val="18"/>
                <w:szCs w:val="18"/>
              </w:rPr>
              <w:t>4</w:t>
            </w:r>
          </w:p>
        </w:tc>
        <w:tc>
          <w:tcPr>
            <w:tcW w:w="992" w:type="dxa"/>
            <w:tcBorders>
              <w:bottom w:val="nil"/>
            </w:tcBorders>
          </w:tcPr>
          <w:p w14:paraId="7BF3103F" w14:textId="77777777" w:rsidR="00D61E74" w:rsidRDefault="00D61E74" w:rsidP="00D337FA">
            <w:pPr>
              <w:pStyle w:val="a3"/>
              <w:ind w:firstLineChars="0" w:firstLine="0"/>
              <w:jc w:val="center"/>
              <w:rPr>
                <w:sz w:val="18"/>
                <w:szCs w:val="18"/>
              </w:rPr>
            </w:pPr>
          </w:p>
        </w:tc>
        <w:tc>
          <w:tcPr>
            <w:tcW w:w="903" w:type="dxa"/>
            <w:tcBorders>
              <w:bottom w:val="nil"/>
            </w:tcBorders>
          </w:tcPr>
          <w:p w14:paraId="36C32F55" w14:textId="77777777" w:rsidR="00D61E74" w:rsidRDefault="00D61E74" w:rsidP="00D337FA">
            <w:pPr>
              <w:pStyle w:val="a3"/>
              <w:ind w:firstLineChars="0" w:firstLine="0"/>
              <w:jc w:val="center"/>
              <w:rPr>
                <w:sz w:val="18"/>
                <w:szCs w:val="18"/>
              </w:rPr>
            </w:pPr>
          </w:p>
        </w:tc>
        <w:tc>
          <w:tcPr>
            <w:tcW w:w="903" w:type="dxa"/>
            <w:tcBorders>
              <w:bottom w:val="nil"/>
            </w:tcBorders>
          </w:tcPr>
          <w:p w14:paraId="78FB9FD3" w14:textId="77777777" w:rsidR="00D61E74" w:rsidRDefault="00D61E74" w:rsidP="00D337FA">
            <w:pPr>
              <w:pStyle w:val="a3"/>
              <w:ind w:firstLineChars="0" w:firstLine="0"/>
              <w:jc w:val="center"/>
              <w:rPr>
                <w:sz w:val="18"/>
                <w:szCs w:val="18"/>
              </w:rPr>
            </w:pPr>
          </w:p>
        </w:tc>
        <w:tc>
          <w:tcPr>
            <w:tcW w:w="636" w:type="dxa"/>
            <w:tcBorders>
              <w:bottom w:val="nil"/>
            </w:tcBorders>
          </w:tcPr>
          <w:p w14:paraId="682F5A96" w14:textId="77777777" w:rsidR="00D61E74" w:rsidRDefault="00D61E74" w:rsidP="00D337FA">
            <w:pPr>
              <w:pStyle w:val="a3"/>
              <w:ind w:firstLineChars="0" w:firstLine="0"/>
              <w:jc w:val="center"/>
              <w:rPr>
                <w:sz w:val="18"/>
                <w:szCs w:val="18"/>
              </w:rPr>
            </w:pPr>
            <w:r>
              <w:rPr>
                <w:rFonts w:hint="eastAsia"/>
                <w:sz w:val="18"/>
                <w:szCs w:val="18"/>
              </w:rPr>
              <w:t>加</w:t>
            </w:r>
          </w:p>
        </w:tc>
        <w:tc>
          <w:tcPr>
            <w:tcW w:w="1266" w:type="dxa"/>
            <w:tcBorders>
              <w:bottom w:val="nil"/>
            </w:tcBorders>
          </w:tcPr>
          <w:p w14:paraId="7BB30CEC"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1F03B12C"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64C223F1" w14:textId="77777777" w:rsidTr="00D337FA">
        <w:trPr>
          <w:jc w:val="center"/>
        </w:trPr>
        <w:tc>
          <w:tcPr>
            <w:tcW w:w="473" w:type="dxa"/>
            <w:tcBorders>
              <w:bottom w:val="nil"/>
            </w:tcBorders>
          </w:tcPr>
          <w:p w14:paraId="73EF14D8" w14:textId="77777777" w:rsidR="00D61E74" w:rsidRDefault="00D61E74" w:rsidP="00D337FA">
            <w:pPr>
              <w:pStyle w:val="a3"/>
              <w:ind w:firstLineChars="0" w:firstLine="0"/>
              <w:jc w:val="center"/>
              <w:rPr>
                <w:sz w:val="18"/>
                <w:szCs w:val="18"/>
              </w:rPr>
            </w:pPr>
            <w:r>
              <w:rPr>
                <w:rFonts w:hint="eastAsia"/>
                <w:sz w:val="18"/>
                <w:szCs w:val="18"/>
              </w:rPr>
              <w:t>5</w:t>
            </w:r>
          </w:p>
        </w:tc>
        <w:tc>
          <w:tcPr>
            <w:tcW w:w="992" w:type="dxa"/>
            <w:tcBorders>
              <w:bottom w:val="nil"/>
            </w:tcBorders>
          </w:tcPr>
          <w:p w14:paraId="35FF897F" w14:textId="77777777" w:rsidR="00D61E74" w:rsidRDefault="00D61E74" w:rsidP="00D337FA">
            <w:pPr>
              <w:pStyle w:val="a3"/>
              <w:ind w:firstLineChars="0" w:firstLine="0"/>
              <w:jc w:val="center"/>
              <w:rPr>
                <w:sz w:val="18"/>
                <w:szCs w:val="18"/>
              </w:rPr>
            </w:pPr>
          </w:p>
        </w:tc>
        <w:tc>
          <w:tcPr>
            <w:tcW w:w="903" w:type="dxa"/>
            <w:tcBorders>
              <w:bottom w:val="nil"/>
            </w:tcBorders>
          </w:tcPr>
          <w:p w14:paraId="274A9DB0" w14:textId="77777777" w:rsidR="00D61E74" w:rsidRDefault="00D61E74" w:rsidP="00D337FA">
            <w:pPr>
              <w:pStyle w:val="a3"/>
              <w:ind w:firstLineChars="0" w:firstLine="0"/>
              <w:jc w:val="center"/>
              <w:rPr>
                <w:sz w:val="18"/>
                <w:szCs w:val="18"/>
              </w:rPr>
            </w:pPr>
          </w:p>
        </w:tc>
        <w:tc>
          <w:tcPr>
            <w:tcW w:w="903" w:type="dxa"/>
            <w:tcBorders>
              <w:bottom w:val="nil"/>
            </w:tcBorders>
          </w:tcPr>
          <w:p w14:paraId="74902687" w14:textId="77777777" w:rsidR="00D61E74" w:rsidRDefault="00D61E74" w:rsidP="00D337FA">
            <w:pPr>
              <w:pStyle w:val="a3"/>
              <w:ind w:firstLineChars="0" w:firstLine="0"/>
              <w:jc w:val="center"/>
              <w:rPr>
                <w:sz w:val="18"/>
                <w:szCs w:val="18"/>
              </w:rPr>
            </w:pPr>
          </w:p>
        </w:tc>
        <w:tc>
          <w:tcPr>
            <w:tcW w:w="636" w:type="dxa"/>
            <w:tcBorders>
              <w:bottom w:val="nil"/>
            </w:tcBorders>
          </w:tcPr>
          <w:p w14:paraId="5922EEB8" w14:textId="77777777" w:rsidR="00D61E74" w:rsidRDefault="00D61E74" w:rsidP="00D337FA">
            <w:pPr>
              <w:pStyle w:val="a3"/>
              <w:ind w:firstLineChars="0" w:firstLine="0"/>
              <w:jc w:val="center"/>
              <w:rPr>
                <w:sz w:val="18"/>
                <w:szCs w:val="18"/>
              </w:rPr>
            </w:pPr>
            <w:r>
              <w:rPr>
                <w:rFonts w:hint="eastAsia"/>
                <w:sz w:val="18"/>
                <w:szCs w:val="18"/>
              </w:rPr>
              <w:t>减</w:t>
            </w:r>
          </w:p>
        </w:tc>
        <w:tc>
          <w:tcPr>
            <w:tcW w:w="1266" w:type="dxa"/>
            <w:tcBorders>
              <w:bottom w:val="nil"/>
            </w:tcBorders>
          </w:tcPr>
          <w:p w14:paraId="2C2CF56B"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3CFC4EA"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12975D19" w14:textId="77777777" w:rsidTr="00D337FA">
        <w:trPr>
          <w:jc w:val="center"/>
        </w:trPr>
        <w:tc>
          <w:tcPr>
            <w:tcW w:w="473" w:type="dxa"/>
            <w:tcBorders>
              <w:bottom w:val="nil"/>
            </w:tcBorders>
          </w:tcPr>
          <w:p w14:paraId="06E9B3B7" w14:textId="77777777" w:rsidR="00D61E74" w:rsidRDefault="00D61E74" w:rsidP="00D337FA">
            <w:pPr>
              <w:pStyle w:val="a3"/>
              <w:ind w:firstLineChars="0" w:firstLine="0"/>
              <w:jc w:val="center"/>
              <w:rPr>
                <w:sz w:val="18"/>
                <w:szCs w:val="18"/>
              </w:rPr>
            </w:pPr>
            <w:r>
              <w:rPr>
                <w:rFonts w:hint="eastAsia"/>
                <w:sz w:val="18"/>
                <w:szCs w:val="18"/>
              </w:rPr>
              <w:t>6</w:t>
            </w:r>
          </w:p>
        </w:tc>
        <w:tc>
          <w:tcPr>
            <w:tcW w:w="992" w:type="dxa"/>
            <w:tcBorders>
              <w:bottom w:val="nil"/>
            </w:tcBorders>
          </w:tcPr>
          <w:p w14:paraId="4EA01AD1" w14:textId="77777777" w:rsidR="00D61E74" w:rsidRDefault="00D61E74" w:rsidP="00D337FA">
            <w:pPr>
              <w:pStyle w:val="a3"/>
              <w:ind w:firstLineChars="0" w:firstLine="0"/>
              <w:jc w:val="center"/>
              <w:rPr>
                <w:sz w:val="18"/>
                <w:szCs w:val="18"/>
              </w:rPr>
            </w:pPr>
          </w:p>
        </w:tc>
        <w:tc>
          <w:tcPr>
            <w:tcW w:w="903" w:type="dxa"/>
            <w:tcBorders>
              <w:bottom w:val="nil"/>
            </w:tcBorders>
          </w:tcPr>
          <w:p w14:paraId="6F31ABA0" w14:textId="77777777" w:rsidR="00D61E74" w:rsidRDefault="00D61E74" w:rsidP="00D337FA">
            <w:pPr>
              <w:pStyle w:val="a3"/>
              <w:ind w:firstLineChars="0" w:firstLine="0"/>
              <w:jc w:val="center"/>
              <w:rPr>
                <w:sz w:val="18"/>
                <w:szCs w:val="18"/>
              </w:rPr>
            </w:pPr>
          </w:p>
        </w:tc>
        <w:tc>
          <w:tcPr>
            <w:tcW w:w="903" w:type="dxa"/>
            <w:tcBorders>
              <w:bottom w:val="nil"/>
            </w:tcBorders>
          </w:tcPr>
          <w:p w14:paraId="5F9201F3" w14:textId="77777777" w:rsidR="00D61E74" w:rsidRDefault="00D61E74" w:rsidP="00D337FA">
            <w:pPr>
              <w:pStyle w:val="a3"/>
              <w:ind w:firstLineChars="0" w:firstLine="0"/>
              <w:jc w:val="center"/>
              <w:rPr>
                <w:sz w:val="18"/>
                <w:szCs w:val="18"/>
              </w:rPr>
            </w:pPr>
          </w:p>
        </w:tc>
        <w:tc>
          <w:tcPr>
            <w:tcW w:w="636" w:type="dxa"/>
            <w:tcBorders>
              <w:bottom w:val="nil"/>
            </w:tcBorders>
          </w:tcPr>
          <w:p w14:paraId="7F61A59C" w14:textId="77777777" w:rsidR="00D61E74" w:rsidRDefault="00D61E74" w:rsidP="00D337FA">
            <w:pPr>
              <w:pStyle w:val="a3"/>
              <w:ind w:firstLineChars="0" w:firstLine="0"/>
              <w:jc w:val="center"/>
              <w:rPr>
                <w:sz w:val="18"/>
                <w:szCs w:val="18"/>
              </w:rPr>
            </w:pPr>
            <w:r>
              <w:rPr>
                <w:rFonts w:hint="eastAsia"/>
                <w:sz w:val="18"/>
                <w:szCs w:val="18"/>
              </w:rPr>
              <w:t>减</w:t>
            </w:r>
          </w:p>
        </w:tc>
        <w:tc>
          <w:tcPr>
            <w:tcW w:w="1266" w:type="dxa"/>
            <w:tcBorders>
              <w:bottom w:val="nil"/>
            </w:tcBorders>
          </w:tcPr>
          <w:p w14:paraId="601B45CF"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11520505"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08DB28F9" w14:textId="77777777" w:rsidTr="00D337FA">
        <w:trPr>
          <w:jc w:val="center"/>
        </w:trPr>
        <w:tc>
          <w:tcPr>
            <w:tcW w:w="473" w:type="dxa"/>
            <w:tcBorders>
              <w:bottom w:val="nil"/>
            </w:tcBorders>
          </w:tcPr>
          <w:p w14:paraId="53DB381C" w14:textId="77777777" w:rsidR="00D61E74" w:rsidRDefault="00D61E74" w:rsidP="00D337FA">
            <w:pPr>
              <w:pStyle w:val="a3"/>
              <w:ind w:firstLineChars="0" w:firstLine="0"/>
              <w:jc w:val="center"/>
              <w:rPr>
                <w:sz w:val="18"/>
                <w:szCs w:val="18"/>
              </w:rPr>
            </w:pPr>
            <w:r>
              <w:rPr>
                <w:rFonts w:hint="eastAsia"/>
                <w:sz w:val="18"/>
                <w:szCs w:val="18"/>
              </w:rPr>
              <w:t>7</w:t>
            </w:r>
          </w:p>
        </w:tc>
        <w:tc>
          <w:tcPr>
            <w:tcW w:w="992" w:type="dxa"/>
            <w:tcBorders>
              <w:bottom w:val="nil"/>
            </w:tcBorders>
          </w:tcPr>
          <w:p w14:paraId="1C047493" w14:textId="77777777" w:rsidR="00D61E74" w:rsidRDefault="00D61E74" w:rsidP="00D337FA">
            <w:pPr>
              <w:pStyle w:val="a3"/>
              <w:ind w:firstLineChars="0" w:firstLine="0"/>
              <w:jc w:val="center"/>
              <w:rPr>
                <w:sz w:val="18"/>
                <w:szCs w:val="18"/>
              </w:rPr>
            </w:pPr>
          </w:p>
        </w:tc>
        <w:tc>
          <w:tcPr>
            <w:tcW w:w="903" w:type="dxa"/>
            <w:tcBorders>
              <w:bottom w:val="nil"/>
            </w:tcBorders>
          </w:tcPr>
          <w:p w14:paraId="71F8DC2E" w14:textId="77777777" w:rsidR="00D61E74" w:rsidRDefault="00D61E74" w:rsidP="00D337FA">
            <w:pPr>
              <w:pStyle w:val="a3"/>
              <w:ind w:firstLineChars="0" w:firstLine="0"/>
              <w:jc w:val="center"/>
              <w:rPr>
                <w:sz w:val="18"/>
                <w:szCs w:val="18"/>
              </w:rPr>
            </w:pPr>
          </w:p>
        </w:tc>
        <w:tc>
          <w:tcPr>
            <w:tcW w:w="903" w:type="dxa"/>
            <w:tcBorders>
              <w:bottom w:val="nil"/>
            </w:tcBorders>
          </w:tcPr>
          <w:p w14:paraId="7323B410" w14:textId="77777777" w:rsidR="00D61E74" w:rsidRDefault="00D61E74" w:rsidP="00D337FA">
            <w:pPr>
              <w:pStyle w:val="a3"/>
              <w:ind w:firstLineChars="0" w:firstLine="0"/>
              <w:jc w:val="center"/>
              <w:rPr>
                <w:sz w:val="18"/>
                <w:szCs w:val="18"/>
              </w:rPr>
            </w:pPr>
          </w:p>
        </w:tc>
        <w:tc>
          <w:tcPr>
            <w:tcW w:w="636" w:type="dxa"/>
            <w:tcBorders>
              <w:bottom w:val="nil"/>
            </w:tcBorders>
          </w:tcPr>
          <w:p w14:paraId="3BBFC49F" w14:textId="77777777" w:rsidR="00D61E74" w:rsidRDefault="00D61E74" w:rsidP="00D337FA">
            <w:pPr>
              <w:jc w:val="center"/>
            </w:pPr>
            <w:r w:rsidRPr="008F7496">
              <w:rPr>
                <w:rFonts w:hint="eastAsia"/>
                <w:sz w:val="18"/>
                <w:szCs w:val="18"/>
              </w:rPr>
              <w:t>减</w:t>
            </w:r>
          </w:p>
        </w:tc>
        <w:tc>
          <w:tcPr>
            <w:tcW w:w="1266" w:type="dxa"/>
            <w:tcBorders>
              <w:bottom w:val="nil"/>
            </w:tcBorders>
          </w:tcPr>
          <w:p w14:paraId="46E6D683"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20C035C2"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r>
      <w:tr w:rsidR="00D61E74" w14:paraId="5C09041A" w14:textId="77777777" w:rsidTr="00D337FA">
        <w:trPr>
          <w:jc w:val="center"/>
        </w:trPr>
        <w:tc>
          <w:tcPr>
            <w:tcW w:w="473" w:type="dxa"/>
            <w:tcBorders>
              <w:top w:val="nil"/>
              <w:bottom w:val="single" w:sz="12" w:space="0" w:color="008000"/>
            </w:tcBorders>
          </w:tcPr>
          <w:p w14:paraId="5ABF9599" w14:textId="77777777" w:rsidR="00D61E74" w:rsidRDefault="00D61E74" w:rsidP="00D337FA">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02DAF0D1" w14:textId="77777777" w:rsidR="00D61E74" w:rsidRDefault="00D61E74" w:rsidP="00D337FA">
            <w:pPr>
              <w:pStyle w:val="a3"/>
              <w:ind w:firstLineChars="0" w:firstLine="0"/>
              <w:jc w:val="center"/>
              <w:rPr>
                <w:sz w:val="18"/>
                <w:szCs w:val="18"/>
              </w:rPr>
            </w:pPr>
          </w:p>
        </w:tc>
        <w:tc>
          <w:tcPr>
            <w:tcW w:w="903" w:type="dxa"/>
            <w:tcBorders>
              <w:top w:val="nil"/>
              <w:bottom w:val="single" w:sz="12" w:space="0" w:color="008000"/>
            </w:tcBorders>
          </w:tcPr>
          <w:p w14:paraId="24553A6C" w14:textId="77777777" w:rsidR="00D61E74" w:rsidRDefault="00D61E74" w:rsidP="00D337FA">
            <w:pPr>
              <w:pStyle w:val="a3"/>
              <w:ind w:firstLineChars="0" w:firstLine="0"/>
              <w:jc w:val="center"/>
              <w:rPr>
                <w:sz w:val="18"/>
                <w:szCs w:val="18"/>
              </w:rPr>
            </w:pPr>
          </w:p>
        </w:tc>
        <w:tc>
          <w:tcPr>
            <w:tcW w:w="903" w:type="dxa"/>
            <w:tcBorders>
              <w:top w:val="nil"/>
              <w:bottom w:val="single" w:sz="12" w:space="0" w:color="008000"/>
            </w:tcBorders>
          </w:tcPr>
          <w:p w14:paraId="74AF196D" w14:textId="77777777" w:rsidR="00D61E74" w:rsidRDefault="00D61E74" w:rsidP="00D337FA">
            <w:pPr>
              <w:pStyle w:val="a3"/>
              <w:ind w:firstLineChars="0" w:firstLine="0"/>
              <w:jc w:val="center"/>
              <w:rPr>
                <w:sz w:val="18"/>
                <w:szCs w:val="18"/>
              </w:rPr>
            </w:pPr>
          </w:p>
        </w:tc>
        <w:tc>
          <w:tcPr>
            <w:tcW w:w="636" w:type="dxa"/>
            <w:tcBorders>
              <w:top w:val="nil"/>
              <w:bottom w:val="single" w:sz="12" w:space="0" w:color="008000"/>
            </w:tcBorders>
          </w:tcPr>
          <w:p w14:paraId="7C6F536B" w14:textId="77777777" w:rsidR="00D61E74" w:rsidRDefault="00D61E74" w:rsidP="00D337FA">
            <w:pPr>
              <w:jc w:val="center"/>
            </w:pPr>
            <w:r w:rsidRPr="008F7496">
              <w:rPr>
                <w:rFonts w:hint="eastAsia"/>
                <w:sz w:val="18"/>
                <w:szCs w:val="18"/>
              </w:rPr>
              <w:t>减</w:t>
            </w:r>
          </w:p>
        </w:tc>
        <w:tc>
          <w:tcPr>
            <w:tcW w:w="1266" w:type="dxa"/>
            <w:tcBorders>
              <w:top w:val="nil"/>
              <w:bottom w:val="single" w:sz="12" w:space="0" w:color="008000"/>
            </w:tcBorders>
          </w:tcPr>
          <w:p w14:paraId="55E03491" w14:textId="77777777" w:rsidR="00D61E74" w:rsidRDefault="00D61E74" w:rsidP="00D337FA">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154D92E4" w14:textId="77777777" w:rsidR="00D61E74" w:rsidRDefault="00D61E74" w:rsidP="00D337FA">
            <w:pPr>
              <w:pStyle w:val="a3"/>
              <w:keepNext/>
              <w:ind w:firstLineChars="0" w:firstLine="0"/>
              <w:jc w:val="center"/>
              <w:rPr>
                <w:sz w:val="18"/>
                <w:szCs w:val="18"/>
              </w:rPr>
            </w:pPr>
            <w:r>
              <w:rPr>
                <w:rFonts w:ascii="宋体" w:hAnsi="宋体" w:hint="eastAsia"/>
                <w:sz w:val="18"/>
                <w:szCs w:val="18"/>
              </w:rPr>
              <w:t>●</w:t>
            </w:r>
          </w:p>
        </w:tc>
      </w:tr>
    </w:tbl>
    <w:p w14:paraId="60EF3A07" w14:textId="631F7488" w:rsidR="00251310" w:rsidRPr="00207D8A" w:rsidRDefault="00251310" w:rsidP="00251310">
      <w:pPr>
        <w:pStyle w:val="10"/>
        <w:numPr>
          <w:ilvl w:val="0"/>
          <w:numId w:val="10"/>
        </w:numPr>
      </w:pPr>
      <w:bookmarkStart w:id="55" w:name="_Toc499846036"/>
      <w:r>
        <w:rPr>
          <w:rFonts w:hint="eastAsia"/>
        </w:rPr>
        <w:lastRenderedPageBreak/>
        <w:t>存储</w:t>
      </w:r>
      <w:r w:rsidR="00540570">
        <w:rPr>
          <w:rFonts w:hint="eastAsia"/>
        </w:rPr>
        <w:t>系统</w:t>
      </w:r>
      <w:r>
        <w:rPr>
          <w:rFonts w:hint="eastAsia"/>
        </w:rPr>
        <w:t>实验</w:t>
      </w:r>
      <w:r w:rsidRPr="00207D8A">
        <w:commentReference w:id="56"/>
      </w:r>
      <w:bookmarkEnd w:id="55"/>
      <w:r w:rsidR="008F0EAC">
        <w:rPr>
          <w:rFonts w:hint="eastAsia"/>
        </w:rPr>
        <w:t>（不写的章节删掉）</w:t>
      </w:r>
    </w:p>
    <w:p w14:paraId="5491FD8D" w14:textId="77777777" w:rsidR="00251310" w:rsidRDefault="00251310" w:rsidP="00251310">
      <w:pPr>
        <w:ind w:firstLineChars="150" w:firstLine="361"/>
        <w:rPr>
          <w:b/>
          <w:color w:val="FF0000"/>
          <w:szCs w:val="21"/>
        </w:rPr>
      </w:pPr>
      <w:r>
        <w:rPr>
          <w:rFonts w:hint="eastAsia"/>
          <w:b/>
          <w:color w:val="FF0000"/>
          <w:szCs w:val="21"/>
        </w:rPr>
        <w:t>请仔细阅读所有的批注，阅读理解后删除批注</w:t>
      </w:r>
    </w:p>
    <w:p w14:paraId="7FB8F059" w14:textId="77777777" w:rsidR="00251310" w:rsidRDefault="00251310" w:rsidP="00251310">
      <w:pPr>
        <w:ind w:firstLineChars="150" w:firstLine="361"/>
        <w:rPr>
          <w:b/>
          <w:color w:val="FF0000"/>
          <w:szCs w:val="21"/>
        </w:rPr>
      </w:pPr>
      <w:r>
        <w:rPr>
          <w:rFonts w:hint="eastAsia"/>
          <w:b/>
          <w:color w:val="FF0000"/>
          <w:szCs w:val="21"/>
        </w:rPr>
        <w:t>模板各个标题下面的内容仅是举例，作者应依照自己思想重写该部分内容</w:t>
      </w:r>
    </w:p>
    <w:p w14:paraId="74E97646" w14:textId="77777777" w:rsidR="00251310" w:rsidRDefault="00251310" w:rsidP="00251310">
      <w:pPr>
        <w:pStyle w:val="2"/>
      </w:pPr>
      <w:bookmarkStart w:id="57" w:name="_Toc499846037"/>
      <w:r>
        <w:rPr>
          <w:rFonts w:hint="eastAsia"/>
        </w:rPr>
        <w:t>设计要求</w:t>
      </w:r>
      <w:r>
        <w:rPr>
          <w:rStyle w:val="a8"/>
          <w:rFonts w:ascii="Times New Roman" w:eastAsia="宋体" w:hAnsi="Times New Roman"/>
        </w:rPr>
        <w:commentReference w:id="58"/>
      </w:r>
      <w:bookmarkEnd w:id="57"/>
    </w:p>
    <w:p w14:paraId="3B6B43A8" w14:textId="77777777" w:rsidR="00251310" w:rsidRDefault="00251310" w:rsidP="00251310">
      <w:pPr>
        <w:pStyle w:val="a3"/>
        <w:ind w:firstLineChars="0"/>
      </w:pPr>
      <w:r w:rsidRPr="00BF4533">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1D0F50FC" w14:textId="77777777" w:rsidR="00251310" w:rsidRPr="00AE5151" w:rsidRDefault="00251310" w:rsidP="00251310">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1</w:t>
      </w:r>
      <w:r>
        <w:fldChar w:fldCharType="end"/>
      </w:r>
      <w:r>
        <w:t xml:space="preserve"> </w:t>
      </w:r>
      <w:r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251310" w:rsidRPr="00DE14F5" w14:paraId="43A91670" w14:textId="77777777" w:rsidTr="00ED1259">
        <w:trPr>
          <w:jc w:val="center"/>
        </w:trPr>
        <w:tc>
          <w:tcPr>
            <w:tcW w:w="1341" w:type="dxa"/>
            <w:tcBorders>
              <w:top w:val="single" w:sz="12" w:space="0" w:color="008000"/>
              <w:bottom w:val="single" w:sz="8" w:space="0" w:color="008000"/>
            </w:tcBorders>
          </w:tcPr>
          <w:p w14:paraId="6FA29BED" w14:textId="77777777" w:rsidR="00251310" w:rsidRDefault="00251310" w:rsidP="00ED1259">
            <w:pPr>
              <w:pStyle w:val="aff8"/>
              <w:ind w:firstLineChars="0" w:firstLine="0"/>
              <w:jc w:val="center"/>
            </w:pPr>
            <w:r>
              <w:t>引脚</w:t>
            </w:r>
          </w:p>
        </w:tc>
        <w:tc>
          <w:tcPr>
            <w:tcW w:w="1417" w:type="dxa"/>
            <w:tcBorders>
              <w:top w:val="single" w:sz="12" w:space="0" w:color="008000"/>
              <w:bottom w:val="single" w:sz="8" w:space="0" w:color="008000"/>
            </w:tcBorders>
          </w:tcPr>
          <w:p w14:paraId="4C44BEC5" w14:textId="77777777" w:rsidR="00251310" w:rsidRDefault="00251310" w:rsidP="00ED1259">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04576629" w14:textId="77777777" w:rsidR="00251310" w:rsidRDefault="00251310" w:rsidP="00ED1259">
            <w:pPr>
              <w:pStyle w:val="aff8"/>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27F6D729" w14:textId="77777777" w:rsidR="00251310" w:rsidRDefault="00251310" w:rsidP="00ED1259">
            <w:pPr>
              <w:pStyle w:val="aff8"/>
              <w:ind w:firstLineChars="0" w:firstLine="0"/>
            </w:pPr>
            <w:r>
              <w:rPr>
                <w:rFonts w:hint="eastAsia"/>
              </w:rPr>
              <w:t>功能</w:t>
            </w:r>
            <w:r>
              <w:t>描述</w:t>
            </w:r>
          </w:p>
        </w:tc>
      </w:tr>
      <w:tr w:rsidR="00251310" w:rsidRPr="00DE14F5" w14:paraId="7803582A" w14:textId="77777777" w:rsidTr="00ED1259">
        <w:trPr>
          <w:jc w:val="center"/>
        </w:trPr>
        <w:tc>
          <w:tcPr>
            <w:tcW w:w="1341" w:type="dxa"/>
            <w:tcBorders>
              <w:top w:val="single" w:sz="8" w:space="0" w:color="008000"/>
              <w:bottom w:val="single" w:sz="8" w:space="0" w:color="008000"/>
            </w:tcBorders>
          </w:tcPr>
          <w:p w14:paraId="48CE98A9" w14:textId="77777777" w:rsidR="00251310" w:rsidRDefault="00251310" w:rsidP="00ED1259">
            <w:pPr>
              <w:pStyle w:val="aff8"/>
              <w:ind w:firstLineChars="0" w:firstLine="0"/>
              <w:jc w:val="center"/>
            </w:pPr>
            <w:r>
              <w:t>X</w:t>
            </w:r>
          </w:p>
        </w:tc>
        <w:tc>
          <w:tcPr>
            <w:tcW w:w="1417" w:type="dxa"/>
            <w:tcBorders>
              <w:top w:val="single" w:sz="8" w:space="0" w:color="008000"/>
              <w:bottom w:val="single" w:sz="8" w:space="0" w:color="008000"/>
            </w:tcBorders>
          </w:tcPr>
          <w:p w14:paraId="38C35A4B"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396BD35A"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7897F0F1" w14:textId="77777777" w:rsidR="00251310" w:rsidRDefault="00251310" w:rsidP="00ED1259">
            <w:pPr>
              <w:pStyle w:val="aff8"/>
              <w:ind w:firstLineChars="0" w:firstLine="0"/>
            </w:pPr>
            <w:r>
              <w:t>操作数</w:t>
            </w:r>
            <w:r>
              <w:rPr>
                <w:rFonts w:hint="eastAsia"/>
              </w:rPr>
              <w:t>X</w:t>
            </w:r>
          </w:p>
        </w:tc>
      </w:tr>
      <w:tr w:rsidR="00251310" w:rsidRPr="00DE14F5" w14:paraId="1FC6FF9E" w14:textId="77777777" w:rsidTr="00ED1259">
        <w:trPr>
          <w:jc w:val="center"/>
        </w:trPr>
        <w:tc>
          <w:tcPr>
            <w:tcW w:w="1341" w:type="dxa"/>
            <w:tcBorders>
              <w:top w:val="single" w:sz="8" w:space="0" w:color="008000"/>
              <w:bottom w:val="single" w:sz="8" w:space="0" w:color="008000"/>
            </w:tcBorders>
          </w:tcPr>
          <w:p w14:paraId="335A44F6" w14:textId="77777777" w:rsidR="00251310" w:rsidRDefault="00251310" w:rsidP="00ED1259">
            <w:pPr>
              <w:pStyle w:val="aff8"/>
              <w:ind w:firstLineChars="0" w:firstLine="0"/>
              <w:jc w:val="center"/>
            </w:pPr>
            <w:r>
              <w:t>Y</w:t>
            </w:r>
          </w:p>
        </w:tc>
        <w:tc>
          <w:tcPr>
            <w:tcW w:w="1417" w:type="dxa"/>
            <w:tcBorders>
              <w:top w:val="single" w:sz="8" w:space="0" w:color="008000"/>
              <w:bottom w:val="single" w:sz="8" w:space="0" w:color="008000"/>
            </w:tcBorders>
          </w:tcPr>
          <w:p w14:paraId="29145507"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0C0EC836"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2E236ADA" w14:textId="77777777" w:rsidR="00251310" w:rsidRDefault="00251310" w:rsidP="00ED1259">
            <w:pPr>
              <w:pStyle w:val="aff8"/>
              <w:ind w:firstLineChars="0" w:firstLine="0"/>
            </w:pPr>
            <w:r>
              <w:t>操作数</w:t>
            </w:r>
            <w:r>
              <w:rPr>
                <w:rFonts w:hint="eastAsia"/>
              </w:rPr>
              <w:t>Y</w:t>
            </w:r>
          </w:p>
        </w:tc>
      </w:tr>
      <w:tr w:rsidR="00251310" w:rsidRPr="00DE14F5" w14:paraId="035A4011" w14:textId="77777777" w:rsidTr="00ED1259">
        <w:trPr>
          <w:jc w:val="center"/>
        </w:trPr>
        <w:tc>
          <w:tcPr>
            <w:tcW w:w="1341" w:type="dxa"/>
            <w:tcBorders>
              <w:top w:val="single" w:sz="8" w:space="0" w:color="008000"/>
              <w:bottom w:val="single" w:sz="8" w:space="0" w:color="008000"/>
            </w:tcBorders>
          </w:tcPr>
          <w:p w14:paraId="304922BF" w14:textId="77777777" w:rsidR="00251310" w:rsidRDefault="00251310" w:rsidP="00ED1259">
            <w:pPr>
              <w:pStyle w:val="aff8"/>
              <w:ind w:firstLineChars="0" w:firstLine="0"/>
              <w:jc w:val="center"/>
            </w:pPr>
            <w:r>
              <w:t>ALU_OP</w:t>
            </w:r>
          </w:p>
        </w:tc>
        <w:tc>
          <w:tcPr>
            <w:tcW w:w="1417" w:type="dxa"/>
            <w:tcBorders>
              <w:top w:val="single" w:sz="8" w:space="0" w:color="008000"/>
              <w:bottom w:val="single" w:sz="8" w:space="0" w:color="008000"/>
            </w:tcBorders>
          </w:tcPr>
          <w:p w14:paraId="00C6C4C5"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647762B3" w14:textId="77777777" w:rsidR="00251310" w:rsidRDefault="00251310" w:rsidP="00ED1259">
            <w:pPr>
              <w:pStyle w:val="aff8"/>
              <w:ind w:firstLineChars="0" w:firstLine="0"/>
              <w:jc w:val="center"/>
            </w:pPr>
            <w:r>
              <w:rPr>
                <w:rFonts w:hint="eastAsia"/>
              </w:rPr>
              <w:t>4</w:t>
            </w:r>
          </w:p>
        </w:tc>
        <w:tc>
          <w:tcPr>
            <w:tcW w:w="3946" w:type="dxa"/>
            <w:tcBorders>
              <w:top w:val="single" w:sz="8" w:space="0" w:color="008000"/>
              <w:bottom w:val="single" w:sz="8" w:space="0" w:color="008000"/>
            </w:tcBorders>
          </w:tcPr>
          <w:p w14:paraId="53126284" w14:textId="77777777" w:rsidR="00251310" w:rsidRDefault="00251310" w:rsidP="00ED1259">
            <w:pPr>
              <w:pStyle w:val="aff8"/>
              <w:ind w:firstLineChars="0" w:firstLine="0"/>
            </w:pPr>
            <w:r>
              <w:t>运算器功能码，具体功能见下表</w:t>
            </w:r>
          </w:p>
        </w:tc>
      </w:tr>
      <w:tr w:rsidR="00251310" w:rsidRPr="00DE14F5" w14:paraId="098D499C" w14:textId="77777777" w:rsidTr="00ED1259">
        <w:trPr>
          <w:jc w:val="center"/>
        </w:trPr>
        <w:tc>
          <w:tcPr>
            <w:tcW w:w="1341" w:type="dxa"/>
            <w:tcBorders>
              <w:top w:val="single" w:sz="8" w:space="0" w:color="008000"/>
              <w:bottom w:val="single" w:sz="8" w:space="0" w:color="008000"/>
            </w:tcBorders>
          </w:tcPr>
          <w:p w14:paraId="3858850C" w14:textId="77777777" w:rsidR="00251310" w:rsidRDefault="00251310" w:rsidP="00ED1259">
            <w:pPr>
              <w:pStyle w:val="aff8"/>
              <w:ind w:firstLineChars="0" w:firstLine="0"/>
              <w:jc w:val="center"/>
            </w:pPr>
            <w:r>
              <w:t>Result</w:t>
            </w:r>
          </w:p>
        </w:tc>
        <w:tc>
          <w:tcPr>
            <w:tcW w:w="1417" w:type="dxa"/>
            <w:tcBorders>
              <w:top w:val="single" w:sz="8" w:space="0" w:color="008000"/>
              <w:bottom w:val="single" w:sz="8" w:space="0" w:color="008000"/>
            </w:tcBorders>
          </w:tcPr>
          <w:p w14:paraId="36F4F207"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6DF5DA1F"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0BBDC077" w14:textId="77777777" w:rsidR="00251310" w:rsidRDefault="00251310" w:rsidP="00ED1259">
            <w:pPr>
              <w:pStyle w:val="aff8"/>
              <w:ind w:firstLineChars="0" w:firstLine="0"/>
            </w:pPr>
            <w:r>
              <w:t>ALU</w:t>
            </w:r>
            <w:r>
              <w:t>运算结果</w:t>
            </w:r>
          </w:p>
        </w:tc>
      </w:tr>
      <w:tr w:rsidR="00251310" w:rsidRPr="00DE14F5" w14:paraId="3B5E5386" w14:textId="77777777" w:rsidTr="00ED1259">
        <w:trPr>
          <w:jc w:val="center"/>
        </w:trPr>
        <w:tc>
          <w:tcPr>
            <w:tcW w:w="1341" w:type="dxa"/>
            <w:tcBorders>
              <w:top w:val="single" w:sz="8" w:space="0" w:color="008000"/>
              <w:bottom w:val="single" w:sz="8" w:space="0" w:color="008000"/>
            </w:tcBorders>
          </w:tcPr>
          <w:p w14:paraId="0C4D97E1" w14:textId="77777777" w:rsidR="00251310" w:rsidRDefault="00251310" w:rsidP="00ED1259">
            <w:pPr>
              <w:pStyle w:val="aff8"/>
              <w:ind w:firstLineChars="0" w:firstLine="0"/>
              <w:jc w:val="center"/>
            </w:pPr>
            <w:r>
              <w:t>Result2</w:t>
            </w:r>
          </w:p>
        </w:tc>
        <w:tc>
          <w:tcPr>
            <w:tcW w:w="1417" w:type="dxa"/>
            <w:tcBorders>
              <w:top w:val="single" w:sz="8" w:space="0" w:color="008000"/>
              <w:bottom w:val="single" w:sz="8" w:space="0" w:color="008000"/>
            </w:tcBorders>
          </w:tcPr>
          <w:p w14:paraId="17C83AAE"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777FD191"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7D9795E4" w14:textId="77777777" w:rsidR="00251310" w:rsidRDefault="00251310" w:rsidP="00ED1259">
            <w:pPr>
              <w:pStyle w:val="aff8"/>
              <w:ind w:firstLineChars="0" w:firstLine="0"/>
            </w:pPr>
            <w:r>
              <w:t>ALU</w:t>
            </w:r>
            <w:r>
              <w:t>结果第二部分，用于乘法指令结果高位或除法指令的余数位，其他操作为零</w:t>
            </w:r>
          </w:p>
        </w:tc>
      </w:tr>
      <w:tr w:rsidR="00251310" w:rsidRPr="00DE14F5" w14:paraId="1781326D" w14:textId="77777777" w:rsidTr="00ED1259">
        <w:trPr>
          <w:jc w:val="center"/>
        </w:trPr>
        <w:tc>
          <w:tcPr>
            <w:tcW w:w="1341" w:type="dxa"/>
            <w:tcBorders>
              <w:top w:val="single" w:sz="8" w:space="0" w:color="008000"/>
              <w:bottom w:val="single" w:sz="8" w:space="0" w:color="008000"/>
            </w:tcBorders>
          </w:tcPr>
          <w:p w14:paraId="2CB713B9" w14:textId="77777777" w:rsidR="00251310" w:rsidRDefault="00251310" w:rsidP="00ED1259">
            <w:pPr>
              <w:pStyle w:val="aff8"/>
              <w:ind w:firstLineChars="0" w:firstLine="0"/>
              <w:jc w:val="center"/>
            </w:pPr>
            <w:r>
              <w:rPr>
                <w:rFonts w:hint="eastAsia"/>
              </w:rPr>
              <w:t>OF</w:t>
            </w:r>
          </w:p>
        </w:tc>
        <w:tc>
          <w:tcPr>
            <w:tcW w:w="1417" w:type="dxa"/>
            <w:tcBorders>
              <w:top w:val="single" w:sz="8" w:space="0" w:color="008000"/>
              <w:bottom w:val="single" w:sz="8" w:space="0" w:color="008000"/>
            </w:tcBorders>
          </w:tcPr>
          <w:p w14:paraId="067C6419"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6D18B5EC" w14:textId="77777777" w:rsidR="00251310" w:rsidRDefault="00251310" w:rsidP="00ED1259">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68080A54" w14:textId="77777777" w:rsidR="00251310" w:rsidRDefault="00251310" w:rsidP="00ED1259">
            <w:pPr>
              <w:pStyle w:val="aff8"/>
              <w:ind w:firstLineChars="0" w:firstLine="0"/>
            </w:pPr>
            <w:r>
              <w:t>有符号加减溢出标记，其他操作为零</w:t>
            </w:r>
          </w:p>
        </w:tc>
      </w:tr>
      <w:tr w:rsidR="00251310" w:rsidRPr="00DE14F5" w14:paraId="0926A336" w14:textId="77777777" w:rsidTr="00ED1259">
        <w:trPr>
          <w:jc w:val="center"/>
        </w:trPr>
        <w:tc>
          <w:tcPr>
            <w:tcW w:w="1341" w:type="dxa"/>
            <w:tcBorders>
              <w:top w:val="single" w:sz="8" w:space="0" w:color="008000"/>
              <w:bottom w:val="nil"/>
            </w:tcBorders>
          </w:tcPr>
          <w:p w14:paraId="52784761" w14:textId="77777777" w:rsidR="00251310" w:rsidRDefault="00251310" w:rsidP="00ED1259">
            <w:pPr>
              <w:pStyle w:val="aff8"/>
              <w:ind w:firstLineChars="0" w:firstLine="0"/>
              <w:jc w:val="center"/>
            </w:pPr>
            <w:r>
              <w:rPr>
                <w:rFonts w:hint="eastAsia"/>
              </w:rPr>
              <w:t>CF</w:t>
            </w:r>
          </w:p>
        </w:tc>
        <w:tc>
          <w:tcPr>
            <w:tcW w:w="1417" w:type="dxa"/>
            <w:tcBorders>
              <w:top w:val="single" w:sz="8" w:space="0" w:color="008000"/>
              <w:bottom w:val="nil"/>
            </w:tcBorders>
          </w:tcPr>
          <w:p w14:paraId="6B572E86" w14:textId="77777777" w:rsidR="00251310" w:rsidRDefault="00251310" w:rsidP="00ED1259">
            <w:pPr>
              <w:pStyle w:val="aff8"/>
              <w:ind w:firstLineChars="0" w:firstLine="0"/>
              <w:jc w:val="center"/>
            </w:pPr>
            <w:r>
              <w:t>输出</w:t>
            </w:r>
          </w:p>
        </w:tc>
        <w:tc>
          <w:tcPr>
            <w:tcW w:w="851" w:type="dxa"/>
            <w:tcBorders>
              <w:top w:val="single" w:sz="8" w:space="0" w:color="008000"/>
              <w:bottom w:val="nil"/>
            </w:tcBorders>
          </w:tcPr>
          <w:p w14:paraId="0AA0C62A" w14:textId="77777777" w:rsidR="00251310" w:rsidRDefault="00251310" w:rsidP="00ED1259">
            <w:pPr>
              <w:pStyle w:val="aff8"/>
              <w:ind w:firstLineChars="0" w:firstLine="0"/>
              <w:jc w:val="center"/>
            </w:pPr>
            <w:r>
              <w:rPr>
                <w:rFonts w:hint="eastAsia"/>
              </w:rPr>
              <w:t>1</w:t>
            </w:r>
          </w:p>
        </w:tc>
        <w:tc>
          <w:tcPr>
            <w:tcW w:w="3946" w:type="dxa"/>
            <w:tcBorders>
              <w:top w:val="single" w:sz="8" w:space="0" w:color="008000"/>
              <w:bottom w:val="nil"/>
            </w:tcBorders>
          </w:tcPr>
          <w:p w14:paraId="54DEF9EC" w14:textId="77777777" w:rsidR="00251310" w:rsidRDefault="00251310" w:rsidP="00ED1259">
            <w:pPr>
              <w:pStyle w:val="aff8"/>
              <w:ind w:firstLineChars="0" w:firstLine="0"/>
            </w:pPr>
            <w:r>
              <w:t>无符号加减溢出标记，其他操作为零</w:t>
            </w:r>
          </w:p>
        </w:tc>
      </w:tr>
      <w:tr w:rsidR="00251310" w:rsidRPr="00DE14F5" w14:paraId="01E101CB" w14:textId="77777777" w:rsidTr="00ED1259">
        <w:trPr>
          <w:jc w:val="center"/>
        </w:trPr>
        <w:tc>
          <w:tcPr>
            <w:tcW w:w="1341" w:type="dxa"/>
            <w:tcBorders>
              <w:top w:val="nil"/>
              <w:bottom w:val="single" w:sz="12" w:space="0" w:color="008000"/>
            </w:tcBorders>
          </w:tcPr>
          <w:p w14:paraId="2A50053E" w14:textId="77777777" w:rsidR="00251310" w:rsidRDefault="00251310" w:rsidP="00ED1259">
            <w:pPr>
              <w:pStyle w:val="aff8"/>
              <w:ind w:firstLineChars="0" w:firstLine="0"/>
              <w:jc w:val="center"/>
            </w:pPr>
            <w:r>
              <w:rPr>
                <w:rFonts w:hint="eastAsia"/>
              </w:rPr>
              <w:t>E</w:t>
            </w:r>
            <w:r>
              <w:t>qual</w:t>
            </w:r>
          </w:p>
        </w:tc>
        <w:tc>
          <w:tcPr>
            <w:tcW w:w="1417" w:type="dxa"/>
            <w:tcBorders>
              <w:top w:val="nil"/>
              <w:bottom w:val="single" w:sz="12" w:space="0" w:color="008000"/>
            </w:tcBorders>
          </w:tcPr>
          <w:p w14:paraId="5AE5DEF5" w14:textId="77777777" w:rsidR="00251310" w:rsidRDefault="00251310" w:rsidP="00ED1259">
            <w:pPr>
              <w:pStyle w:val="aff8"/>
              <w:ind w:firstLineChars="0" w:firstLine="0"/>
              <w:jc w:val="center"/>
            </w:pPr>
            <w:r>
              <w:t>输出</w:t>
            </w:r>
          </w:p>
        </w:tc>
        <w:tc>
          <w:tcPr>
            <w:tcW w:w="851" w:type="dxa"/>
            <w:tcBorders>
              <w:top w:val="nil"/>
              <w:bottom w:val="single" w:sz="12" w:space="0" w:color="008000"/>
            </w:tcBorders>
          </w:tcPr>
          <w:p w14:paraId="3FA74920" w14:textId="77777777" w:rsidR="00251310" w:rsidRDefault="00251310" w:rsidP="00ED1259">
            <w:pPr>
              <w:pStyle w:val="aff8"/>
              <w:ind w:firstLineChars="0" w:firstLine="0"/>
              <w:jc w:val="center"/>
            </w:pPr>
            <w:r>
              <w:rPr>
                <w:rFonts w:hint="eastAsia"/>
              </w:rPr>
              <w:t>1</w:t>
            </w:r>
          </w:p>
        </w:tc>
        <w:tc>
          <w:tcPr>
            <w:tcW w:w="3946" w:type="dxa"/>
            <w:tcBorders>
              <w:top w:val="nil"/>
              <w:bottom w:val="single" w:sz="12" w:space="0" w:color="008000"/>
            </w:tcBorders>
          </w:tcPr>
          <w:p w14:paraId="0FAD2E97" w14:textId="77777777" w:rsidR="00251310" w:rsidRDefault="00251310" w:rsidP="00ED1259">
            <w:pPr>
              <w:pStyle w:val="aff8"/>
              <w:ind w:firstLineChars="0" w:firstLine="0"/>
            </w:pPr>
            <w:r>
              <w:rPr>
                <w:rFonts w:hint="eastAsia"/>
              </w:rPr>
              <w:t>E</w:t>
            </w:r>
            <w:r>
              <w:t>qual=(x==y</w:t>
            </w:r>
            <w:proofErr w:type="gramStart"/>
            <w:r>
              <w:t>)?1:0</w:t>
            </w:r>
            <w:proofErr w:type="gramEnd"/>
            <w:r>
              <w:t xml:space="preserve">, </w:t>
            </w:r>
            <w:r>
              <w:t>对所有操作有效</w:t>
            </w:r>
          </w:p>
        </w:tc>
      </w:tr>
    </w:tbl>
    <w:p w14:paraId="300E7F4C" w14:textId="77777777" w:rsidR="00251310" w:rsidRPr="00AE5151" w:rsidRDefault="00251310" w:rsidP="00251310">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2</w:t>
      </w:r>
      <w:r>
        <w:fldChar w:fldCharType="end"/>
      </w:r>
      <w:r>
        <w:t xml:space="preserve"> </w:t>
      </w:r>
      <w:r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251310" w:rsidRPr="00DE14F5" w14:paraId="79F622CB" w14:textId="77777777" w:rsidTr="00ED1259">
        <w:trPr>
          <w:jc w:val="center"/>
        </w:trPr>
        <w:tc>
          <w:tcPr>
            <w:tcW w:w="1034" w:type="dxa"/>
            <w:tcBorders>
              <w:top w:val="single" w:sz="12" w:space="0" w:color="008000"/>
              <w:bottom w:val="single" w:sz="8" w:space="0" w:color="008000"/>
            </w:tcBorders>
          </w:tcPr>
          <w:p w14:paraId="37364314" w14:textId="77777777" w:rsidR="00251310" w:rsidRDefault="00251310" w:rsidP="00ED1259">
            <w:pPr>
              <w:pStyle w:val="aff8"/>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37B83726" w14:textId="77777777" w:rsidR="00251310" w:rsidRDefault="00251310" w:rsidP="00ED1259">
            <w:pPr>
              <w:pStyle w:val="aff8"/>
              <w:ind w:firstLineChars="0" w:firstLine="0"/>
              <w:jc w:val="center"/>
            </w:pPr>
            <w:r>
              <w:rPr>
                <w:rFonts w:hint="eastAsia"/>
              </w:rPr>
              <w:t>十进制</w:t>
            </w:r>
          </w:p>
        </w:tc>
        <w:tc>
          <w:tcPr>
            <w:tcW w:w="5387" w:type="dxa"/>
            <w:tcBorders>
              <w:top w:val="single" w:sz="12" w:space="0" w:color="008000"/>
              <w:bottom w:val="single" w:sz="8" w:space="0" w:color="008000"/>
            </w:tcBorders>
          </w:tcPr>
          <w:p w14:paraId="31288153" w14:textId="77777777" w:rsidR="00251310" w:rsidRDefault="00251310" w:rsidP="00ED1259">
            <w:pPr>
              <w:pStyle w:val="aff8"/>
            </w:pPr>
            <w:r>
              <w:t>运算</w:t>
            </w:r>
            <w:r>
              <w:rPr>
                <w:rFonts w:hint="eastAsia"/>
              </w:rPr>
              <w:t>功能</w:t>
            </w:r>
          </w:p>
        </w:tc>
      </w:tr>
      <w:tr w:rsidR="00251310" w:rsidRPr="00DE14F5" w14:paraId="541AED0D" w14:textId="77777777" w:rsidTr="00ED1259">
        <w:trPr>
          <w:jc w:val="center"/>
        </w:trPr>
        <w:tc>
          <w:tcPr>
            <w:tcW w:w="1034" w:type="dxa"/>
            <w:tcBorders>
              <w:top w:val="single" w:sz="8" w:space="0" w:color="008000"/>
              <w:bottom w:val="single" w:sz="8" w:space="0" w:color="008000"/>
            </w:tcBorders>
          </w:tcPr>
          <w:p w14:paraId="72A1B72F" w14:textId="77777777" w:rsidR="00251310" w:rsidRDefault="00251310" w:rsidP="00ED1259">
            <w:pPr>
              <w:pStyle w:val="aff8"/>
              <w:ind w:firstLineChars="0" w:firstLine="0"/>
              <w:jc w:val="center"/>
            </w:pPr>
            <w:r>
              <w:t>0000</w:t>
            </w:r>
          </w:p>
        </w:tc>
        <w:tc>
          <w:tcPr>
            <w:tcW w:w="992" w:type="dxa"/>
            <w:tcBorders>
              <w:top w:val="single" w:sz="8" w:space="0" w:color="008000"/>
              <w:bottom w:val="single" w:sz="8" w:space="0" w:color="008000"/>
            </w:tcBorders>
          </w:tcPr>
          <w:p w14:paraId="40FD8694" w14:textId="77777777" w:rsidR="00251310" w:rsidRPr="00086CCC" w:rsidRDefault="00251310" w:rsidP="00ED1259">
            <w:pPr>
              <w:jc w:val="center"/>
            </w:pPr>
            <w:r w:rsidRPr="00086CCC">
              <w:t>0</w:t>
            </w:r>
          </w:p>
        </w:tc>
        <w:tc>
          <w:tcPr>
            <w:tcW w:w="5387" w:type="dxa"/>
            <w:tcBorders>
              <w:top w:val="single" w:sz="8" w:space="0" w:color="008000"/>
              <w:bottom w:val="single" w:sz="8" w:space="0" w:color="008000"/>
            </w:tcBorders>
            <w:vAlign w:val="center"/>
          </w:tcPr>
          <w:p w14:paraId="5920A305" w14:textId="77777777" w:rsidR="00251310" w:rsidRPr="00D66F48" w:rsidRDefault="00251310" w:rsidP="00ED1259">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0D4B18B5" w14:textId="77777777" w:rsidTr="00ED1259">
        <w:trPr>
          <w:jc w:val="center"/>
        </w:trPr>
        <w:tc>
          <w:tcPr>
            <w:tcW w:w="1034" w:type="dxa"/>
            <w:tcBorders>
              <w:top w:val="single" w:sz="8" w:space="0" w:color="008000"/>
              <w:bottom w:val="single" w:sz="8" w:space="0" w:color="008000"/>
            </w:tcBorders>
          </w:tcPr>
          <w:p w14:paraId="2804FDB1" w14:textId="77777777" w:rsidR="00251310" w:rsidRDefault="00251310" w:rsidP="00ED1259">
            <w:pPr>
              <w:pStyle w:val="aff8"/>
              <w:ind w:firstLineChars="0" w:firstLine="0"/>
              <w:jc w:val="center"/>
            </w:pPr>
            <w:r>
              <w:t>0001</w:t>
            </w:r>
          </w:p>
        </w:tc>
        <w:tc>
          <w:tcPr>
            <w:tcW w:w="992" w:type="dxa"/>
            <w:tcBorders>
              <w:top w:val="single" w:sz="8" w:space="0" w:color="008000"/>
              <w:bottom w:val="single" w:sz="8" w:space="0" w:color="008000"/>
            </w:tcBorders>
          </w:tcPr>
          <w:p w14:paraId="62852D57" w14:textId="77777777" w:rsidR="00251310" w:rsidRPr="00086CCC" w:rsidRDefault="00251310" w:rsidP="00ED1259">
            <w:pPr>
              <w:jc w:val="center"/>
            </w:pPr>
            <w:r w:rsidRPr="00086CCC">
              <w:t>1</w:t>
            </w:r>
          </w:p>
        </w:tc>
        <w:tc>
          <w:tcPr>
            <w:tcW w:w="5387" w:type="dxa"/>
            <w:tcBorders>
              <w:top w:val="single" w:sz="8" w:space="0" w:color="008000"/>
              <w:bottom w:val="single" w:sz="8" w:space="0" w:color="008000"/>
            </w:tcBorders>
            <w:vAlign w:val="center"/>
          </w:tcPr>
          <w:p w14:paraId="2A294BBB" w14:textId="77777777" w:rsidR="00251310" w:rsidRPr="00D66F48" w:rsidRDefault="00251310" w:rsidP="00ED1259">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sidRPr="00D66F48">
              <w:rPr>
                <w:sz w:val="21"/>
              </w:rPr>
              <w:t>逻辑右移</w:t>
            </w:r>
            <w:r w:rsidRPr="00D66F48">
              <w:rPr>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66E5F375" w14:textId="77777777" w:rsidTr="00ED1259">
        <w:trPr>
          <w:jc w:val="center"/>
        </w:trPr>
        <w:tc>
          <w:tcPr>
            <w:tcW w:w="1034" w:type="dxa"/>
            <w:tcBorders>
              <w:top w:val="single" w:sz="8" w:space="0" w:color="008000"/>
              <w:bottom w:val="single" w:sz="8" w:space="0" w:color="008000"/>
            </w:tcBorders>
          </w:tcPr>
          <w:p w14:paraId="14FF8E14" w14:textId="77777777" w:rsidR="00251310" w:rsidRDefault="00251310" w:rsidP="00ED1259">
            <w:pPr>
              <w:pStyle w:val="aff8"/>
              <w:ind w:firstLineChars="0" w:firstLine="0"/>
              <w:jc w:val="center"/>
            </w:pPr>
            <w:r>
              <w:rPr>
                <w:rFonts w:hint="eastAsia"/>
              </w:rPr>
              <w:t>0010</w:t>
            </w:r>
          </w:p>
        </w:tc>
        <w:tc>
          <w:tcPr>
            <w:tcW w:w="992" w:type="dxa"/>
            <w:tcBorders>
              <w:top w:val="single" w:sz="8" w:space="0" w:color="008000"/>
              <w:bottom w:val="single" w:sz="8" w:space="0" w:color="008000"/>
            </w:tcBorders>
          </w:tcPr>
          <w:p w14:paraId="2AFA6331" w14:textId="77777777" w:rsidR="00251310" w:rsidRPr="00086CCC" w:rsidRDefault="00251310" w:rsidP="00ED1259">
            <w:pPr>
              <w:jc w:val="center"/>
            </w:pPr>
            <w:r w:rsidRPr="00086CCC">
              <w:t>2</w:t>
            </w:r>
          </w:p>
        </w:tc>
        <w:tc>
          <w:tcPr>
            <w:tcW w:w="5387" w:type="dxa"/>
            <w:tcBorders>
              <w:top w:val="single" w:sz="8" w:space="0" w:color="008000"/>
              <w:bottom w:val="single" w:sz="8" w:space="0" w:color="008000"/>
            </w:tcBorders>
            <w:vAlign w:val="center"/>
          </w:tcPr>
          <w:p w14:paraId="62BC250B" w14:textId="77777777" w:rsidR="00251310" w:rsidRPr="00D66F48" w:rsidRDefault="00251310" w:rsidP="00ED1259">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sidRPr="00D66F48">
              <w:rPr>
                <w:sz w:val="21"/>
              </w:rPr>
              <w:t>算术右移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23B17953" w14:textId="77777777" w:rsidTr="00ED1259">
        <w:trPr>
          <w:jc w:val="center"/>
        </w:trPr>
        <w:tc>
          <w:tcPr>
            <w:tcW w:w="1034" w:type="dxa"/>
            <w:tcBorders>
              <w:top w:val="single" w:sz="8" w:space="0" w:color="008000"/>
              <w:bottom w:val="single" w:sz="8" w:space="0" w:color="008000"/>
            </w:tcBorders>
          </w:tcPr>
          <w:p w14:paraId="1EB9AEE4" w14:textId="77777777" w:rsidR="00251310" w:rsidRDefault="00251310" w:rsidP="00ED1259">
            <w:pPr>
              <w:pStyle w:val="aff8"/>
              <w:ind w:firstLineChars="0" w:firstLine="0"/>
              <w:jc w:val="center"/>
            </w:pPr>
            <w:r>
              <w:rPr>
                <w:rFonts w:hint="eastAsia"/>
              </w:rPr>
              <w:lastRenderedPageBreak/>
              <w:t>0011</w:t>
            </w:r>
          </w:p>
        </w:tc>
        <w:tc>
          <w:tcPr>
            <w:tcW w:w="992" w:type="dxa"/>
            <w:tcBorders>
              <w:top w:val="single" w:sz="8" w:space="0" w:color="008000"/>
              <w:bottom w:val="single" w:sz="8" w:space="0" w:color="008000"/>
            </w:tcBorders>
          </w:tcPr>
          <w:p w14:paraId="54771D12" w14:textId="77777777" w:rsidR="00251310" w:rsidRPr="00086CCC" w:rsidRDefault="00251310" w:rsidP="00ED1259">
            <w:pPr>
              <w:jc w:val="center"/>
            </w:pPr>
            <w:r w:rsidRPr="00086CCC">
              <w:t>3</w:t>
            </w:r>
          </w:p>
        </w:tc>
        <w:tc>
          <w:tcPr>
            <w:tcW w:w="5387" w:type="dxa"/>
            <w:tcBorders>
              <w:top w:val="single" w:sz="8" w:space="0" w:color="008000"/>
              <w:bottom w:val="single" w:sz="8" w:space="0" w:color="008000"/>
            </w:tcBorders>
            <w:vAlign w:val="center"/>
          </w:tcPr>
          <w:p w14:paraId="78A316E0" w14:textId="77777777" w:rsidR="00251310" w:rsidRPr="00D66F48" w:rsidRDefault="00251310" w:rsidP="00ED1259">
            <w:pPr>
              <w:pStyle w:val="aff8"/>
              <w:ind w:firstLineChars="0" w:firstLine="0"/>
              <w:jc w:val="left"/>
            </w:pPr>
            <w:r w:rsidRPr="00D66F48">
              <w:t xml:space="preserve">Result = (X * Y)[31:0];  Result2 = (X * Y)[63:32] </w:t>
            </w:r>
            <w:r w:rsidRPr="00D66F48">
              <w:t>有符号</w:t>
            </w:r>
          </w:p>
        </w:tc>
      </w:tr>
      <w:tr w:rsidR="00251310" w:rsidRPr="00DE14F5" w14:paraId="278DD657" w14:textId="77777777" w:rsidTr="00ED1259">
        <w:trPr>
          <w:jc w:val="center"/>
        </w:trPr>
        <w:tc>
          <w:tcPr>
            <w:tcW w:w="1034" w:type="dxa"/>
            <w:tcBorders>
              <w:top w:val="single" w:sz="8" w:space="0" w:color="008000"/>
              <w:bottom w:val="single" w:sz="8" w:space="0" w:color="008000"/>
            </w:tcBorders>
          </w:tcPr>
          <w:p w14:paraId="6A8838FF" w14:textId="77777777" w:rsidR="00251310" w:rsidRDefault="00251310" w:rsidP="00ED1259">
            <w:pPr>
              <w:pStyle w:val="aff8"/>
              <w:ind w:firstLineChars="0" w:firstLine="0"/>
              <w:jc w:val="center"/>
            </w:pPr>
            <w:r>
              <w:t>0100</w:t>
            </w:r>
          </w:p>
        </w:tc>
        <w:tc>
          <w:tcPr>
            <w:tcW w:w="992" w:type="dxa"/>
            <w:tcBorders>
              <w:top w:val="single" w:sz="8" w:space="0" w:color="008000"/>
              <w:bottom w:val="single" w:sz="8" w:space="0" w:color="008000"/>
            </w:tcBorders>
          </w:tcPr>
          <w:p w14:paraId="06FF724C" w14:textId="77777777" w:rsidR="00251310" w:rsidRPr="00086CCC" w:rsidRDefault="00251310" w:rsidP="00ED1259">
            <w:pPr>
              <w:jc w:val="center"/>
            </w:pPr>
            <w:r w:rsidRPr="00086CCC">
              <w:t>4</w:t>
            </w:r>
          </w:p>
        </w:tc>
        <w:tc>
          <w:tcPr>
            <w:tcW w:w="5387" w:type="dxa"/>
            <w:tcBorders>
              <w:top w:val="single" w:sz="8" w:space="0" w:color="008000"/>
              <w:bottom w:val="single" w:sz="8" w:space="0" w:color="008000"/>
            </w:tcBorders>
            <w:vAlign w:val="center"/>
          </w:tcPr>
          <w:p w14:paraId="10D0710E" w14:textId="77777777" w:rsidR="00251310" w:rsidRPr="00D66F48" w:rsidRDefault="00251310" w:rsidP="00ED1259">
            <w:pPr>
              <w:jc w:val="left"/>
              <w:rPr>
                <w:sz w:val="21"/>
              </w:rPr>
            </w:pPr>
            <w:r w:rsidRPr="00D66F48">
              <w:rPr>
                <w:sz w:val="21"/>
              </w:rPr>
              <w:t xml:space="preserve">Result = X/Y;   Result2 = X%Y  </w:t>
            </w:r>
            <w:r w:rsidRPr="00D66F48">
              <w:rPr>
                <w:sz w:val="21"/>
              </w:rPr>
              <w:t>无符号</w:t>
            </w:r>
          </w:p>
        </w:tc>
      </w:tr>
      <w:tr w:rsidR="00251310" w:rsidRPr="00DE14F5" w14:paraId="5AA7B064" w14:textId="77777777" w:rsidTr="00ED1259">
        <w:trPr>
          <w:jc w:val="center"/>
        </w:trPr>
        <w:tc>
          <w:tcPr>
            <w:tcW w:w="1034" w:type="dxa"/>
            <w:tcBorders>
              <w:top w:val="single" w:sz="8" w:space="0" w:color="008000"/>
              <w:bottom w:val="single" w:sz="8" w:space="0" w:color="008000"/>
            </w:tcBorders>
          </w:tcPr>
          <w:p w14:paraId="0764A08D" w14:textId="77777777" w:rsidR="00251310" w:rsidRDefault="00251310" w:rsidP="00ED1259">
            <w:pPr>
              <w:pStyle w:val="aff8"/>
              <w:ind w:firstLineChars="0" w:firstLine="0"/>
              <w:jc w:val="center"/>
            </w:pPr>
            <w:r>
              <w:t>0101</w:t>
            </w:r>
          </w:p>
        </w:tc>
        <w:tc>
          <w:tcPr>
            <w:tcW w:w="992" w:type="dxa"/>
            <w:tcBorders>
              <w:top w:val="single" w:sz="8" w:space="0" w:color="008000"/>
              <w:bottom w:val="single" w:sz="8" w:space="0" w:color="008000"/>
            </w:tcBorders>
          </w:tcPr>
          <w:p w14:paraId="3A6FE5A3" w14:textId="77777777" w:rsidR="00251310" w:rsidRPr="00086CCC" w:rsidRDefault="00251310" w:rsidP="00ED1259">
            <w:pPr>
              <w:jc w:val="center"/>
            </w:pPr>
            <w:r w:rsidRPr="00086CCC">
              <w:t>5</w:t>
            </w:r>
          </w:p>
        </w:tc>
        <w:tc>
          <w:tcPr>
            <w:tcW w:w="5387" w:type="dxa"/>
            <w:tcBorders>
              <w:top w:val="single" w:sz="8" w:space="0" w:color="008000"/>
              <w:bottom w:val="single" w:sz="8" w:space="0" w:color="008000"/>
            </w:tcBorders>
            <w:vAlign w:val="center"/>
          </w:tcPr>
          <w:p w14:paraId="71C982B1" w14:textId="77777777" w:rsidR="00251310" w:rsidRPr="00D66F48" w:rsidRDefault="00251310"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 xml:space="preserve">2=0  (Set OF/CF)   </w:t>
            </w:r>
          </w:p>
        </w:tc>
      </w:tr>
      <w:tr w:rsidR="00251310" w:rsidRPr="00DE14F5" w14:paraId="794D3E6B" w14:textId="77777777" w:rsidTr="00ED1259">
        <w:trPr>
          <w:jc w:val="center"/>
        </w:trPr>
        <w:tc>
          <w:tcPr>
            <w:tcW w:w="1034" w:type="dxa"/>
            <w:tcBorders>
              <w:top w:val="single" w:sz="8" w:space="0" w:color="008000"/>
              <w:bottom w:val="nil"/>
            </w:tcBorders>
          </w:tcPr>
          <w:p w14:paraId="6E26E256" w14:textId="77777777" w:rsidR="00251310" w:rsidRDefault="00251310" w:rsidP="00ED1259">
            <w:pPr>
              <w:pStyle w:val="aff8"/>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64C600AA" w14:textId="77777777" w:rsidR="00251310" w:rsidRPr="00086CCC" w:rsidRDefault="00251310" w:rsidP="00ED1259">
            <w:pPr>
              <w:jc w:val="center"/>
            </w:pPr>
            <w:r>
              <w:t>6</w:t>
            </w:r>
          </w:p>
        </w:tc>
        <w:tc>
          <w:tcPr>
            <w:tcW w:w="5387" w:type="dxa"/>
            <w:tcBorders>
              <w:top w:val="single" w:sz="8" w:space="0" w:color="008000"/>
              <w:bottom w:val="nil"/>
            </w:tcBorders>
            <w:vAlign w:val="center"/>
          </w:tcPr>
          <w:p w14:paraId="1B146AAD" w14:textId="77777777" w:rsidR="00251310" w:rsidRPr="00D66F48" w:rsidRDefault="00251310"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2=0  (Set OF/CF)</w:t>
            </w:r>
          </w:p>
        </w:tc>
      </w:tr>
      <w:tr w:rsidR="00251310" w:rsidRPr="00DE14F5" w14:paraId="10DE9EBA" w14:textId="77777777" w:rsidTr="00ED1259">
        <w:trPr>
          <w:jc w:val="center"/>
        </w:trPr>
        <w:tc>
          <w:tcPr>
            <w:tcW w:w="1034" w:type="dxa"/>
            <w:tcBorders>
              <w:top w:val="single" w:sz="8" w:space="0" w:color="008000"/>
              <w:bottom w:val="nil"/>
            </w:tcBorders>
          </w:tcPr>
          <w:p w14:paraId="23608B54" w14:textId="77777777" w:rsidR="00251310" w:rsidRDefault="00251310" w:rsidP="00ED1259">
            <w:pPr>
              <w:pStyle w:val="aff8"/>
              <w:ind w:firstLineChars="0" w:firstLine="0"/>
              <w:jc w:val="center"/>
            </w:pPr>
            <w:r>
              <w:t>0111</w:t>
            </w:r>
          </w:p>
        </w:tc>
        <w:tc>
          <w:tcPr>
            <w:tcW w:w="992" w:type="dxa"/>
            <w:tcBorders>
              <w:top w:val="single" w:sz="8" w:space="0" w:color="008000"/>
              <w:bottom w:val="nil"/>
            </w:tcBorders>
          </w:tcPr>
          <w:p w14:paraId="49CDE41D" w14:textId="77777777" w:rsidR="00251310" w:rsidRDefault="00251310" w:rsidP="00ED1259">
            <w:pPr>
              <w:pStyle w:val="aff8"/>
              <w:ind w:firstLineChars="0" w:firstLine="0"/>
              <w:jc w:val="center"/>
            </w:pPr>
            <w:r>
              <w:t>7</w:t>
            </w:r>
          </w:p>
        </w:tc>
        <w:tc>
          <w:tcPr>
            <w:tcW w:w="5387" w:type="dxa"/>
            <w:tcBorders>
              <w:top w:val="single" w:sz="8" w:space="0" w:color="008000"/>
              <w:bottom w:val="nil"/>
            </w:tcBorders>
            <w:vAlign w:val="center"/>
          </w:tcPr>
          <w:p w14:paraId="7AB51B20" w14:textId="77777777" w:rsidR="00251310" w:rsidRPr="00D66F48" w:rsidRDefault="00251310" w:rsidP="00ED1259">
            <w:pPr>
              <w:jc w:val="left"/>
              <w:rPr>
                <w:sz w:val="21"/>
              </w:rPr>
            </w:pPr>
            <w:r w:rsidRPr="00D66F48">
              <w:rPr>
                <w:sz w:val="21"/>
              </w:rPr>
              <w:t xml:space="preserve">Result = X &amp; </w:t>
            </w:r>
            <w:proofErr w:type="gramStart"/>
            <w:r w:rsidRPr="00D66F48">
              <w:rPr>
                <w:sz w:val="21"/>
              </w:rPr>
              <w:t>Y  Result</w:t>
            </w:r>
            <w:proofErr w:type="gramEnd"/>
            <w:r w:rsidRPr="00D66F48">
              <w:rPr>
                <w:sz w:val="21"/>
              </w:rPr>
              <w:t xml:space="preserve">2=0  </w:t>
            </w:r>
          </w:p>
        </w:tc>
      </w:tr>
      <w:tr w:rsidR="00251310" w:rsidRPr="00DE14F5" w14:paraId="76D4113D" w14:textId="77777777" w:rsidTr="00ED1259">
        <w:trPr>
          <w:jc w:val="center"/>
        </w:trPr>
        <w:tc>
          <w:tcPr>
            <w:tcW w:w="1034" w:type="dxa"/>
            <w:tcBorders>
              <w:top w:val="single" w:sz="8" w:space="0" w:color="008000"/>
              <w:bottom w:val="nil"/>
            </w:tcBorders>
          </w:tcPr>
          <w:p w14:paraId="477C020A" w14:textId="77777777" w:rsidR="00251310" w:rsidRDefault="00251310" w:rsidP="00ED1259">
            <w:pPr>
              <w:pStyle w:val="aff8"/>
              <w:ind w:firstLineChars="0" w:firstLine="0"/>
              <w:jc w:val="center"/>
            </w:pPr>
            <w:r>
              <w:t>1</w:t>
            </w:r>
            <w:r>
              <w:rPr>
                <w:rFonts w:hint="eastAsia"/>
              </w:rPr>
              <w:t>00</w:t>
            </w:r>
            <w:r>
              <w:t>0</w:t>
            </w:r>
          </w:p>
        </w:tc>
        <w:tc>
          <w:tcPr>
            <w:tcW w:w="992" w:type="dxa"/>
            <w:tcBorders>
              <w:top w:val="single" w:sz="8" w:space="0" w:color="008000"/>
              <w:bottom w:val="nil"/>
            </w:tcBorders>
          </w:tcPr>
          <w:p w14:paraId="7B670382" w14:textId="77777777" w:rsidR="00251310" w:rsidRDefault="00251310" w:rsidP="00ED1259">
            <w:pPr>
              <w:pStyle w:val="aff8"/>
              <w:ind w:firstLineChars="0" w:firstLine="0"/>
              <w:jc w:val="center"/>
            </w:pPr>
            <w:r>
              <w:rPr>
                <w:rFonts w:hint="eastAsia"/>
              </w:rPr>
              <w:t>8</w:t>
            </w:r>
          </w:p>
        </w:tc>
        <w:tc>
          <w:tcPr>
            <w:tcW w:w="5387" w:type="dxa"/>
            <w:tcBorders>
              <w:top w:val="single" w:sz="8" w:space="0" w:color="008000"/>
              <w:bottom w:val="nil"/>
            </w:tcBorders>
          </w:tcPr>
          <w:p w14:paraId="39FE962D" w14:textId="77777777" w:rsidR="00251310" w:rsidRPr="00D66F48" w:rsidRDefault="00251310" w:rsidP="00ED1259">
            <w:pPr>
              <w:rPr>
                <w:sz w:val="21"/>
              </w:rPr>
            </w:pPr>
            <w:r w:rsidRPr="00D66F48">
              <w:rPr>
                <w:sz w:val="21"/>
              </w:rPr>
              <w:t xml:space="preserve">Result = X | </w:t>
            </w:r>
            <w:proofErr w:type="gramStart"/>
            <w:r w:rsidRPr="00D66F48">
              <w:rPr>
                <w:sz w:val="21"/>
              </w:rPr>
              <w:t>Y  Result</w:t>
            </w:r>
            <w:proofErr w:type="gramEnd"/>
            <w:r w:rsidRPr="00D66F48">
              <w:rPr>
                <w:sz w:val="21"/>
              </w:rPr>
              <w:t>2=0</w:t>
            </w:r>
          </w:p>
        </w:tc>
      </w:tr>
      <w:tr w:rsidR="00251310" w:rsidRPr="00DE14F5" w14:paraId="20F03589" w14:textId="77777777" w:rsidTr="00ED1259">
        <w:trPr>
          <w:jc w:val="center"/>
        </w:trPr>
        <w:tc>
          <w:tcPr>
            <w:tcW w:w="1034" w:type="dxa"/>
            <w:tcBorders>
              <w:top w:val="single" w:sz="8" w:space="0" w:color="008000"/>
              <w:bottom w:val="nil"/>
            </w:tcBorders>
          </w:tcPr>
          <w:p w14:paraId="40A649A5" w14:textId="77777777" w:rsidR="00251310" w:rsidRDefault="00251310" w:rsidP="00ED1259">
            <w:pPr>
              <w:pStyle w:val="aff8"/>
              <w:ind w:firstLineChars="0" w:firstLine="0"/>
              <w:jc w:val="center"/>
            </w:pPr>
            <w:r>
              <w:t>1</w:t>
            </w:r>
            <w:r>
              <w:rPr>
                <w:rFonts w:hint="eastAsia"/>
              </w:rPr>
              <w:t>00</w:t>
            </w:r>
            <w:r>
              <w:t>1</w:t>
            </w:r>
          </w:p>
        </w:tc>
        <w:tc>
          <w:tcPr>
            <w:tcW w:w="992" w:type="dxa"/>
            <w:tcBorders>
              <w:top w:val="single" w:sz="8" w:space="0" w:color="008000"/>
              <w:bottom w:val="nil"/>
            </w:tcBorders>
          </w:tcPr>
          <w:p w14:paraId="46641BC7" w14:textId="77777777" w:rsidR="00251310" w:rsidRDefault="00251310" w:rsidP="00ED1259">
            <w:pPr>
              <w:pStyle w:val="aff8"/>
              <w:ind w:firstLineChars="0" w:firstLine="0"/>
              <w:jc w:val="center"/>
            </w:pPr>
            <w:r>
              <w:t>9</w:t>
            </w:r>
          </w:p>
        </w:tc>
        <w:tc>
          <w:tcPr>
            <w:tcW w:w="5387" w:type="dxa"/>
            <w:tcBorders>
              <w:top w:val="single" w:sz="8" w:space="0" w:color="008000"/>
              <w:bottom w:val="nil"/>
            </w:tcBorders>
          </w:tcPr>
          <w:p w14:paraId="098A7D29" w14:textId="77777777" w:rsidR="00251310" w:rsidRPr="00D66F48" w:rsidRDefault="00251310" w:rsidP="00ED1259">
            <w:pPr>
              <w:rPr>
                <w:sz w:val="21"/>
              </w:rPr>
            </w:pPr>
            <w:r w:rsidRPr="00D66F48">
              <w:rPr>
                <w:sz w:val="21"/>
              </w:rPr>
              <w:t>Result = X</w:t>
            </w:r>
            <w:r w:rsidRPr="00D66F48">
              <w:rPr>
                <w:rFonts w:ascii="宋体" w:hAnsi="宋体" w:hint="eastAsia"/>
                <w:sz w:val="21"/>
              </w:rPr>
              <w:t>⊕</w:t>
            </w:r>
            <w:r w:rsidRPr="00D66F48">
              <w:rPr>
                <w:sz w:val="21"/>
              </w:rPr>
              <w:t>Y  Result2=0</w:t>
            </w:r>
          </w:p>
        </w:tc>
      </w:tr>
      <w:tr w:rsidR="00251310" w:rsidRPr="00DE14F5" w14:paraId="5AE1F9F4" w14:textId="77777777" w:rsidTr="00ED1259">
        <w:trPr>
          <w:jc w:val="center"/>
        </w:trPr>
        <w:tc>
          <w:tcPr>
            <w:tcW w:w="1034" w:type="dxa"/>
            <w:tcBorders>
              <w:top w:val="single" w:sz="8" w:space="0" w:color="008000"/>
              <w:bottom w:val="single" w:sz="8" w:space="0" w:color="008000"/>
            </w:tcBorders>
          </w:tcPr>
          <w:p w14:paraId="3A427F9E" w14:textId="77777777" w:rsidR="00251310" w:rsidRDefault="00251310" w:rsidP="00ED1259">
            <w:pPr>
              <w:pStyle w:val="aff8"/>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2426A8BE" w14:textId="77777777" w:rsidR="00251310" w:rsidRDefault="00251310" w:rsidP="00ED1259">
            <w:pPr>
              <w:pStyle w:val="aff8"/>
              <w:ind w:firstLineChars="0" w:firstLine="0"/>
              <w:jc w:val="center"/>
            </w:pPr>
            <w:r>
              <w:t>10</w:t>
            </w:r>
          </w:p>
        </w:tc>
        <w:tc>
          <w:tcPr>
            <w:tcW w:w="5387" w:type="dxa"/>
            <w:tcBorders>
              <w:top w:val="single" w:sz="8" w:space="0" w:color="008000"/>
              <w:bottom w:val="single" w:sz="8" w:space="0" w:color="008000"/>
            </w:tcBorders>
          </w:tcPr>
          <w:p w14:paraId="7A243A6A" w14:textId="77777777" w:rsidR="00251310" w:rsidRPr="00D66F48" w:rsidRDefault="00251310" w:rsidP="00ED1259">
            <w:pPr>
              <w:rPr>
                <w:sz w:val="21"/>
              </w:rPr>
            </w:pPr>
            <w:r w:rsidRPr="00D66F48">
              <w:rPr>
                <w:sz w:val="21"/>
              </w:rPr>
              <w:t xml:space="preserve">Result = </w:t>
            </w:r>
            <w:proofErr w:type="gramStart"/>
            <w:r w:rsidRPr="00D66F48">
              <w:rPr>
                <w:sz w:val="21"/>
              </w:rPr>
              <w:t>~(</w:t>
            </w:r>
            <w:proofErr w:type="gramEnd"/>
            <w:r w:rsidRPr="00D66F48">
              <w:rPr>
                <w:sz w:val="21"/>
              </w:rPr>
              <w:t>X |Y) Result2=0</w:t>
            </w:r>
          </w:p>
        </w:tc>
      </w:tr>
      <w:tr w:rsidR="00251310" w:rsidRPr="00DE14F5" w14:paraId="11498552" w14:textId="77777777" w:rsidTr="00ED1259">
        <w:trPr>
          <w:jc w:val="center"/>
        </w:trPr>
        <w:tc>
          <w:tcPr>
            <w:tcW w:w="1034" w:type="dxa"/>
            <w:tcBorders>
              <w:top w:val="single" w:sz="8" w:space="0" w:color="008000"/>
              <w:bottom w:val="single" w:sz="8" w:space="0" w:color="008000"/>
            </w:tcBorders>
          </w:tcPr>
          <w:p w14:paraId="2A3EF2D0" w14:textId="77777777" w:rsidR="00251310" w:rsidRDefault="00251310" w:rsidP="00ED1259">
            <w:pPr>
              <w:pStyle w:val="aff8"/>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4BF5E1FD" w14:textId="77777777" w:rsidR="00251310" w:rsidRDefault="00251310" w:rsidP="00ED1259">
            <w:pPr>
              <w:pStyle w:val="aff8"/>
              <w:ind w:firstLineChars="0" w:firstLine="0"/>
              <w:jc w:val="center"/>
            </w:pPr>
            <w:r>
              <w:t>11</w:t>
            </w:r>
          </w:p>
        </w:tc>
        <w:tc>
          <w:tcPr>
            <w:tcW w:w="5387" w:type="dxa"/>
            <w:tcBorders>
              <w:top w:val="single" w:sz="8" w:space="0" w:color="008000"/>
              <w:bottom w:val="single" w:sz="8" w:space="0" w:color="008000"/>
            </w:tcBorders>
          </w:tcPr>
          <w:p w14:paraId="32EB8B3E" w14:textId="77777777" w:rsidR="00251310" w:rsidRPr="00D66F48" w:rsidRDefault="00251310"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Signed  Result2=0</w:t>
            </w:r>
          </w:p>
        </w:tc>
      </w:tr>
      <w:tr w:rsidR="00251310" w:rsidRPr="00DE14F5" w14:paraId="4E5BBDA8" w14:textId="77777777" w:rsidTr="00ED1259">
        <w:trPr>
          <w:jc w:val="center"/>
        </w:trPr>
        <w:tc>
          <w:tcPr>
            <w:tcW w:w="1034" w:type="dxa"/>
            <w:tcBorders>
              <w:top w:val="single" w:sz="8" w:space="0" w:color="008000"/>
              <w:bottom w:val="single" w:sz="8" w:space="0" w:color="008000"/>
            </w:tcBorders>
          </w:tcPr>
          <w:p w14:paraId="4C8C4C51" w14:textId="77777777" w:rsidR="00251310" w:rsidRDefault="00251310" w:rsidP="00ED1259">
            <w:pPr>
              <w:pStyle w:val="aff8"/>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3D589BBD" w14:textId="77777777" w:rsidR="00251310" w:rsidRDefault="00251310" w:rsidP="00ED1259">
            <w:pPr>
              <w:pStyle w:val="aff8"/>
              <w:ind w:firstLineChars="0" w:firstLine="0"/>
              <w:jc w:val="center"/>
            </w:pPr>
            <w:r>
              <w:t>12</w:t>
            </w:r>
          </w:p>
        </w:tc>
        <w:tc>
          <w:tcPr>
            <w:tcW w:w="5387" w:type="dxa"/>
            <w:tcBorders>
              <w:top w:val="single" w:sz="8" w:space="0" w:color="008000"/>
              <w:bottom w:val="single" w:sz="8" w:space="0" w:color="008000"/>
            </w:tcBorders>
          </w:tcPr>
          <w:p w14:paraId="0B5B731C" w14:textId="77777777" w:rsidR="00251310" w:rsidRPr="00D66F48" w:rsidRDefault="00251310"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Unsigned Result2=0</w:t>
            </w:r>
          </w:p>
        </w:tc>
      </w:tr>
      <w:tr w:rsidR="00251310" w:rsidRPr="00DE14F5" w14:paraId="540204FB" w14:textId="77777777" w:rsidTr="00ED1259">
        <w:trPr>
          <w:jc w:val="center"/>
        </w:trPr>
        <w:tc>
          <w:tcPr>
            <w:tcW w:w="1034" w:type="dxa"/>
            <w:tcBorders>
              <w:top w:val="single" w:sz="8" w:space="0" w:color="008000"/>
              <w:bottom w:val="single" w:sz="8" w:space="0" w:color="008000"/>
            </w:tcBorders>
          </w:tcPr>
          <w:p w14:paraId="3087B09F" w14:textId="77777777" w:rsidR="00251310" w:rsidRDefault="00251310" w:rsidP="00ED1259">
            <w:pPr>
              <w:pStyle w:val="aff8"/>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608F8E63" w14:textId="77777777" w:rsidR="00251310" w:rsidRDefault="00251310" w:rsidP="00ED1259">
            <w:pPr>
              <w:pStyle w:val="aff8"/>
              <w:ind w:firstLineChars="0" w:firstLine="0"/>
              <w:jc w:val="center"/>
            </w:pPr>
            <w:r>
              <w:t>13</w:t>
            </w:r>
          </w:p>
        </w:tc>
        <w:tc>
          <w:tcPr>
            <w:tcW w:w="5387" w:type="dxa"/>
            <w:tcBorders>
              <w:top w:val="single" w:sz="8" w:space="0" w:color="008000"/>
              <w:bottom w:val="single" w:sz="8" w:space="0" w:color="008000"/>
            </w:tcBorders>
          </w:tcPr>
          <w:p w14:paraId="7E5668DE"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r w:rsidR="00251310" w:rsidRPr="00DE14F5" w14:paraId="50128D27" w14:textId="77777777" w:rsidTr="00ED1259">
        <w:trPr>
          <w:jc w:val="center"/>
        </w:trPr>
        <w:tc>
          <w:tcPr>
            <w:tcW w:w="1034" w:type="dxa"/>
            <w:tcBorders>
              <w:top w:val="single" w:sz="8" w:space="0" w:color="008000"/>
              <w:bottom w:val="single" w:sz="8" w:space="0" w:color="008000"/>
            </w:tcBorders>
          </w:tcPr>
          <w:p w14:paraId="6C860698" w14:textId="77777777" w:rsidR="00251310" w:rsidRDefault="00251310" w:rsidP="00ED1259">
            <w:pPr>
              <w:pStyle w:val="aff8"/>
              <w:ind w:firstLineChars="0" w:firstLine="0"/>
              <w:jc w:val="center"/>
            </w:pPr>
            <w:r>
              <w:t>1110</w:t>
            </w:r>
          </w:p>
        </w:tc>
        <w:tc>
          <w:tcPr>
            <w:tcW w:w="992" w:type="dxa"/>
            <w:tcBorders>
              <w:top w:val="single" w:sz="8" w:space="0" w:color="008000"/>
              <w:bottom w:val="single" w:sz="8" w:space="0" w:color="008000"/>
            </w:tcBorders>
          </w:tcPr>
          <w:p w14:paraId="6CB7E742" w14:textId="77777777" w:rsidR="00251310" w:rsidRDefault="00251310" w:rsidP="00ED1259">
            <w:pPr>
              <w:pStyle w:val="aff8"/>
              <w:ind w:firstLineChars="0" w:firstLine="0"/>
              <w:jc w:val="center"/>
            </w:pPr>
            <w:r>
              <w:t>14</w:t>
            </w:r>
          </w:p>
        </w:tc>
        <w:tc>
          <w:tcPr>
            <w:tcW w:w="5387" w:type="dxa"/>
            <w:tcBorders>
              <w:top w:val="single" w:sz="8" w:space="0" w:color="008000"/>
              <w:bottom w:val="single" w:sz="8" w:space="0" w:color="008000"/>
            </w:tcBorders>
          </w:tcPr>
          <w:p w14:paraId="662FBA7F"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r w:rsidR="00251310" w:rsidRPr="00DE14F5" w14:paraId="0B6C1FBB" w14:textId="77777777" w:rsidTr="00ED1259">
        <w:trPr>
          <w:jc w:val="center"/>
        </w:trPr>
        <w:tc>
          <w:tcPr>
            <w:tcW w:w="1034" w:type="dxa"/>
            <w:tcBorders>
              <w:top w:val="single" w:sz="8" w:space="0" w:color="008000"/>
              <w:bottom w:val="single" w:sz="12" w:space="0" w:color="008000"/>
            </w:tcBorders>
          </w:tcPr>
          <w:p w14:paraId="72BDE409" w14:textId="77777777" w:rsidR="00251310" w:rsidRDefault="00251310" w:rsidP="00ED1259">
            <w:pPr>
              <w:pStyle w:val="aff8"/>
              <w:ind w:firstLineChars="0" w:firstLine="0"/>
              <w:jc w:val="center"/>
            </w:pPr>
            <w:r>
              <w:t>1111</w:t>
            </w:r>
          </w:p>
        </w:tc>
        <w:tc>
          <w:tcPr>
            <w:tcW w:w="992" w:type="dxa"/>
            <w:tcBorders>
              <w:top w:val="single" w:sz="8" w:space="0" w:color="008000"/>
              <w:bottom w:val="single" w:sz="12" w:space="0" w:color="008000"/>
            </w:tcBorders>
          </w:tcPr>
          <w:p w14:paraId="79E2296C" w14:textId="77777777" w:rsidR="00251310" w:rsidRDefault="00251310" w:rsidP="00ED1259">
            <w:pPr>
              <w:pStyle w:val="aff8"/>
              <w:ind w:firstLineChars="0" w:firstLine="0"/>
              <w:jc w:val="center"/>
            </w:pPr>
            <w:r>
              <w:t>15</w:t>
            </w:r>
          </w:p>
        </w:tc>
        <w:tc>
          <w:tcPr>
            <w:tcW w:w="5387" w:type="dxa"/>
            <w:tcBorders>
              <w:top w:val="single" w:sz="8" w:space="0" w:color="008000"/>
              <w:bottom w:val="single" w:sz="12" w:space="0" w:color="008000"/>
            </w:tcBorders>
          </w:tcPr>
          <w:p w14:paraId="745C13AF"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bl>
    <w:p w14:paraId="4E0A05DA" w14:textId="77777777" w:rsidR="00251310" w:rsidRDefault="00251310" w:rsidP="00251310">
      <w:pPr>
        <w:pStyle w:val="2"/>
      </w:pPr>
      <w:bookmarkStart w:id="59" w:name="_Toc499846038"/>
      <w:r>
        <w:rPr>
          <w:rFonts w:hint="eastAsia"/>
        </w:rPr>
        <w:t>方案设计</w:t>
      </w:r>
      <w:bookmarkEnd w:id="59"/>
    </w:p>
    <w:p w14:paraId="718F4985" w14:textId="77777777" w:rsidR="00251310" w:rsidRDefault="00251310" w:rsidP="00251310">
      <w:pPr>
        <w:pStyle w:val="30"/>
        <w:tabs>
          <w:tab w:val="left" w:pos="1080"/>
        </w:tabs>
        <w:spacing w:beforeLines="0" w:before="229" w:afterLines="0" w:after="229"/>
        <w:rPr>
          <w:bCs w:val="0"/>
        </w:rPr>
      </w:pPr>
      <w:r>
        <w:rPr>
          <w:rFonts w:hint="eastAsia"/>
          <w:bCs w:val="0"/>
        </w:rPr>
        <w:t>XXX</w:t>
      </w:r>
    </w:p>
    <w:p w14:paraId="21045E8A" w14:textId="77777777" w:rsidR="00251310" w:rsidRDefault="00251310" w:rsidP="00251310">
      <w:pPr>
        <w:pStyle w:val="a3"/>
        <w:ind w:firstLineChars="0"/>
        <w:rPr>
          <w:color w:val="FF0000"/>
        </w:rPr>
      </w:pPr>
      <w:commentRangeStart w:id="60"/>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60"/>
      <w:r>
        <w:rPr>
          <w:rStyle w:val="a8"/>
        </w:rPr>
        <w:commentReference w:id="60"/>
      </w:r>
    </w:p>
    <w:p w14:paraId="3FABAB46" w14:textId="77777777" w:rsidR="00251310" w:rsidRDefault="00251310" w:rsidP="00251310">
      <w:pPr>
        <w:pStyle w:val="30"/>
        <w:tabs>
          <w:tab w:val="left" w:pos="1080"/>
        </w:tabs>
        <w:spacing w:beforeLines="0" w:before="229" w:afterLines="0" w:after="229"/>
      </w:pPr>
      <w:r>
        <w:rPr>
          <w:rFonts w:hint="eastAsia"/>
          <w:bCs w:val="0"/>
        </w:rPr>
        <w:lastRenderedPageBreak/>
        <w:t>XXX</w:t>
      </w:r>
    </w:p>
    <w:p w14:paraId="37D67FC9" w14:textId="77777777" w:rsidR="00251310" w:rsidRDefault="00251310" w:rsidP="00251310">
      <w:pPr>
        <w:pStyle w:val="30"/>
        <w:tabs>
          <w:tab w:val="left" w:pos="1080"/>
        </w:tabs>
        <w:spacing w:beforeLines="0" w:before="229" w:afterLines="0" w:after="229"/>
      </w:pPr>
      <w:r>
        <w:rPr>
          <w:rFonts w:hint="eastAsia"/>
          <w:bCs w:val="0"/>
        </w:rPr>
        <w:t>XXX</w:t>
      </w:r>
    </w:p>
    <w:p w14:paraId="3AF11651" w14:textId="73DF6719" w:rsidR="00251310" w:rsidRDefault="00F01802" w:rsidP="00251310">
      <w:pPr>
        <w:pStyle w:val="a3"/>
        <w:keepNext/>
        <w:ind w:firstLineChars="0" w:firstLine="0"/>
      </w:pPr>
      <w:commentRangeStart w:id="61"/>
      <w:r>
        <w:rPr>
          <w:rFonts w:hint="eastAsia"/>
          <w:noProof/>
        </w:rPr>
        <w:drawing>
          <wp:inline distT="0" distB="0" distL="0" distR="0" wp14:anchorId="7AB08CE6" wp14:editId="6031DC5B">
            <wp:extent cx="5605780" cy="3816350"/>
            <wp:effectExtent l="0" t="0" r="0" b="0"/>
            <wp:docPr id="15" name="图片 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816350"/>
                    </a:xfrm>
                    <a:prstGeom prst="rect">
                      <a:avLst/>
                    </a:prstGeom>
                    <a:noFill/>
                    <a:ln>
                      <a:noFill/>
                    </a:ln>
                  </pic:spPr>
                </pic:pic>
              </a:graphicData>
            </a:graphic>
          </wp:inline>
        </w:drawing>
      </w:r>
      <w:commentRangeEnd w:id="61"/>
      <w:r w:rsidR="00251310">
        <w:rPr>
          <w:rStyle w:val="a8"/>
        </w:rPr>
        <w:commentReference w:id="61"/>
      </w:r>
    </w:p>
    <w:p w14:paraId="4DF1E22A" w14:textId="77777777" w:rsidR="00251310" w:rsidRDefault="00251310" w:rsidP="00251310">
      <w:pPr>
        <w:pStyle w:val="aff1"/>
        <w:spacing w:before="91" w:after="91"/>
        <w:rPr>
          <w:szCs w:val="21"/>
        </w:rPr>
      </w:pPr>
      <w:r>
        <w:t xml:space="preserve">图 </w:t>
      </w:r>
      <w:r w:rsidR="00971E8F">
        <w:rPr>
          <w:noProof/>
        </w:rPr>
        <w:fldChar w:fldCharType="begin"/>
      </w:r>
      <w:r w:rsidR="00971E8F">
        <w:rPr>
          <w:noProof/>
        </w:rPr>
        <w:instrText xml:space="preserve"> STYLEREF 1 \s </w:instrText>
      </w:r>
      <w:r w:rsidR="00971E8F">
        <w:rPr>
          <w:noProof/>
        </w:rPr>
        <w:fldChar w:fldCharType="separate"/>
      </w:r>
      <w:r w:rsidR="00217EE9">
        <w:rPr>
          <w:noProof/>
        </w:rPr>
        <w:t>2</w:t>
      </w:r>
      <w:r w:rsidR="00971E8F">
        <w:rPr>
          <w:noProof/>
        </w:rPr>
        <w:fldChar w:fldCharType="end"/>
      </w:r>
      <w:r>
        <w:t>.</w:t>
      </w:r>
      <w:r w:rsidR="00971E8F">
        <w:rPr>
          <w:noProof/>
        </w:rPr>
        <w:fldChar w:fldCharType="begin"/>
      </w:r>
      <w:r w:rsidR="00971E8F">
        <w:rPr>
          <w:noProof/>
        </w:rPr>
        <w:instrText xml:space="preserve"> SEQ 图 \* ARABIC \s 1 </w:instrText>
      </w:r>
      <w:r w:rsidR="00971E8F">
        <w:rPr>
          <w:noProof/>
        </w:rPr>
        <w:fldChar w:fldCharType="separate"/>
      </w:r>
      <w:r w:rsidR="00217EE9">
        <w:rPr>
          <w:noProof/>
        </w:rPr>
        <w:t>1</w:t>
      </w:r>
      <w:r w:rsidR="00971E8F">
        <w:rPr>
          <w:noProof/>
        </w:rPr>
        <w:fldChar w:fldCharType="end"/>
      </w:r>
      <w:commentRangeStart w:id="62"/>
      <w:r>
        <w:rPr>
          <w:rFonts w:hint="eastAsia"/>
        </w:rPr>
        <w:t xml:space="preserve"> </w:t>
      </w:r>
      <w:r>
        <w:rPr>
          <w:rFonts w:hint="eastAsia"/>
          <w:szCs w:val="21"/>
        </w:rPr>
        <w:t>总体结构图</w:t>
      </w:r>
      <w:commentRangeEnd w:id="62"/>
      <w:r>
        <w:commentReference w:id="62"/>
      </w:r>
    </w:p>
    <w:p w14:paraId="537E3CB3" w14:textId="77777777" w:rsidR="00251310" w:rsidRDefault="00251310" w:rsidP="00251310">
      <w:pPr>
        <w:pStyle w:val="2"/>
      </w:pPr>
      <w:bookmarkStart w:id="63" w:name="_Toc499846039"/>
      <w:r>
        <w:rPr>
          <w:rFonts w:hint="eastAsia"/>
        </w:rPr>
        <w:t>实验步骤</w:t>
      </w:r>
      <w:bookmarkEnd w:id="63"/>
    </w:p>
    <w:p w14:paraId="2CEB77E5" w14:textId="77777777" w:rsidR="00251310" w:rsidRPr="0026497A" w:rsidRDefault="00251310" w:rsidP="00251310">
      <w:pPr>
        <w:pStyle w:val="a3"/>
        <w:numPr>
          <w:ilvl w:val="0"/>
          <w:numId w:val="11"/>
        </w:numPr>
        <w:ind w:firstLineChars="0"/>
      </w:pPr>
      <w:r>
        <w:rPr>
          <w:rFonts w:hint="eastAsia"/>
        </w:rPr>
        <w:t>XXX</w:t>
      </w:r>
      <w:r w:rsidRPr="0026497A">
        <w:rPr>
          <w:rFonts w:hint="eastAsia"/>
        </w:rPr>
        <w:t xml:space="preserve"> </w:t>
      </w:r>
    </w:p>
    <w:p w14:paraId="60635000" w14:textId="77777777" w:rsidR="00251310" w:rsidRDefault="00251310" w:rsidP="00251310">
      <w:pPr>
        <w:pStyle w:val="a3"/>
        <w:numPr>
          <w:ilvl w:val="0"/>
          <w:numId w:val="11"/>
        </w:numPr>
        <w:ind w:firstLineChars="0"/>
      </w:pPr>
      <w:r>
        <w:rPr>
          <w:rFonts w:hint="eastAsia"/>
        </w:rPr>
        <w:t xml:space="preserve">XXX </w:t>
      </w:r>
    </w:p>
    <w:p w14:paraId="5D00F899" w14:textId="77777777" w:rsidR="00251310" w:rsidRPr="00CB2392" w:rsidRDefault="00251310" w:rsidP="00251310">
      <w:pPr>
        <w:pStyle w:val="a3"/>
        <w:numPr>
          <w:ilvl w:val="0"/>
          <w:numId w:val="11"/>
        </w:numPr>
        <w:ind w:firstLineChars="0"/>
      </w:pPr>
      <w:r>
        <w:rPr>
          <w:rFonts w:hint="eastAsia"/>
        </w:rPr>
        <w:t>XX</w:t>
      </w:r>
      <w:r>
        <w:t>X</w:t>
      </w:r>
      <w:r w:rsidRPr="00CB2392">
        <w:t xml:space="preserve"> </w:t>
      </w:r>
    </w:p>
    <w:p w14:paraId="094DF54E" w14:textId="77777777" w:rsidR="00251310" w:rsidRDefault="00251310" w:rsidP="00251310">
      <w:pPr>
        <w:pStyle w:val="2"/>
      </w:pPr>
      <w:bookmarkStart w:id="64" w:name="_Toc499846040"/>
      <w:r>
        <w:rPr>
          <w:rFonts w:hint="eastAsia"/>
        </w:rPr>
        <w:t>故障与调试</w:t>
      </w:r>
      <w:bookmarkEnd w:id="64"/>
    </w:p>
    <w:p w14:paraId="0EC85E25" w14:textId="77777777" w:rsidR="00251310" w:rsidRDefault="00251310" w:rsidP="00251310">
      <w:pPr>
        <w:pStyle w:val="30"/>
        <w:keepNext w:val="0"/>
        <w:keepLines w:val="0"/>
        <w:tabs>
          <w:tab w:val="left" w:pos="1080"/>
        </w:tabs>
        <w:spacing w:beforeLines="0" w:before="229" w:afterLines="0" w:after="229"/>
      </w:pPr>
      <w:r>
        <w:rPr>
          <w:rFonts w:hint="eastAsia"/>
        </w:rPr>
        <w:t>接口处数据传输问题</w:t>
      </w:r>
    </w:p>
    <w:p w14:paraId="37D07CBF" w14:textId="77777777"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544E73EB" w14:textId="6103D02F" w:rsidR="00251310" w:rsidRDefault="00F01802" w:rsidP="00251310">
      <w:pPr>
        <w:pStyle w:val="a3"/>
        <w:keepNext/>
        <w:ind w:firstLineChars="0" w:firstLine="0"/>
        <w:jc w:val="center"/>
      </w:pPr>
      <w:r>
        <w:rPr>
          <w:rFonts w:hint="eastAsia"/>
          <w:noProof/>
        </w:rPr>
        <w:lastRenderedPageBreak/>
        <w:drawing>
          <wp:inline distT="0" distB="0" distL="0" distR="0" wp14:anchorId="621A431F" wp14:editId="128A5C4E">
            <wp:extent cx="5613400" cy="2695575"/>
            <wp:effectExtent l="0" t="0" r="0" b="0"/>
            <wp:docPr id="14" name="图片 7"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695575"/>
                    </a:xfrm>
                    <a:prstGeom prst="rect">
                      <a:avLst/>
                    </a:prstGeom>
                    <a:noFill/>
                    <a:ln>
                      <a:noFill/>
                    </a:ln>
                  </pic:spPr>
                </pic:pic>
              </a:graphicData>
            </a:graphic>
          </wp:inline>
        </w:drawing>
      </w:r>
    </w:p>
    <w:p w14:paraId="60C1D19D" w14:textId="77777777" w:rsidR="00251310" w:rsidRDefault="00251310" w:rsidP="00251310">
      <w:pPr>
        <w:pStyle w:val="aff1"/>
        <w:spacing w:before="91" w:after="91"/>
      </w:pPr>
      <w:bookmarkStart w:id="65" w:name="_Ref450058452"/>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217EE9">
        <w:rPr>
          <w:noProof/>
        </w:rPr>
        <w:t>2</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217EE9">
        <w:rPr>
          <w:noProof/>
        </w:rPr>
        <w:t>2</w:t>
      </w:r>
      <w:r>
        <w:fldChar w:fldCharType="end"/>
      </w:r>
      <w:bookmarkEnd w:id="65"/>
      <w:r w:rsidR="00FA0683">
        <w:t xml:space="preserve"> XXX图</w:t>
      </w:r>
    </w:p>
    <w:p w14:paraId="06936CAC" w14:textId="77777777"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FA0683">
        <w:fldChar w:fldCharType="begin"/>
      </w:r>
      <w:r w:rsidR="00FA0683">
        <w:instrText xml:space="preserve"> </w:instrText>
      </w:r>
      <w:r w:rsidR="00FA0683">
        <w:rPr>
          <w:rFonts w:hint="eastAsia"/>
        </w:rPr>
        <w:instrText>REF _Ref450058452 \h</w:instrText>
      </w:r>
      <w:r w:rsidR="00FA0683">
        <w:instrText xml:space="preserve"> </w:instrText>
      </w:r>
      <w:r w:rsidR="00FA0683">
        <w:fldChar w:fldCharType="separate"/>
      </w:r>
      <w:r w:rsidR="00217EE9">
        <w:rPr>
          <w:rFonts w:hint="eastAsia"/>
        </w:rPr>
        <w:t>图</w:t>
      </w:r>
      <w:r w:rsidR="00217EE9">
        <w:rPr>
          <w:rFonts w:hint="eastAsia"/>
        </w:rPr>
        <w:t xml:space="preserve"> </w:t>
      </w:r>
      <w:r w:rsidR="00217EE9">
        <w:rPr>
          <w:noProof/>
        </w:rPr>
        <w:t>2</w:t>
      </w:r>
      <w:r w:rsidR="00217EE9">
        <w:t>.</w:t>
      </w:r>
      <w:r w:rsidR="00217EE9">
        <w:rPr>
          <w:noProof/>
        </w:rPr>
        <w:t>2</w:t>
      </w:r>
      <w:r w:rsidR="00FA0683">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60BCC6E4" w14:textId="77777777" w:rsidR="00251310" w:rsidRPr="00E85627" w:rsidRDefault="00251310" w:rsidP="00251310">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452712D0" w14:textId="77777777" w:rsidR="00251310" w:rsidRPr="00F1021B" w:rsidRDefault="00251310" w:rsidP="00251310">
      <w:pPr>
        <w:pStyle w:val="a3"/>
        <w:ind w:firstLine="480"/>
      </w:pPr>
    </w:p>
    <w:p w14:paraId="07098451"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1325C73C"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2B58F7EE"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0F2C229B"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2B38502E" w14:textId="77777777" w:rsidR="00251310" w:rsidRDefault="00251310" w:rsidP="00251310">
      <w:pPr>
        <w:pStyle w:val="2"/>
        <w:keepNext w:val="0"/>
        <w:tabs>
          <w:tab w:val="clear" w:pos="567"/>
          <w:tab w:val="num" w:pos="720"/>
        </w:tabs>
        <w:spacing w:beforeLines="100" w:afterLines="100"/>
        <w:ind w:left="576" w:hanging="576"/>
      </w:pPr>
      <w:bookmarkStart w:id="66" w:name="_Toc499846041"/>
      <w:r>
        <w:t>测试与分析</w:t>
      </w:r>
      <w:bookmarkEnd w:id="66"/>
    </w:p>
    <w:p w14:paraId="2A68AD35" w14:textId="77777777" w:rsidR="00251310" w:rsidRDefault="00251310" w:rsidP="00251310">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fldChar w:fldCharType="end"/>
      </w:r>
      <w:r>
        <w:rPr>
          <w:rStyle w:val="a8"/>
        </w:rPr>
        <w:t xml:space="preserve"> </w:t>
      </w:r>
      <w:r>
        <w:rPr>
          <w:rStyle w:val="a8"/>
        </w:rPr>
        <w:commentReference w:id="67"/>
      </w:r>
      <w:r>
        <w:rPr>
          <w:rFonts w:hint="eastAsia"/>
        </w:rPr>
        <w:t>。</w:t>
      </w:r>
    </w:p>
    <w:p w14:paraId="0CC9A273" w14:textId="77777777" w:rsidR="00251310" w:rsidRDefault="00251310" w:rsidP="00251310">
      <w:pPr>
        <w:pStyle w:val="aff1"/>
        <w:keepNext/>
        <w:spacing w:beforeLines="0" w:before="91" w:afterLines="0" w:after="91"/>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2</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3</w:t>
      </w:r>
      <w:r>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51310" w14:paraId="77AB77F6" w14:textId="77777777" w:rsidTr="00ED1259">
        <w:trPr>
          <w:jc w:val="center"/>
        </w:trPr>
        <w:tc>
          <w:tcPr>
            <w:tcW w:w="473" w:type="dxa"/>
            <w:tcBorders>
              <w:top w:val="single" w:sz="12" w:space="0" w:color="008000"/>
              <w:bottom w:val="single" w:sz="8" w:space="0" w:color="008000"/>
            </w:tcBorders>
          </w:tcPr>
          <w:p w14:paraId="2E69C13D" w14:textId="77777777" w:rsidR="00251310" w:rsidRDefault="00251310"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2A270220" w14:textId="77777777" w:rsidR="00251310" w:rsidRDefault="00251310"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35894B9C" w14:textId="77777777" w:rsidR="00251310" w:rsidRDefault="00251310"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6F266C2C" w14:textId="77777777" w:rsidR="00251310" w:rsidRDefault="00251310"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3010BF48" w14:textId="77777777" w:rsidR="00251310" w:rsidRDefault="00251310"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0D870B32" w14:textId="77777777" w:rsidR="00251310" w:rsidRDefault="00251310"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10C52F12" w14:textId="77777777" w:rsidR="00251310" w:rsidRDefault="00251310" w:rsidP="00ED1259">
            <w:pPr>
              <w:pStyle w:val="a3"/>
              <w:ind w:firstLineChars="0" w:firstLine="0"/>
              <w:jc w:val="center"/>
              <w:rPr>
                <w:sz w:val="21"/>
                <w:szCs w:val="21"/>
              </w:rPr>
            </w:pPr>
            <w:r>
              <w:rPr>
                <w:rFonts w:hint="eastAsia"/>
                <w:sz w:val="21"/>
                <w:szCs w:val="21"/>
              </w:rPr>
              <w:t>无符号溢出</w:t>
            </w:r>
          </w:p>
        </w:tc>
      </w:tr>
      <w:tr w:rsidR="00251310" w14:paraId="184CAEC7" w14:textId="77777777" w:rsidTr="00ED1259">
        <w:trPr>
          <w:jc w:val="center"/>
        </w:trPr>
        <w:tc>
          <w:tcPr>
            <w:tcW w:w="473" w:type="dxa"/>
            <w:tcBorders>
              <w:top w:val="single" w:sz="8" w:space="0" w:color="008000"/>
            </w:tcBorders>
          </w:tcPr>
          <w:p w14:paraId="082621F0" w14:textId="77777777" w:rsidR="00251310" w:rsidRDefault="00251310"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39F0BA8C"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633155D6"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76B6EFCB" w14:textId="77777777" w:rsidR="00251310" w:rsidRDefault="00251310" w:rsidP="00ED1259">
            <w:pPr>
              <w:pStyle w:val="a3"/>
              <w:ind w:firstLineChars="0" w:firstLine="0"/>
              <w:jc w:val="center"/>
              <w:rPr>
                <w:sz w:val="18"/>
                <w:szCs w:val="18"/>
              </w:rPr>
            </w:pPr>
          </w:p>
        </w:tc>
        <w:tc>
          <w:tcPr>
            <w:tcW w:w="636" w:type="dxa"/>
            <w:tcBorders>
              <w:top w:val="single" w:sz="8" w:space="0" w:color="008000"/>
            </w:tcBorders>
          </w:tcPr>
          <w:p w14:paraId="631A4504"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01D6977A"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207DE1D0"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1DE01F91" w14:textId="77777777" w:rsidTr="00ED1259">
        <w:trPr>
          <w:jc w:val="center"/>
        </w:trPr>
        <w:tc>
          <w:tcPr>
            <w:tcW w:w="473" w:type="dxa"/>
          </w:tcPr>
          <w:p w14:paraId="50D9B3FA" w14:textId="77777777" w:rsidR="00251310" w:rsidRDefault="00251310" w:rsidP="00ED1259">
            <w:pPr>
              <w:pStyle w:val="a3"/>
              <w:ind w:firstLineChars="0" w:firstLine="0"/>
              <w:jc w:val="center"/>
              <w:rPr>
                <w:sz w:val="18"/>
                <w:szCs w:val="18"/>
              </w:rPr>
            </w:pPr>
            <w:r>
              <w:rPr>
                <w:rFonts w:hint="eastAsia"/>
                <w:sz w:val="18"/>
                <w:szCs w:val="18"/>
              </w:rPr>
              <w:t>2</w:t>
            </w:r>
          </w:p>
        </w:tc>
        <w:tc>
          <w:tcPr>
            <w:tcW w:w="992" w:type="dxa"/>
          </w:tcPr>
          <w:p w14:paraId="4ADA53B0" w14:textId="77777777" w:rsidR="00251310" w:rsidRDefault="00251310" w:rsidP="00ED1259">
            <w:pPr>
              <w:pStyle w:val="a3"/>
              <w:ind w:firstLineChars="0" w:firstLine="0"/>
              <w:jc w:val="center"/>
              <w:rPr>
                <w:sz w:val="18"/>
                <w:szCs w:val="18"/>
              </w:rPr>
            </w:pPr>
          </w:p>
        </w:tc>
        <w:tc>
          <w:tcPr>
            <w:tcW w:w="903" w:type="dxa"/>
          </w:tcPr>
          <w:p w14:paraId="34C966EC" w14:textId="77777777" w:rsidR="00251310" w:rsidRDefault="00251310" w:rsidP="00ED1259">
            <w:pPr>
              <w:pStyle w:val="a3"/>
              <w:ind w:firstLineChars="0" w:firstLine="0"/>
              <w:jc w:val="center"/>
              <w:rPr>
                <w:sz w:val="18"/>
                <w:szCs w:val="18"/>
              </w:rPr>
            </w:pPr>
          </w:p>
        </w:tc>
        <w:tc>
          <w:tcPr>
            <w:tcW w:w="903" w:type="dxa"/>
          </w:tcPr>
          <w:p w14:paraId="2D7E395D" w14:textId="77777777" w:rsidR="00251310" w:rsidRDefault="00251310" w:rsidP="00ED1259">
            <w:pPr>
              <w:pStyle w:val="a3"/>
              <w:ind w:firstLineChars="0" w:firstLine="0"/>
              <w:jc w:val="center"/>
              <w:rPr>
                <w:sz w:val="18"/>
                <w:szCs w:val="18"/>
              </w:rPr>
            </w:pPr>
          </w:p>
        </w:tc>
        <w:tc>
          <w:tcPr>
            <w:tcW w:w="636" w:type="dxa"/>
          </w:tcPr>
          <w:p w14:paraId="5E6B5F27"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Pr>
          <w:p w14:paraId="582E481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Pr>
          <w:p w14:paraId="02915E6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712006A3" w14:textId="77777777" w:rsidTr="00ED1259">
        <w:trPr>
          <w:jc w:val="center"/>
        </w:trPr>
        <w:tc>
          <w:tcPr>
            <w:tcW w:w="473" w:type="dxa"/>
            <w:tcBorders>
              <w:bottom w:val="nil"/>
            </w:tcBorders>
          </w:tcPr>
          <w:p w14:paraId="3A27B859" w14:textId="77777777" w:rsidR="00251310" w:rsidRDefault="00251310"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20D8016E" w14:textId="77777777" w:rsidR="00251310" w:rsidRDefault="00251310" w:rsidP="00ED1259">
            <w:pPr>
              <w:pStyle w:val="a3"/>
              <w:ind w:firstLineChars="0" w:firstLine="0"/>
              <w:jc w:val="center"/>
              <w:rPr>
                <w:sz w:val="18"/>
                <w:szCs w:val="18"/>
              </w:rPr>
            </w:pPr>
          </w:p>
        </w:tc>
        <w:tc>
          <w:tcPr>
            <w:tcW w:w="903" w:type="dxa"/>
            <w:tcBorders>
              <w:bottom w:val="nil"/>
            </w:tcBorders>
          </w:tcPr>
          <w:p w14:paraId="19BB9D4C" w14:textId="77777777" w:rsidR="00251310" w:rsidRDefault="00251310" w:rsidP="00ED1259">
            <w:pPr>
              <w:pStyle w:val="a3"/>
              <w:ind w:firstLineChars="0" w:firstLine="0"/>
              <w:jc w:val="center"/>
              <w:rPr>
                <w:sz w:val="18"/>
                <w:szCs w:val="18"/>
              </w:rPr>
            </w:pPr>
          </w:p>
        </w:tc>
        <w:tc>
          <w:tcPr>
            <w:tcW w:w="903" w:type="dxa"/>
            <w:tcBorders>
              <w:bottom w:val="nil"/>
            </w:tcBorders>
          </w:tcPr>
          <w:p w14:paraId="4D8E3943" w14:textId="77777777" w:rsidR="00251310" w:rsidRDefault="00251310" w:rsidP="00ED1259">
            <w:pPr>
              <w:pStyle w:val="a3"/>
              <w:ind w:firstLineChars="0" w:firstLine="0"/>
              <w:jc w:val="center"/>
              <w:rPr>
                <w:sz w:val="18"/>
                <w:szCs w:val="18"/>
              </w:rPr>
            </w:pPr>
          </w:p>
        </w:tc>
        <w:tc>
          <w:tcPr>
            <w:tcW w:w="636" w:type="dxa"/>
            <w:tcBorders>
              <w:bottom w:val="nil"/>
            </w:tcBorders>
          </w:tcPr>
          <w:p w14:paraId="64379235"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42F0F769"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31505029"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0FE5115" w14:textId="77777777" w:rsidTr="00ED1259">
        <w:trPr>
          <w:jc w:val="center"/>
        </w:trPr>
        <w:tc>
          <w:tcPr>
            <w:tcW w:w="473" w:type="dxa"/>
            <w:tcBorders>
              <w:bottom w:val="nil"/>
            </w:tcBorders>
          </w:tcPr>
          <w:p w14:paraId="74ABA1EF" w14:textId="77777777" w:rsidR="00251310" w:rsidRDefault="00251310"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77703E70" w14:textId="77777777" w:rsidR="00251310" w:rsidRDefault="00251310" w:rsidP="00ED1259">
            <w:pPr>
              <w:pStyle w:val="a3"/>
              <w:ind w:firstLineChars="0" w:firstLine="0"/>
              <w:jc w:val="center"/>
              <w:rPr>
                <w:sz w:val="18"/>
                <w:szCs w:val="18"/>
              </w:rPr>
            </w:pPr>
          </w:p>
        </w:tc>
        <w:tc>
          <w:tcPr>
            <w:tcW w:w="903" w:type="dxa"/>
            <w:tcBorders>
              <w:bottom w:val="nil"/>
            </w:tcBorders>
          </w:tcPr>
          <w:p w14:paraId="28184F31" w14:textId="77777777" w:rsidR="00251310" w:rsidRDefault="00251310" w:rsidP="00ED1259">
            <w:pPr>
              <w:pStyle w:val="a3"/>
              <w:ind w:firstLineChars="0" w:firstLine="0"/>
              <w:jc w:val="center"/>
              <w:rPr>
                <w:sz w:val="18"/>
                <w:szCs w:val="18"/>
              </w:rPr>
            </w:pPr>
          </w:p>
        </w:tc>
        <w:tc>
          <w:tcPr>
            <w:tcW w:w="903" w:type="dxa"/>
            <w:tcBorders>
              <w:bottom w:val="nil"/>
            </w:tcBorders>
          </w:tcPr>
          <w:p w14:paraId="47A2D20F" w14:textId="77777777" w:rsidR="00251310" w:rsidRDefault="00251310" w:rsidP="00ED1259">
            <w:pPr>
              <w:pStyle w:val="a3"/>
              <w:ind w:firstLineChars="0" w:firstLine="0"/>
              <w:jc w:val="center"/>
              <w:rPr>
                <w:sz w:val="18"/>
                <w:szCs w:val="18"/>
              </w:rPr>
            </w:pPr>
          </w:p>
        </w:tc>
        <w:tc>
          <w:tcPr>
            <w:tcW w:w="636" w:type="dxa"/>
            <w:tcBorders>
              <w:bottom w:val="nil"/>
            </w:tcBorders>
          </w:tcPr>
          <w:p w14:paraId="4C615953"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4DAC90C1"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03A2084"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43D3576" w14:textId="77777777" w:rsidTr="00ED1259">
        <w:trPr>
          <w:jc w:val="center"/>
        </w:trPr>
        <w:tc>
          <w:tcPr>
            <w:tcW w:w="473" w:type="dxa"/>
            <w:tcBorders>
              <w:bottom w:val="nil"/>
            </w:tcBorders>
          </w:tcPr>
          <w:p w14:paraId="3779401C" w14:textId="77777777" w:rsidR="00251310" w:rsidRDefault="00251310"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419D55D4" w14:textId="77777777" w:rsidR="00251310" w:rsidRDefault="00251310" w:rsidP="00ED1259">
            <w:pPr>
              <w:pStyle w:val="a3"/>
              <w:ind w:firstLineChars="0" w:firstLine="0"/>
              <w:jc w:val="center"/>
              <w:rPr>
                <w:sz w:val="18"/>
                <w:szCs w:val="18"/>
              </w:rPr>
            </w:pPr>
          </w:p>
        </w:tc>
        <w:tc>
          <w:tcPr>
            <w:tcW w:w="903" w:type="dxa"/>
            <w:tcBorders>
              <w:bottom w:val="nil"/>
            </w:tcBorders>
          </w:tcPr>
          <w:p w14:paraId="4BF27B49" w14:textId="77777777" w:rsidR="00251310" w:rsidRDefault="00251310" w:rsidP="00ED1259">
            <w:pPr>
              <w:pStyle w:val="a3"/>
              <w:ind w:firstLineChars="0" w:firstLine="0"/>
              <w:jc w:val="center"/>
              <w:rPr>
                <w:sz w:val="18"/>
                <w:szCs w:val="18"/>
              </w:rPr>
            </w:pPr>
          </w:p>
        </w:tc>
        <w:tc>
          <w:tcPr>
            <w:tcW w:w="903" w:type="dxa"/>
            <w:tcBorders>
              <w:bottom w:val="nil"/>
            </w:tcBorders>
          </w:tcPr>
          <w:p w14:paraId="30706E1F" w14:textId="77777777" w:rsidR="00251310" w:rsidRDefault="00251310" w:rsidP="00ED1259">
            <w:pPr>
              <w:pStyle w:val="a3"/>
              <w:ind w:firstLineChars="0" w:firstLine="0"/>
              <w:jc w:val="center"/>
              <w:rPr>
                <w:sz w:val="18"/>
                <w:szCs w:val="18"/>
              </w:rPr>
            </w:pPr>
          </w:p>
        </w:tc>
        <w:tc>
          <w:tcPr>
            <w:tcW w:w="636" w:type="dxa"/>
            <w:tcBorders>
              <w:bottom w:val="nil"/>
            </w:tcBorders>
          </w:tcPr>
          <w:p w14:paraId="643D637E"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221EB683"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F4C7BFC"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40B7F8C1" w14:textId="77777777" w:rsidTr="00ED1259">
        <w:trPr>
          <w:jc w:val="center"/>
        </w:trPr>
        <w:tc>
          <w:tcPr>
            <w:tcW w:w="473" w:type="dxa"/>
            <w:tcBorders>
              <w:bottom w:val="nil"/>
            </w:tcBorders>
          </w:tcPr>
          <w:p w14:paraId="3B38AB36" w14:textId="77777777" w:rsidR="00251310" w:rsidRDefault="00251310"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080D0B11" w14:textId="77777777" w:rsidR="00251310" w:rsidRDefault="00251310" w:rsidP="00ED1259">
            <w:pPr>
              <w:pStyle w:val="a3"/>
              <w:ind w:firstLineChars="0" w:firstLine="0"/>
              <w:jc w:val="center"/>
              <w:rPr>
                <w:sz w:val="18"/>
                <w:szCs w:val="18"/>
              </w:rPr>
            </w:pPr>
          </w:p>
        </w:tc>
        <w:tc>
          <w:tcPr>
            <w:tcW w:w="903" w:type="dxa"/>
            <w:tcBorders>
              <w:bottom w:val="nil"/>
            </w:tcBorders>
          </w:tcPr>
          <w:p w14:paraId="776E337C" w14:textId="77777777" w:rsidR="00251310" w:rsidRDefault="00251310" w:rsidP="00ED1259">
            <w:pPr>
              <w:pStyle w:val="a3"/>
              <w:ind w:firstLineChars="0" w:firstLine="0"/>
              <w:jc w:val="center"/>
              <w:rPr>
                <w:sz w:val="18"/>
                <w:szCs w:val="18"/>
              </w:rPr>
            </w:pPr>
          </w:p>
        </w:tc>
        <w:tc>
          <w:tcPr>
            <w:tcW w:w="903" w:type="dxa"/>
            <w:tcBorders>
              <w:bottom w:val="nil"/>
            </w:tcBorders>
          </w:tcPr>
          <w:p w14:paraId="59BA119C" w14:textId="77777777" w:rsidR="00251310" w:rsidRDefault="00251310" w:rsidP="00ED1259">
            <w:pPr>
              <w:pStyle w:val="a3"/>
              <w:ind w:firstLineChars="0" w:firstLine="0"/>
              <w:jc w:val="center"/>
              <w:rPr>
                <w:sz w:val="18"/>
                <w:szCs w:val="18"/>
              </w:rPr>
            </w:pPr>
          </w:p>
        </w:tc>
        <w:tc>
          <w:tcPr>
            <w:tcW w:w="636" w:type="dxa"/>
            <w:tcBorders>
              <w:bottom w:val="nil"/>
            </w:tcBorders>
          </w:tcPr>
          <w:p w14:paraId="5242675C"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58841E85"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5F93B5F2"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1BA52FA7" w14:textId="77777777" w:rsidTr="00ED1259">
        <w:trPr>
          <w:jc w:val="center"/>
        </w:trPr>
        <w:tc>
          <w:tcPr>
            <w:tcW w:w="473" w:type="dxa"/>
            <w:tcBorders>
              <w:bottom w:val="nil"/>
            </w:tcBorders>
          </w:tcPr>
          <w:p w14:paraId="6CCED6E8" w14:textId="77777777" w:rsidR="00251310" w:rsidRDefault="00251310"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56177778" w14:textId="77777777" w:rsidR="00251310" w:rsidRDefault="00251310" w:rsidP="00ED1259">
            <w:pPr>
              <w:pStyle w:val="a3"/>
              <w:ind w:firstLineChars="0" w:firstLine="0"/>
              <w:jc w:val="center"/>
              <w:rPr>
                <w:sz w:val="18"/>
                <w:szCs w:val="18"/>
              </w:rPr>
            </w:pPr>
          </w:p>
        </w:tc>
        <w:tc>
          <w:tcPr>
            <w:tcW w:w="903" w:type="dxa"/>
            <w:tcBorders>
              <w:bottom w:val="nil"/>
            </w:tcBorders>
          </w:tcPr>
          <w:p w14:paraId="5D4F13BA" w14:textId="77777777" w:rsidR="00251310" w:rsidRDefault="00251310" w:rsidP="00ED1259">
            <w:pPr>
              <w:pStyle w:val="a3"/>
              <w:ind w:firstLineChars="0" w:firstLine="0"/>
              <w:jc w:val="center"/>
              <w:rPr>
                <w:sz w:val="18"/>
                <w:szCs w:val="18"/>
              </w:rPr>
            </w:pPr>
          </w:p>
        </w:tc>
        <w:tc>
          <w:tcPr>
            <w:tcW w:w="903" w:type="dxa"/>
            <w:tcBorders>
              <w:bottom w:val="nil"/>
            </w:tcBorders>
          </w:tcPr>
          <w:p w14:paraId="3DB4BE4E" w14:textId="77777777" w:rsidR="00251310" w:rsidRDefault="00251310" w:rsidP="00ED1259">
            <w:pPr>
              <w:pStyle w:val="a3"/>
              <w:ind w:firstLineChars="0" w:firstLine="0"/>
              <w:jc w:val="center"/>
              <w:rPr>
                <w:sz w:val="18"/>
                <w:szCs w:val="18"/>
              </w:rPr>
            </w:pPr>
          </w:p>
        </w:tc>
        <w:tc>
          <w:tcPr>
            <w:tcW w:w="636" w:type="dxa"/>
            <w:tcBorders>
              <w:bottom w:val="nil"/>
            </w:tcBorders>
          </w:tcPr>
          <w:p w14:paraId="59F59A37" w14:textId="77777777" w:rsidR="00251310" w:rsidRDefault="00251310" w:rsidP="00ED1259">
            <w:pPr>
              <w:jc w:val="center"/>
            </w:pPr>
            <w:r w:rsidRPr="008F7496">
              <w:rPr>
                <w:rFonts w:hint="eastAsia"/>
                <w:sz w:val="18"/>
                <w:szCs w:val="18"/>
              </w:rPr>
              <w:t>减</w:t>
            </w:r>
          </w:p>
        </w:tc>
        <w:tc>
          <w:tcPr>
            <w:tcW w:w="1266" w:type="dxa"/>
            <w:tcBorders>
              <w:bottom w:val="nil"/>
            </w:tcBorders>
          </w:tcPr>
          <w:p w14:paraId="3E2A0EB1"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6E82668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400C9B37" w14:textId="77777777" w:rsidTr="00ED1259">
        <w:trPr>
          <w:jc w:val="center"/>
        </w:trPr>
        <w:tc>
          <w:tcPr>
            <w:tcW w:w="473" w:type="dxa"/>
            <w:tcBorders>
              <w:top w:val="nil"/>
              <w:bottom w:val="single" w:sz="12" w:space="0" w:color="008000"/>
            </w:tcBorders>
          </w:tcPr>
          <w:p w14:paraId="2B21DA08" w14:textId="77777777" w:rsidR="00251310" w:rsidRDefault="00251310"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4CB63FDE"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06BD151F"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1EE00833" w14:textId="77777777" w:rsidR="00251310" w:rsidRDefault="00251310" w:rsidP="00ED1259">
            <w:pPr>
              <w:pStyle w:val="a3"/>
              <w:ind w:firstLineChars="0" w:firstLine="0"/>
              <w:jc w:val="center"/>
              <w:rPr>
                <w:sz w:val="18"/>
                <w:szCs w:val="18"/>
              </w:rPr>
            </w:pPr>
          </w:p>
        </w:tc>
        <w:tc>
          <w:tcPr>
            <w:tcW w:w="636" w:type="dxa"/>
            <w:tcBorders>
              <w:top w:val="nil"/>
              <w:bottom w:val="single" w:sz="12" w:space="0" w:color="008000"/>
            </w:tcBorders>
          </w:tcPr>
          <w:p w14:paraId="13A76060" w14:textId="77777777" w:rsidR="00251310" w:rsidRDefault="00251310" w:rsidP="00ED1259">
            <w:pPr>
              <w:jc w:val="center"/>
            </w:pPr>
            <w:r w:rsidRPr="008F7496">
              <w:rPr>
                <w:rFonts w:hint="eastAsia"/>
                <w:sz w:val="18"/>
                <w:szCs w:val="18"/>
              </w:rPr>
              <w:t>减</w:t>
            </w:r>
          </w:p>
        </w:tc>
        <w:tc>
          <w:tcPr>
            <w:tcW w:w="1266" w:type="dxa"/>
            <w:tcBorders>
              <w:top w:val="nil"/>
              <w:bottom w:val="single" w:sz="12" w:space="0" w:color="008000"/>
            </w:tcBorders>
          </w:tcPr>
          <w:p w14:paraId="1729002B"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1AF83B6E" w14:textId="77777777" w:rsidR="00251310" w:rsidRDefault="00251310" w:rsidP="00ED1259">
            <w:pPr>
              <w:pStyle w:val="a3"/>
              <w:keepNext/>
              <w:ind w:firstLineChars="0" w:firstLine="0"/>
              <w:jc w:val="center"/>
              <w:rPr>
                <w:sz w:val="18"/>
                <w:szCs w:val="18"/>
              </w:rPr>
            </w:pPr>
            <w:r>
              <w:rPr>
                <w:rFonts w:ascii="宋体" w:hAnsi="宋体" w:hint="eastAsia"/>
                <w:sz w:val="18"/>
                <w:szCs w:val="18"/>
              </w:rPr>
              <w:t>●</w:t>
            </w:r>
          </w:p>
        </w:tc>
      </w:tr>
    </w:tbl>
    <w:p w14:paraId="3EAB65EC" w14:textId="77777777" w:rsidR="00251310" w:rsidRDefault="00251310" w:rsidP="0020007E">
      <w:pPr>
        <w:pStyle w:val="a3"/>
        <w:ind w:firstLine="480"/>
      </w:pPr>
    </w:p>
    <w:p w14:paraId="5071D983" w14:textId="77777777" w:rsidR="00251310" w:rsidRDefault="00251310" w:rsidP="0020007E">
      <w:pPr>
        <w:pStyle w:val="a3"/>
        <w:ind w:firstLine="480"/>
      </w:pPr>
    </w:p>
    <w:p w14:paraId="3AB25B12" w14:textId="77777777" w:rsidR="00251310" w:rsidRPr="00207D8A" w:rsidRDefault="00251310" w:rsidP="00251310">
      <w:pPr>
        <w:pStyle w:val="10"/>
        <w:numPr>
          <w:ilvl w:val="0"/>
          <w:numId w:val="10"/>
        </w:numPr>
      </w:pPr>
      <w:bookmarkStart w:id="68" w:name="_Toc499846042"/>
      <w:r>
        <w:rPr>
          <w:rFonts w:hint="eastAsia"/>
        </w:rPr>
        <w:lastRenderedPageBreak/>
        <w:t>CPU</w:t>
      </w:r>
      <w:r w:rsidR="005A6CFA">
        <w:rPr>
          <w:rFonts w:hint="eastAsia"/>
        </w:rPr>
        <w:t>设计</w:t>
      </w:r>
      <w:r>
        <w:rPr>
          <w:rFonts w:hint="eastAsia"/>
        </w:rPr>
        <w:t>实验</w:t>
      </w:r>
      <w:r w:rsidRPr="00207D8A">
        <w:commentReference w:id="69"/>
      </w:r>
      <w:bookmarkEnd w:id="68"/>
    </w:p>
    <w:p w14:paraId="675C8B44" w14:textId="77777777" w:rsidR="00251310" w:rsidRDefault="00251310" w:rsidP="00251310">
      <w:pPr>
        <w:ind w:firstLineChars="150" w:firstLine="361"/>
        <w:rPr>
          <w:b/>
          <w:color w:val="FF0000"/>
          <w:szCs w:val="21"/>
        </w:rPr>
      </w:pPr>
      <w:r>
        <w:rPr>
          <w:rFonts w:hint="eastAsia"/>
          <w:b/>
          <w:color w:val="FF0000"/>
          <w:szCs w:val="21"/>
        </w:rPr>
        <w:t>请仔细阅读所有的批注，阅读理解后删除批注</w:t>
      </w:r>
    </w:p>
    <w:p w14:paraId="6457A5B7" w14:textId="77777777" w:rsidR="00251310" w:rsidRDefault="00251310" w:rsidP="00251310">
      <w:pPr>
        <w:ind w:firstLineChars="150" w:firstLine="361"/>
        <w:rPr>
          <w:b/>
          <w:color w:val="FF0000"/>
          <w:szCs w:val="21"/>
        </w:rPr>
      </w:pPr>
      <w:r>
        <w:rPr>
          <w:rFonts w:hint="eastAsia"/>
          <w:b/>
          <w:color w:val="FF0000"/>
          <w:szCs w:val="21"/>
        </w:rPr>
        <w:t>模板各个标题下面的内容仅是举例，作者应依照自己思想重写该部分内容</w:t>
      </w:r>
    </w:p>
    <w:p w14:paraId="117D3A8B" w14:textId="77777777" w:rsidR="00251310" w:rsidRDefault="00251310" w:rsidP="00251310">
      <w:pPr>
        <w:pStyle w:val="2"/>
      </w:pPr>
      <w:bookmarkStart w:id="70" w:name="_Toc499846043"/>
      <w:r>
        <w:rPr>
          <w:rFonts w:hint="eastAsia"/>
        </w:rPr>
        <w:t>设计要求</w:t>
      </w:r>
      <w:r>
        <w:rPr>
          <w:rStyle w:val="a8"/>
          <w:rFonts w:ascii="Times New Roman" w:eastAsia="宋体" w:hAnsi="Times New Roman"/>
        </w:rPr>
        <w:commentReference w:id="71"/>
      </w:r>
      <w:bookmarkEnd w:id="70"/>
    </w:p>
    <w:p w14:paraId="0C3BB0E7" w14:textId="77777777" w:rsidR="00251310" w:rsidRDefault="00251310" w:rsidP="00251310">
      <w:pPr>
        <w:pStyle w:val="a3"/>
        <w:ind w:firstLineChars="0"/>
      </w:pPr>
      <w:r w:rsidRPr="00BF4533">
        <w:rPr>
          <w:rFonts w:hint="eastAsia"/>
        </w:rPr>
        <w:t>利用</w:t>
      </w:r>
      <w:proofErr w:type="spellStart"/>
      <w:r>
        <w:rPr>
          <w:rFonts w:hint="eastAsia"/>
        </w:rPr>
        <w:t>logisim</w:t>
      </w:r>
      <w:proofErr w:type="spellEnd"/>
      <w:r>
        <w:rPr>
          <w:rFonts w:hint="eastAsia"/>
        </w:rPr>
        <w:t>平台中现有运算部件构建一个</w:t>
      </w:r>
      <w:r>
        <w:rPr>
          <w:rFonts w:hint="eastAsia"/>
        </w:rPr>
        <w:t>32</w:t>
      </w:r>
      <w:r>
        <w:rPr>
          <w:rFonts w:hint="eastAsia"/>
        </w:rPr>
        <w:t>位运算器，可支持算数加、减、乘、除，逻辑与、或、非、异或运算、逻辑左移、逻辑右移，算术右移运算，支持常用程序状态标志（有符号溢出</w:t>
      </w:r>
      <w:r>
        <w:rPr>
          <w:rFonts w:hint="eastAsia"/>
        </w:rPr>
        <w:t>OF</w:t>
      </w:r>
      <w:r>
        <w:rPr>
          <w:rFonts w:hint="eastAsia"/>
        </w:rPr>
        <w:t>、无符号溢出</w:t>
      </w:r>
      <w:r>
        <w:rPr>
          <w:rFonts w:hint="eastAsia"/>
        </w:rPr>
        <w:t>CF</w:t>
      </w:r>
      <w:r>
        <w:rPr>
          <w:rFonts w:hint="eastAsia"/>
        </w:rPr>
        <w:t>，结果相等</w:t>
      </w:r>
      <w:r>
        <w:rPr>
          <w:rFonts w:hint="eastAsia"/>
        </w:rPr>
        <w:t>Equal</w:t>
      </w:r>
      <w:r>
        <w:rPr>
          <w:rFonts w:hint="eastAsia"/>
        </w:rPr>
        <w:t>）</w:t>
      </w:r>
      <w:r>
        <w:t>，</w:t>
      </w:r>
      <w:r>
        <w:rPr>
          <w:rFonts w:hint="eastAsia"/>
        </w:rPr>
        <w:t>运算器功能以及输入输出引脚见下表，</w:t>
      </w:r>
      <w:r>
        <w:t>在主电路中详细测试自己封装的运算器</w:t>
      </w:r>
      <w:r>
        <w:rPr>
          <w:rFonts w:hint="eastAsia"/>
        </w:rPr>
        <w:t>。</w:t>
      </w:r>
    </w:p>
    <w:p w14:paraId="68FE4F8E" w14:textId="77777777" w:rsidR="00251310" w:rsidRPr="00AE5151" w:rsidRDefault="00251310" w:rsidP="00251310">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1</w:t>
      </w:r>
      <w:r>
        <w:fldChar w:fldCharType="end"/>
      </w:r>
      <w:r>
        <w:t xml:space="preserve"> </w:t>
      </w:r>
      <w:r w:rsidRPr="00AE5151">
        <w:rPr>
          <w:noProof/>
        </w:rPr>
        <w:t>片引脚与功能描述</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41"/>
        <w:gridCol w:w="1417"/>
        <w:gridCol w:w="851"/>
        <w:gridCol w:w="3946"/>
      </w:tblGrid>
      <w:tr w:rsidR="00251310" w:rsidRPr="00DE14F5" w14:paraId="3076E49C" w14:textId="77777777" w:rsidTr="00ED1259">
        <w:trPr>
          <w:jc w:val="center"/>
        </w:trPr>
        <w:tc>
          <w:tcPr>
            <w:tcW w:w="1341" w:type="dxa"/>
            <w:tcBorders>
              <w:top w:val="single" w:sz="12" w:space="0" w:color="008000"/>
              <w:bottom w:val="single" w:sz="8" w:space="0" w:color="008000"/>
            </w:tcBorders>
          </w:tcPr>
          <w:p w14:paraId="7F3ED8EB" w14:textId="77777777" w:rsidR="00251310" w:rsidRDefault="00251310" w:rsidP="00ED1259">
            <w:pPr>
              <w:pStyle w:val="aff8"/>
              <w:ind w:firstLineChars="0" w:firstLine="0"/>
              <w:jc w:val="center"/>
            </w:pPr>
            <w:r>
              <w:t>引脚</w:t>
            </w:r>
          </w:p>
        </w:tc>
        <w:tc>
          <w:tcPr>
            <w:tcW w:w="1417" w:type="dxa"/>
            <w:tcBorders>
              <w:top w:val="single" w:sz="12" w:space="0" w:color="008000"/>
              <w:bottom w:val="single" w:sz="8" w:space="0" w:color="008000"/>
            </w:tcBorders>
          </w:tcPr>
          <w:p w14:paraId="2914A383" w14:textId="77777777" w:rsidR="00251310" w:rsidRDefault="00251310" w:rsidP="00ED1259">
            <w:pPr>
              <w:pStyle w:val="aff8"/>
              <w:ind w:firstLineChars="0" w:firstLine="0"/>
              <w:jc w:val="center"/>
            </w:pPr>
            <w:r>
              <w:t>输入</w:t>
            </w:r>
            <w:r>
              <w:rPr>
                <w:rFonts w:hint="eastAsia"/>
              </w:rPr>
              <w:t>/</w:t>
            </w:r>
            <w:r>
              <w:rPr>
                <w:rFonts w:hint="eastAsia"/>
              </w:rPr>
              <w:t>输出</w:t>
            </w:r>
          </w:p>
        </w:tc>
        <w:tc>
          <w:tcPr>
            <w:tcW w:w="851" w:type="dxa"/>
            <w:tcBorders>
              <w:top w:val="single" w:sz="12" w:space="0" w:color="008000"/>
              <w:bottom w:val="single" w:sz="8" w:space="0" w:color="008000"/>
            </w:tcBorders>
          </w:tcPr>
          <w:p w14:paraId="17D1A10C" w14:textId="77777777" w:rsidR="00251310" w:rsidRDefault="00251310" w:rsidP="00ED1259">
            <w:pPr>
              <w:pStyle w:val="aff8"/>
              <w:ind w:firstLineChars="0" w:firstLine="0"/>
              <w:jc w:val="center"/>
            </w:pPr>
            <w:proofErr w:type="gramStart"/>
            <w:r>
              <w:t>位宽</w:t>
            </w:r>
            <w:proofErr w:type="gramEnd"/>
          </w:p>
        </w:tc>
        <w:tc>
          <w:tcPr>
            <w:tcW w:w="3946" w:type="dxa"/>
            <w:tcBorders>
              <w:top w:val="single" w:sz="12" w:space="0" w:color="008000"/>
              <w:bottom w:val="single" w:sz="8" w:space="0" w:color="008000"/>
            </w:tcBorders>
          </w:tcPr>
          <w:p w14:paraId="601C15A2" w14:textId="77777777" w:rsidR="00251310" w:rsidRDefault="00251310" w:rsidP="00ED1259">
            <w:pPr>
              <w:pStyle w:val="aff8"/>
              <w:ind w:firstLineChars="0" w:firstLine="0"/>
            </w:pPr>
            <w:r>
              <w:rPr>
                <w:rFonts w:hint="eastAsia"/>
              </w:rPr>
              <w:t>功能</w:t>
            </w:r>
            <w:r>
              <w:t>描述</w:t>
            </w:r>
          </w:p>
        </w:tc>
      </w:tr>
      <w:tr w:rsidR="00251310" w:rsidRPr="00DE14F5" w14:paraId="52FF0C45" w14:textId="77777777" w:rsidTr="00ED1259">
        <w:trPr>
          <w:jc w:val="center"/>
        </w:trPr>
        <w:tc>
          <w:tcPr>
            <w:tcW w:w="1341" w:type="dxa"/>
            <w:tcBorders>
              <w:top w:val="single" w:sz="8" w:space="0" w:color="008000"/>
              <w:bottom w:val="single" w:sz="8" w:space="0" w:color="008000"/>
            </w:tcBorders>
          </w:tcPr>
          <w:p w14:paraId="5C2CF8B5" w14:textId="77777777" w:rsidR="00251310" w:rsidRDefault="00251310" w:rsidP="00ED1259">
            <w:pPr>
              <w:pStyle w:val="aff8"/>
              <w:ind w:firstLineChars="0" w:firstLine="0"/>
              <w:jc w:val="center"/>
            </w:pPr>
            <w:r>
              <w:t>X</w:t>
            </w:r>
          </w:p>
        </w:tc>
        <w:tc>
          <w:tcPr>
            <w:tcW w:w="1417" w:type="dxa"/>
            <w:tcBorders>
              <w:top w:val="single" w:sz="8" w:space="0" w:color="008000"/>
              <w:bottom w:val="single" w:sz="8" w:space="0" w:color="008000"/>
            </w:tcBorders>
          </w:tcPr>
          <w:p w14:paraId="444E0EE5"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019E4A8D"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309EB128" w14:textId="77777777" w:rsidR="00251310" w:rsidRDefault="00251310" w:rsidP="00ED1259">
            <w:pPr>
              <w:pStyle w:val="aff8"/>
              <w:ind w:firstLineChars="0" w:firstLine="0"/>
            </w:pPr>
            <w:r>
              <w:t>操作数</w:t>
            </w:r>
            <w:r>
              <w:rPr>
                <w:rFonts w:hint="eastAsia"/>
              </w:rPr>
              <w:t>X</w:t>
            </w:r>
          </w:p>
        </w:tc>
      </w:tr>
      <w:tr w:rsidR="00251310" w:rsidRPr="00DE14F5" w14:paraId="15DB0F8B" w14:textId="77777777" w:rsidTr="00ED1259">
        <w:trPr>
          <w:jc w:val="center"/>
        </w:trPr>
        <w:tc>
          <w:tcPr>
            <w:tcW w:w="1341" w:type="dxa"/>
            <w:tcBorders>
              <w:top w:val="single" w:sz="8" w:space="0" w:color="008000"/>
              <w:bottom w:val="single" w:sz="8" w:space="0" w:color="008000"/>
            </w:tcBorders>
          </w:tcPr>
          <w:p w14:paraId="1D869603" w14:textId="77777777" w:rsidR="00251310" w:rsidRDefault="00251310" w:rsidP="00ED1259">
            <w:pPr>
              <w:pStyle w:val="aff8"/>
              <w:ind w:firstLineChars="0" w:firstLine="0"/>
              <w:jc w:val="center"/>
            </w:pPr>
            <w:r>
              <w:t>Y</w:t>
            </w:r>
          </w:p>
        </w:tc>
        <w:tc>
          <w:tcPr>
            <w:tcW w:w="1417" w:type="dxa"/>
            <w:tcBorders>
              <w:top w:val="single" w:sz="8" w:space="0" w:color="008000"/>
              <w:bottom w:val="single" w:sz="8" w:space="0" w:color="008000"/>
            </w:tcBorders>
          </w:tcPr>
          <w:p w14:paraId="4F35B247"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5A0528AE"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12F681B7" w14:textId="77777777" w:rsidR="00251310" w:rsidRDefault="00251310" w:rsidP="00ED1259">
            <w:pPr>
              <w:pStyle w:val="aff8"/>
              <w:ind w:firstLineChars="0" w:firstLine="0"/>
            </w:pPr>
            <w:r>
              <w:t>操作数</w:t>
            </w:r>
            <w:r>
              <w:rPr>
                <w:rFonts w:hint="eastAsia"/>
              </w:rPr>
              <w:t>Y</w:t>
            </w:r>
          </w:p>
        </w:tc>
      </w:tr>
      <w:tr w:rsidR="00251310" w:rsidRPr="00DE14F5" w14:paraId="3172E09F" w14:textId="77777777" w:rsidTr="00ED1259">
        <w:trPr>
          <w:jc w:val="center"/>
        </w:trPr>
        <w:tc>
          <w:tcPr>
            <w:tcW w:w="1341" w:type="dxa"/>
            <w:tcBorders>
              <w:top w:val="single" w:sz="8" w:space="0" w:color="008000"/>
              <w:bottom w:val="single" w:sz="8" w:space="0" w:color="008000"/>
            </w:tcBorders>
          </w:tcPr>
          <w:p w14:paraId="0FEFF49B" w14:textId="77777777" w:rsidR="00251310" w:rsidRDefault="00251310" w:rsidP="00ED1259">
            <w:pPr>
              <w:pStyle w:val="aff8"/>
              <w:ind w:firstLineChars="0" w:firstLine="0"/>
              <w:jc w:val="center"/>
            </w:pPr>
            <w:r>
              <w:t>ALU_OP</w:t>
            </w:r>
          </w:p>
        </w:tc>
        <w:tc>
          <w:tcPr>
            <w:tcW w:w="1417" w:type="dxa"/>
            <w:tcBorders>
              <w:top w:val="single" w:sz="8" w:space="0" w:color="008000"/>
              <w:bottom w:val="single" w:sz="8" w:space="0" w:color="008000"/>
            </w:tcBorders>
          </w:tcPr>
          <w:p w14:paraId="03879F20" w14:textId="77777777" w:rsidR="00251310" w:rsidRDefault="00251310" w:rsidP="00ED1259">
            <w:pPr>
              <w:pStyle w:val="aff8"/>
              <w:ind w:firstLineChars="0" w:firstLine="0"/>
              <w:jc w:val="center"/>
            </w:pPr>
            <w:r>
              <w:t>输入</w:t>
            </w:r>
          </w:p>
        </w:tc>
        <w:tc>
          <w:tcPr>
            <w:tcW w:w="851" w:type="dxa"/>
            <w:tcBorders>
              <w:top w:val="single" w:sz="8" w:space="0" w:color="008000"/>
              <w:bottom w:val="single" w:sz="8" w:space="0" w:color="008000"/>
            </w:tcBorders>
          </w:tcPr>
          <w:p w14:paraId="04F046AD" w14:textId="77777777" w:rsidR="00251310" w:rsidRDefault="00251310" w:rsidP="00ED1259">
            <w:pPr>
              <w:pStyle w:val="aff8"/>
              <w:ind w:firstLineChars="0" w:firstLine="0"/>
              <w:jc w:val="center"/>
            </w:pPr>
            <w:r>
              <w:rPr>
                <w:rFonts w:hint="eastAsia"/>
              </w:rPr>
              <w:t>4</w:t>
            </w:r>
          </w:p>
        </w:tc>
        <w:tc>
          <w:tcPr>
            <w:tcW w:w="3946" w:type="dxa"/>
            <w:tcBorders>
              <w:top w:val="single" w:sz="8" w:space="0" w:color="008000"/>
              <w:bottom w:val="single" w:sz="8" w:space="0" w:color="008000"/>
            </w:tcBorders>
          </w:tcPr>
          <w:p w14:paraId="10D4093B" w14:textId="77777777" w:rsidR="00251310" w:rsidRDefault="00251310" w:rsidP="00ED1259">
            <w:pPr>
              <w:pStyle w:val="aff8"/>
              <w:ind w:firstLineChars="0" w:firstLine="0"/>
            </w:pPr>
            <w:r>
              <w:t>运算器功能码，具体功能见下表</w:t>
            </w:r>
          </w:p>
        </w:tc>
      </w:tr>
      <w:tr w:rsidR="00251310" w:rsidRPr="00DE14F5" w14:paraId="7FC7D3D8" w14:textId="77777777" w:rsidTr="00ED1259">
        <w:trPr>
          <w:jc w:val="center"/>
        </w:trPr>
        <w:tc>
          <w:tcPr>
            <w:tcW w:w="1341" w:type="dxa"/>
            <w:tcBorders>
              <w:top w:val="single" w:sz="8" w:space="0" w:color="008000"/>
              <w:bottom w:val="single" w:sz="8" w:space="0" w:color="008000"/>
            </w:tcBorders>
          </w:tcPr>
          <w:p w14:paraId="1F1FF27B" w14:textId="77777777" w:rsidR="00251310" w:rsidRDefault="00251310" w:rsidP="00ED1259">
            <w:pPr>
              <w:pStyle w:val="aff8"/>
              <w:ind w:firstLineChars="0" w:firstLine="0"/>
              <w:jc w:val="center"/>
            </w:pPr>
            <w:r>
              <w:t>Result</w:t>
            </w:r>
          </w:p>
        </w:tc>
        <w:tc>
          <w:tcPr>
            <w:tcW w:w="1417" w:type="dxa"/>
            <w:tcBorders>
              <w:top w:val="single" w:sz="8" w:space="0" w:color="008000"/>
              <w:bottom w:val="single" w:sz="8" w:space="0" w:color="008000"/>
            </w:tcBorders>
          </w:tcPr>
          <w:p w14:paraId="27A60D6F"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285E305F"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40726635" w14:textId="77777777" w:rsidR="00251310" w:rsidRDefault="00251310" w:rsidP="00ED1259">
            <w:pPr>
              <w:pStyle w:val="aff8"/>
              <w:ind w:firstLineChars="0" w:firstLine="0"/>
            </w:pPr>
            <w:r>
              <w:t>ALU</w:t>
            </w:r>
            <w:r>
              <w:t>运算结果</w:t>
            </w:r>
          </w:p>
        </w:tc>
      </w:tr>
      <w:tr w:rsidR="00251310" w:rsidRPr="00DE14F5" w14:paraId="472D0484" w14:textId="77777777" w:rsidTr="00ED1259">
        <w:trPr>
          <w:jc w:val="center"/>
        </w:trPr>
        <w:tc>
          <w:tcPr>
            <w:tcW w:w="1341" w:type="dxa"/>
            <w:tcBorders>
              <w:top w:val="single" w:sz="8" w:space="0" w:color="008000"/>
              <w:bottom w:val="single" w:sz="8" w:space="0" w:color="008000"/>
            </w:tcBorders>
          </w:tcPr>
          <w:p w14:paraId="30170872" w14:textId="77777777" w:rsidR="00251310" w:rsidRDefault="00251310" w:rsidP="00ED1259">
            <w:pPr>
              <w:pStyle w:val="aff8"/>
              <w:ind w:firstLineChars="0" w:firstLine="0"/>
              <w:jc w:val="center"/>
            </w:pPr>
            <w:r>
              <w:t>Result2</w:t>
            </w:r>
          </w:p>
        </w:tc>
        <w:tc>
          <w:tcPr>
            <w:tcW w:w="1417" w:type="dxa"/>
            <w:tcBorders>
              <w:top w:val="single" w:sz="8" w:space="0" w:color="008000"/>
              <w:bottom w:val="single" w:sz="8" w:space="0" w:color="008000"/>
            </w:tcBorders>
          </w:tcPr>
          <w:p w14:paraId="7EABC45E"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1E994AE1" w14:textId="77777777" w:rsidR="00251310" w:rsidRDefault="00251310" w:rsidP="00ED1259">
            <w:pPr>
              <w:pStyle w:val="aff8"/>
              <w:ind w:firstLineChars="0" w:firstLine="0"/>
              <w:jc w:val="center"/>
            </w:pPr>
            <w:r>
              <w:rPr>
                <w:rFonts w:hint="eastAsia"/>
              </w:rPr>
              <w:t>32</w:t>
            </w:r>
          </w:p>
        </w:tc>
        <w:tc>
          <w:tcPr>
            <w:tcW w:w="3946" w:type="dxa"/>
            <w:tcBorders>
              <w:top w:val="single" w:sz="8" w:space="0" w:color="008000"/>
              <w:bottom w:val="single" w:sz="8" w:space="0" w:color="008000"/>
            </w:tcBorders>
          </w:tcPr>
          <w:p w14:paraId="79DA4F9C" w14:textId="77777777" w:rsidR="00251310" w:rsidRDefault="00251310" w:rsidP="00ED1259">
            <w:pPr>
              <w:pStyle w:val="aff8"/>
              <w:ind w:firstLineChars="0" w:firstLine="0"/>
            </w:pPr>
            <w:r>
              <w:t>ALU</w:t>
            </w:r>
            <w:r>
              <w:t>结果第二部分，用于乘法指令结果高位或除法指令的余数位，其他操作为零</w:t>
            </w:r>
          </w:p>
        </w:tc>
      </w:tr>
      <w:tr w:rsidR="00251310" w:rsidRPr="00DE14F5" w14:paraId="524DF64C" w14:textId="77777777" w:rsidTr="00ED1259">
        <w:trPr>
          <w:jc w:val="center"/>
        </w:trPr>
        <w:tc>
          <w:tcPr>
            <w:tcW w:w="1341" w:type="dxa"/>
            <w:tcBorders>
              <w:top w:val="single" w:sz="8" w:space="0" w:color="008000"/>
              <w:bottom w:val="single" w:sz="8" w:space="0" w:color="008000"/>
            </w:tcBorders>
          </w:tcPr>
          <w:p w14:paraId="251304B6" w14:textId="77777777" w:rsidR="00251310" w:rsidRDefault="00251310" w:rsidP="00ED1259">
            <w:pPr>
              <w:pStyle w:val="aff8"/>
              <w:ind w:firstLineChars="0" w:firstLine="0"/>
              <w:jc w:val="center"/>
            </w:pPr>
            <w:r>
              <w:rPr>
                <w:rFonts w:hint="eastAsia"/>
              </w:rPr>
              <w:t>OF</w:t>
            </w:r>
          </w:p>
        </w:tc>
        <w:tc>
          <w:tcPr>
            <w:tcW w:w="1417" w:type="dxa"/>
            <w:tcBorders>
              <w:top w:val="single" w:sz="8" w:space="0" w:color="008000"/>
              <w:bottom w:val="single" w:sz="8" w:space="0" w:color="008000"/>
            </w:tcBorders>
          </w:tcPr>
          <w:p w14:paraId="65A87BE7" w14:textId="77777777" w:rsidR="00251310" w:rsidRDefault="00251310" w:rsidP="00ED1259">
            <w:pPr>
              <w:pStyle w:val="aff8"/>
              <w:ind w:firstLineChars="0" w:firstLine="0"/>
              <w:jc w:val="center"/>
            </w:pPr>
            <w:r>
              <w:t>输出</w:t>
            </w:r>
          </w:p>
        </w:tc>
        <w:tc>
          <w:tcPr>
            <w:tcW w:w="851" w:type="dxa"/>
            <w:tcBorders>
              <w:top w:val="single" w:sz="8" w:space="0" w:color="008000"/>
              <w:bottom w:val="single" w:sz="8" w:space="0" w:color="008000"/>
            </w:tcBorders>
          </w:tcPr>
          <w:p w14:paraId="0BA63931" w14:textId="77777777" w:rsidR="00251310" w:rsidRDefault="00251310" w:rsidP="00ED1259">
            <w:pPr>
              <w:pStyle w:val="aff8"/>
              <w:ind w:firstLineChars="0" w:firstLine="0"/>
              <w:jc w:val="center"/>
            </w:pPr>
            <w:r>
              <w:rPr>
                <w:rFonts w:hint="eastAsia"/>
              </w:rPr>
              <w:t>1</w:t>
            </w:r>
          </w:p>
        </w:tc>
        <w:tc>
          <w:tcPr>
            <w:tcW w:w="3946" w:type="dxa"/>
            <w:tcBorders>
              <w:top w:val="single" w:sz="8" w:space="0" w:color="008000"/>
              <w:bottom w:val="single" w:sz="8" w:space="0" w:color="008000"/>
            </w:tcBorders>
          </w:tcPr>
          <w:p w14:paraId="02ECD257" w14:textId="77777777" w:rsidR="00251310" w:rsidRDefault="00251310" w:rsidP="00ED1259">
            <w:pPr>
              <w:pStyle w:val="aff8"/>
              <w:ind w:firstLineChars="0" w:firstLine="0"/>
            </w:pPr>
            <w:r>
              <w:t>有符号加减溢出标记，其他操作为零</w:t>
            </w:r>
          </w:p>
        </w:tc>
      </w:tr>
      <w:tr w:rsidR="00251310" w:rsidRPr="00DE14F5" w14:paraId="1D1B92A8" w14:textId="77777777" w:rsidTr="00ED1259">
        <w:trPr>
          <w:jc w:val="center"/>
        </w:trPr>
        <w:tc>
          <w:tcPr>
            <w:tcW w:w="1341" w:type="dxa"/>
            <w:tcBorders>
              <w:top w:val="single" w:sz="8" w:space="0" w:color="008000"/>
              <w:bottom w:val="nil"/>
            </w:tcBorders>
          </w:tcPr>
          <w:p w14:paraId="13EE9F46" w14:textId="77777777" w:rsidR="00251310" w:rsidRDefault="00251310" w:rsidP="00ED1259">
            <w:pPr>
              <w:pStyle w:val="aff8"/>
              <w:ind w:firstLineChars="0" w:firstLine="0"/>
              <w:jc w:val="center"/>
            </w:pPr>
            <w:r>
              <w:rPr>
                <w:rFonts w:hint="eastAsia"/>
              </w:rPr>
              <w:t>CF</w:t>
            </w:r>
          </w:p>
        </w:tc>
        <w:tc>
          <w:tcPr>
            <w:tcW w:w="1417" w:type="dxa"/>
            <w:tcBorders>
              <w:top w:val="single" w:sz="8" w:space="0" w:color="008000"/>
              <w:bottom w:val="nil"/>
            </w:tcBorders>
          </w:tcPr>
          <w:p w14:paraId="44610CDB" w14:textId="77777777" w:rsidR="00251310" w:rsidRDefault="00251310" w:rsidP="00ED1259">
            <w:pPr>
              <w:pStyle w:val="aff8"/>
              <w:ind w:firstLineChars="0" w:firstLine="0"/>
              <w:jc w:val="center"/>
            </w:pPr>
            <w:r>
              <w:t>输出</w:t>
            </w:r>
          </w:p>
        </w:tc>
        <w:tc>
          <w:tcPr>
            <w:tcW w:w="851" w:type="dxa"/>
            <w:tcBorders>
              <w:top w:val="single" w:sz="8" w:space="0" w:color="008000"/>
              <w:bottom w:val="nil"/>
            </w:tcBorders>
          </w:tcPr>
          <w:p w14:paraId="5A3711E3" w14:textId="77777777" w:rsidR="00251310" w:rsidRDefault="00251310" w:rsidP="00ED1259">
            <w:pPr>
              <w:pStyle w:val="aff8"/>
              <w:ind w:firstLineChars="0" w:firstLine="0"/>
              <w:jc w:val="center"/>
            </w:pPr>
            <w:r>
              <w:rPr>
                <w:rFonts w:hint="eastAsia"/>
              </w:rPr>
              <w:t>1</w:t>
            </w:r>
          </w:p>
        </w:tc>
        <w:tc>
          <w:tcPr>
            <w:tcW w:w="3946" w:type="dxa"/>
            <w:tcBorders>
              <w:top w:val="single" w:sz="8" w:space="0" w:color="008000"/>
              <w:bottom w:val="nil"/>
            </w:tcBorders>
          </w:tcPr>
          <w:p w14:paraId="0DB613A0" w14:textId="77777777" w:rsidR="00251310" w:rsidRDefault="00251310" w:rsidP="00ED1259">
            <w:pPr>
              <w:pStyle w:val="aff8"/>
              <w:ind w:firstLineChars="0" w:firstLine="0"/>
            </w:pPr>
            <w:r>
              <w:t>无符号加减溢出标记，其他操作为零</w:t>
            </w:r>
          </w:p>
        </w:tc>
      </w:tr>
      <w:tr w:rsidR="00251310" w:rsidRPr="00DE14F5" w14:paraId="514ED402" w14:textId="77777777" w:rsidTr="00ED1259">
        <w:trPr>
          <w:jc w:val="center"/>
        </w:trPr>
        <w:tc>
          <w:tcPr>
            <w:tcW w:w="1341" w:type="dxa"/>
            <w:tcBorders>
              <w:top w:val="nil"/>
              <w:bottom w:val="single" w:sz="12" w:space="0" w:color="008000"/>
            </w:tcBorders>
          </w:tcPr>
          <w:p w14:paraId="45D5ECFB" w14:textId="77777777" w:rsidR="00251310" w:rsidRDefault="00251310" w:rsidP="00ED1259">
            <w:pPr>
              <w:pStyle w:val="aff8"/>
              <w:ind w:firstLineChars="0" w:firstLine="0"/>
              <w:jc w:val="center"/>
            </w:pPr>
            <w:r>
              <w:rPr>
                <w:rFonts w:hint="eastAsia"/>
              </w:rPr>
              <w:t>E</w:t>
            </w:r>
            <w:r>
              <w:t>qual</w:t>
            </w:r>
          </w:p>
        </w:tc>
        <w:tc>
          <w:tcPr>
            <w:tcW w:w="1417" w:type="dxa"/>
            <w:tcBorders>
              <w:top w:val="nil"/>
              <w:bottom w:val="single" w:sz="12" w:space="0" w:color="008000"/>
            </w:tcBorders>
          </w:tcPr>
          <w:p w14:paraId="3AF12AA2" w14:textId="77777777" w:rsidR="00251310" w:rsidRDefault="00251310" w:rsidP="00ED1259">
            <w:pPr>
              <w:pStyle w:val="aff8"/>
              <w:ind w:firstLineChars="0" w:firstLine="0"/>
              <w:jc w:val="center"/>
            </w:pPr>
            <w:r>
              <w:t>输出</w:t>
            </w:r>
          </w:p>
        </w:tc>
        <w:tc>
          <w:tcPr>
            <w:tcW w:w="851" w:type="dxa"/>
            <w:tcBorders>
              <w:top w:val="nil"/>
              <w:bottom w:val="single" w:sz="12" w:space="0" w:color="008000"/>
            </w:tcBorders>
          </w:tcPr>
          <w:p w14:paraId="50FD4D56" w14:textId="77777777" w:rsidR="00251310" w:rsidRDefault="00251310" w:rsidP="00ED1259">
            <w:pPr>
              <w:pStyle w:val="aff8"/>
              <w:ind w:firstLineChars="0" w:firstLine="0"/>
              <w:jc w:val="center"/>
            </w:pPr>
            <w:r>
              <w:rPr>
                <w:rFonts w:hint="eastAsia"/>
              </w:rPr>
              <w:t>1</w:t>
            </w:r>
          </w:p>
        </w:tc>
        <w:tc>
          <w:tcPr>
            <w:tcW w:w="3946" w:type="dxa"/>
            <w:tcBorders>
              <w:top w:val="nil"/>
              <w:bottom w:val="single" w:sz="12" w:space="0" w:color="008000"/>
            </w:tcBorders>
          </w:tcPr>
          <w:p w14:paraId="208CB6D5" w14:textId="77777777" w:rsidR="00251310" w:rsidRDefault="00251310" w:rsidP="00ED1259">
            <w:pPr>
              <w:pStyle w:val="aff8"/>
              <w:ind w:firstLineChars="0" w:firstLine="0"/>
            </w:pPr>
            <w:r>
              <w:rPr>
                <w:rFonts w:hint="eastAsia"/>
              </w:rPr>
              <w:t>E</w:t>
            </w:r>
            <w:r>
              <w:t>qual=(x==y</w:t>
            </w:r>
            <w:proofErr w:type="gramStart"/>
            <w:r>
              <w:t>)?1:0</w:t>
            </w:r>
            <w:proofErr w:type="gramEnd"/>
            <w:r>
              <w:t xml:space="preserve">, </w:t>
            </w:r>
            <w:r>
              <w:t>对所有操作有效</w:t>
            </w:r>
          </w:p>
        </w:tc>
      </w:tr>
    </w:tbl>
    <w:p w14:paraId="58282745" w14:textId="77777777" w:rsidR="00251310" w:rsidRPr="00AE5151" w:rsidRDefault="00251310" w:rsidP="00251310">
      <w:pPr>
        <w:pStyle w:val="aff1"/>
        <w:keepNext/>
        <w:spacing w:beforeLines="0" w:before="91" w:afterLines="0" w:after="91"/>
        <w:rPr>
          <w:noProof/>
        </w:rPr>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2</w:t>
      </w:r>
      <w:r>
        <w:fldChar w:fldCharType="end"/>
      </w:r>
      <w:r>
        <w:t xml:space="preserve"> </w:t>
      </w:r>
      <w:r w:rsidRPr="00AE5151">
        <w:rPr>
          <w:noProof/>
        </w:rPr>
        <w:t>运算符功能</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034"/>
        <w:gridCol w:w="992"/>
        <w:gridCol w:w="5387"/>
      </w:tblGrid>
      <w:tr w:rsidR="00251310" w:rsidRPr="00DE14F5" w14:paraId="513A61D7" w14:textId="77777777" w:rsidTr="00ED1259">
        <w:trPr>
          <w:jc w:val="center"/>
        </w:trPr>
        <w:tc>
          <w:tcPr>
            <w:tcW w:w="1034" w:type="dxa"/>
            <w:tcBorders>
              <w:top w:val="single" w:sz="12" w:space="0" w:color="008000"/>
              <w:bottom w:val="single" w:sz="8" w:space="0" w:color="008000"/>
            </w:tcBorders>
          </w:tcPr>
          <w:p w14:paraId="1777540A" w14:textId="77777777" w:rsidR="00251310" w:rsidRDefault="00251310" w:rsidP="00ED1259">
            <w:pPr>
              <w:pStyle w:val="aff8"/>
              <w:ind w:firstLineChars="0" w:firstLine="0"/>
              <w:jc w:val="center"/>
            </w:pPr>
            <w:r>
              <w:rPr>
                <w:rFonts w:hint="eastAsia"/>
              </w:rPr>
              <w:t>ALU</w:t>
            </w:r>
            <w:r>
              <w:t xml:space="preserve"> </w:t>
            </w:r>
            <w:r>
              <w:rPr>
                <w:rFonts w:hint="eastAsia"/>
              </w:rPr>
              <w:t>OP</w:t>
            </w:r>
          </w:p>
        </w:tc>
        <w:tc>
          <w:tcPr>
            <w:tcW w:w="992" w:type="dxa"/>
            <w:tcBorders>
              <w:top w:val="single" w:sz="12" w:space="0" w:color="008000"/>
              <w:bottom w:val="single" w:sz="8" w:space="0" w:color="008000"/>
            </w:tcBorders>
          </w:tcPr>
          <w:p w14:paraId="57DFD288" w14:textId="77777777" w:rsidR="00251310" w:rsidRDefault="00251310" w:rsidP="00ED1259">
            <w:pPr>
              <w:pStyle w:val="aff8"/>
              <w:ind w:firstLineChars="0" w:firstLine="0"/>
              <w:jc w:val="center"/>
            </w:pPr>
            <w:r>
              <w:rPr>
                <w:rFonts w:hint="eastAsia"/>
              </w:rPr>
              <w:t>十进制</w:t>
            </w:r>
          </w:p>
        </w:tc>
        <w:tc>
          <w:tcPr>
            <w:tcW w:w="5387" w:type="dxa"/>
            <w:tcBorders>
              <w:top w:val="single" w:sz="12" w:space="0" w:color="008000"/>
              <w:bottom w:val="single" w:sz="8" w:space="0" w:color="008000"/>
            </w:tcBorders>
          </w:tcPr>
          <w:p w14:paraId="409C8F83" w14:textId="77777777" w:rsidR="00251310" w:rsidRDefault="00251310" w:rsidP="00ED1259">
            <w:pPr>
              <w:pStyle w:val="aff8"/>
            </w:pPr>
            <w:r>
              <w:t>运算</w:t>
            </w:r>
            <w:r>
              <w:rPr>
                <w:rFonts w:hint="eastAsia"/>
              </w:rPr>
              <w:t>功能</w:t>
            </w:r>
          </w:p>
        </w:tc>
      </w:tr>
      <w:tr w:rsidR="00251310" w:rsidRPr="00DE14F5" w14:paraId="6EA96282" w14:textId="77777777" w:rsidTr="00ED1259">
        <w:trPr>
          <w:jc w:val="center"/>
        </w:trPr>
        <w:tc>
          <w:tcPr>
            <w:tcW w:w="1034" w:type="dxa"/>
            <w:tcBorders>
              <w:top w:val="single" w:sz="8" w:space="0" w:color="008000"/>
              <w:bottom w:val="single" w:sz="8" w:space="0" w:color="008000"/>
            </w:tcBorders>
          </w:tcPr>
          <w:p w14:paraId="47C8595C" w14:textId="77777777" w:rsidR="00251310" w:rsidRDefault="00251310" w:rsidP="00ED1259">
            <w:pPr>
              <w:pStyle w:val="aff8"/>
              <w:ind w:firstLineChars="0" w:firstLine="0"/>
              <w:jc w:val="center"/>
            </w:pPr>
            <w:r>
              <w:t>0000</w:t>
            </w:r>
          </w:p>
        </w:tc>
        <w:tc>
          <w:tcPr>
            <w:tcW w:w="992" w:type="dxa"/>
            <w:tcBorders>
              <w:top w:val="single" w:sz="8" w:space="0" w:color="008000"/>
              <w:bottom w:val="single" w:sz="8" w:space="0" w:color="008000"/>
            </w:tcBorders>
          </w:tcPr>
          <w:p w14:paraId="6C18F99B" w14:textId="77777777" w:rsidR="00251310" w:rsidRPr="00086CCC" w:rsidRDefault="00251310" w:rsidP="00ED1259">
            <w:pPr>
              <w:jc w:val="center"/>
            </w:pPr>
            <w:r w:rsidRPr="00086CCC">
              <w:t>0</w:t>
            </w:r>
          </w:p>
        </w:tc>
        <w:tc>
          <w:tcPr>
            <w:tcW w:w="5387" w:type="dxa"/>
            <w:tcBorders>
              <w:top w:val="single" w:sz="8" w:space="0" w:color="008000"/>
              <w:bottom w:val="single" w:sz="8" w:space="0" w:color="008000"/>
            </w:tcBorders>
            <w:vAlign w:val="center"/>
          </w:tcPr>
          <w:p w14:paraId="152CB1B0" w14:textId="77777777" w:rsidR="00251310" w:rsidRPr="00D66F48" w:rsidRDefault="00251310" w:rsidP="00ED1259">
            <w:pPr>
              <w:jc w:val="left"/>
              <w:rPr>
                <w:sz w:val="21"/>
              </w:rPr>
            </w:pPr>
            <w:r w:rsidRPr="00D66F48">
              <w:rPr>
                <w:sz w:val="21"/>
              </w:rPr>
              <w:t xml:space="preserve">Result = X &lt;&lt; Y </w:t>
            </w:r>
            <w:r>
              <w:rPr>
                <w:sz w:val="21"/>
              </w:rPr>
              <w:t xml:space="preserve">  </w:t>
            </w:r>
            <w:r w:rsidRPr="00D66F48">
              <w:rPr>
                <w:sz w:val="21"/>
              </w:rPr>
              <w:t>逻辑左移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66CDED38" w14:textId="77777777" w:rsidTr="00ED1259">
        <w:trPr>
          <w:jc w:val="center"/>
        </w:trPr>
        <w:tc>
          <w:tcPr>
            <w:tcW w:w="1034" w:type="dxa"/>
            <w:tcBorders>
              <w:top w:val="single" w:sz="8" w:space="0" w:color="008000"/>
              <w:bottom w:val="single" w:sz="8" w:space="0" w:color="008000"/>
            </w:tcBorders>
          </w:tcPr>
          <w:p w14:paraId="7335108E" w14:textId="77777777" w:rsidR="00251310" w:rsidRDefault="00251310" w:rsidP="00ED1259">
            <w:pPr>
              <w:pStyle w:val="aff8"/>
              <w:ind w:firstLineChars="0" w:firstLine="0"/>
              <w:jc w:val="center"/>
            </w:pPr>
            <w:r>
              <w:t>0001</w:t>
            </w:r>
          </w:p>
        </w:tc>
        <w:tc>
          <w:tcPr>
            <w:tcW w:w="992" w:type="dxa"/>
            <w:tcBorders>
              <w:top w:val="single" w:sz="8" w:space="0" w:color="008000"/>
              <w:bottom w:val="single" w:sz="8" w:space="0" w:color="008000"/>
            </w:tcBorders>
          </w:tcPr>
          <w:p w14:paraId="55C91730" w14:textId="77777777" w:rsidR="00251310" w:rsidRPr="00086CCC" w:rsidRDefault="00251310" w:rsidP="00ED1259">
            <w:pPr>
              <w:jc w:val="center"/>
            </w:pPr>
            <w:r w:rsidRPr="00086CCC">
              <w:t>1</w:t>
            </w:r>
          </w:p>
        </w:tc>
        <w:tc>
          <w:tcPr>
            <w:tcW w:w="5387" w:type="dxa"/>
            <w:tcBorders>
              <w:top w:val="single" w:sz="8" w:space="0" w:color="008000"/>
              <w:bottom w:val="single" w:sz="8" w:space="0" w:color="008000"/>
            </w:tcBorders>
            <w:vAlign w:val="center"/>
          </w:tcPr>
          <w:p w14:paraId="1E8B732B" w14:textId="77777777" w:rsidR="00251310" w:rsidRPr="00D66F48" w:rsidRDefault="00251310" w:rsidP="00ED1259">
            <w:pPr>
              <w:jc w:val="left"/>
              <w:rPr>
                <w:sz w:val="21"/>
              </w:rPr>
            </w:pPr>
            <w:r w:rsidRPr="00D66F48">
              <w:rPr>
                <w:sz w:val="21"/>
              </w:rPr>
              <w:t xml:space="preserve">Result = X </w:t>
            </w:r>
            <w:r>
              <w:rPr>
                <w:sz w:val="21"/>
              </w:rPr>
              <w:t>&gt;&gt;&gt;</w:t>
            </w:r>
            <w:r w:rsidRPr="00D66F48">
              <w:rPr>
                <w:sz w:val="21"/>
              </w:rPr>
              <w:t xml:space="preserve">Y </w:t>
            </w:r>
            <w:r>
              <w:rPr>
                <w:sz w:val="21"/>
              </w:rPr>
              <w:t xml:space="preserve"> </w:t>
            </w:r>
            <w:r w:rsidRPr="00D66F48">
              <w:rPr>
                <w:sz w:val="21"/>
              </w:rPr>
              <w:t>逻辑右移</w:t>
            </w:r>
            <w:r w:rsidRPr="00D66F48">
              <w:rPr>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337CBCA5" w14:textId="77777777" w:rsidTr="00ED1259">
        <w:trPr>
          <w:jc w:val="center"/>
        </w:trPr>
        <w:tc>
          <w:tcPr>
            <w:tcW w:w="1034" w:type="dxa"/>
            <w:tcBorders>
              <w:top w:val="single" w:sz="8" w:space="0" w:color="008000"/>
              <w:bottom w:val="single" w:sz="8" w:space="0" w:color="008000"/>
            </w:tcBorders>
          </w:tcPr>
          <w:p w14:paraId="05126AD1" w14:textId="77777777" w:rsidR="00251310" w:rsidRDefault="00251310" w:rsidP="00ED1259">
            <w:pPr>
              <w:pStyle w:val="aff8"/>
              <w:ind w:firstLineChars="0" w:firstLine="0"/>
              <w:jc w:val="center"/>
            </w:pPr>
            <w:r>
              <w:rPr>
                <w:rFonts w:hint="eastAsia"/>
              </w:rPr>
              <w:t>0010</w:t>
            </w:r>
          </w:p>
        </w:tc>
        <w:tc>
          <w:tcPr>
            <w:tcW w:w="992" w:type="dxa"/>
            <w:tcBorders>
              <w:top w:val="single" w:sz="8" w:space="0" w:color="008000"/>
              <w:bottom w:val="single" w:sz="8" w:space="0" w:color="008000"/>
            </w:tcBorders>
          </w:tcPr>
          <w:p w14:paraId="2E9895DD" w14:textId="77777777" w:rsidR="00251310" w:rsidRPr="00086CCC" w:rsidRDefault="00251310" w:rsidP="00ED1259">
            <w:pPr>
              <w:jc w:val="center"/>
            </w:pPr>
            <w:r w:rsidRPr="00086CCC">
              <w:t>2</w:t>
            </w:r>
          </w:p>
        </w:tc>
        <w:tc>
          <w:tcPr>
            <w:tcW w:w="5387" w:type="dxa"/>
            <w:tcBorders>
              <w:top w:val="single" w:sz="8" w:space="0" w:color="008000"/>
              <w:bottom w:val="single" w:sz="8" w:space="0" w:color="008000"/>
            </w:tcBorders>
            <w:vAlign w:val="center"/>
          </w:tcPr>
          <w:p w14:paraId="2EBA1322" w14:textId="77777777" w:rsidR="00251310" w:rsidRPr="00D66F48" w:rsidRDefault="00251310" w:rsidP="00ED1259">
            <w:pPr>
              <w:jc w:val="left"/>
              <w:rPr>
                <w:sz w:val="21"/>
              </w:rPr>
            </w:pPr>
            <w:r w:rsidRPr="00D66F48">
              <w:rPr>
                <w:sz w:val="21"/>
              </w:rPr>
              <w:t xml:space="preserve">Result = X </w:t>
            </w:r>
            <w:r>
              <w:rPr>
                <w:sz w:val="21"/>
              </w:rPr>
              <w:t>&gt;&gt;</w:t>
            </w:r>
            <w:r w:rsidRPr="00D66F48">
              <w:rPr>
                <w:sz w:val="21"/>
              </w:rPr>
              <w:t xml:space="preserve"> Y</w:t>
            </w:r>
            <w:r>
              <w:rPr>
                <w:sz w:val="21"/>
              </w:rPr>
              <w:t xml:space="preserve">   </w:t>
            </w:r>
            <w:r w:rsidRPr="00D66F48">
              <w:rPr>
                <w:sz w:val="21"/>
              </w:rPr>
              <w:t>算术右移</w:t>
            </w:r>
            <w:r w:rsidRPr="00D66F48">
              <w:rPr>
                <w:rFonts w:hint="eastAsia"/>
                <w:sz w:val="21"/>
              </w:rPr>
              <w:t xml:space="preserve"> </w:t>
            </w:r>
            <w:r w:rsidRPr="00D66F48">
              <w:rPr>
                <w:color w:val="FF0000"/>
                <w:sz w:val="21"/>
              </w:rPr>
              <w:t>（</w:t>
            </w:r>
            <w:r w:rsidRPr="00D66F48">
              <w:rPr>
                <w:color w:val="FF0000"/>
                <w:sz w:val="21"/>
              </w:rPr>
              <w:t>Y</w:t>
            </w:r>
            <w:proofErr w:type="gramStart"/>
            <w:r w:rsidRPr="00D66F48">
              <w:rPr>
                <w:color w:val="FF0000"/>
                <w:sz w:val="21"/>
              </w:rPr>
              <w:t>取低五位</w:t>
            </w:r>
            <w:proofErr w:type="gramEnd"/>
            <w:r w:rsidRPr="00D66F48">
              <w:rPr>
                <w:color w:val="FF0000"/>
                <w:sz w:val="21"/>
              </w:rPr>
              <w:t>）</w:t>
            </w:r>
            <w:r w:rsidRPr="00D66F48">
              <w:rPr>
                <w:sz w:val="21"/>
              </w:rPr>
              <w:t xml:space="preserve">  Result2=0</w:t>
            </w:r>
          </w:p>
        </w:tc>
      </w:tr>
      <w:tr w:rsidR="00251310" w:rsidRPr="00DE14F5" w14:paraId="5DE3CF1D" w14:textId="77777777" w:rsidTr="00ED1259">
        <w:trPr>
          <w:jc w:val="center"/>
        </w:trPr>
        <w:tc>
          <w:tcPr>
            <w:tcW w:w="1034" w:type="dxa"/>
            <w:tcBorders>
              <w:top w:val="single" w:sz="8" w:space="0" w:color="008000"/>
              <w:bottom w:val="single" w:sz="8" w:space="0" w:color="008000"/>
            </w:tcBorders>
          </w:tcPr>
          <w:p w14:paraId="535DCFBF" w14:textId="77777777" w:rsidR="00251310" w:rsidRDefault="00251310" w:rsidP="00ED1259">
            <w:pPr>
              <w:pStyle w:val="aff8"/>
              <w:ind w:firstLineChars="0" w:firstLine="0"/>
              <w:jc w:val="center"/>
            </w:pPr>
            <w:r>
              <w:rPr>
                <w:rFonts w:hint="eastAsia"/>
              </w:rPr>
              <w:lastRenderedPageBreak/>
              <w:t>0011</w:t>
            </w:r>
          </w:p>
        </w:tc>
        <w:tc>
          <w:tcPr>
            <w:tcW w:w="992" w:type="dxa"/>
            <w:tcBorders>
              <w:top w:val="single" w:sz="8" w:space="0" w:color="008000"/>
              <w:bottom w:val="single" w:sz="8" w:space="0" w:color="008000"/>
            </w:tcBorders>
          </w:tcPr>
          <w:p w14:paraId="50F7A901" w14:textId="77777777" w:rsidR="00251310" w:rsidRPr="00086CCC" w:rsidRDefault="00251310" w:rsidP="00ED1259">
            <w:pPr>
              <w:jc w:val="center"/>
            </w:pPr>
            <w:r w:rsidRPr="00086CCC">
              <w:t>3</w:t>
            </w:r>
          </w:p>
        </w:tc>
        <w:tc>
          <w:tcPr>
            <w:tcW w:w="5387" w:type="dxa"/>
            <w:tcBorders>
              <w:top w:val="single" w:sz="8" w:space="0" w:color="008000"/>
              <w:bottom w:val="single" w:sz="8" w:space="0" w:color="008000"/>
            </w:tcBorders>
            <w:vAlign w:val="center"/>
          </w:tcPr>
          <w:p w14:paraId="481B644E" w14:textId="77777777" w:rsidR="00251310" w:rsidRPr="00D66F48" w:rsidRDefault="00251310" w:rsidP="00ED1259">
            <w:pPr>
              <w:pStyle w:val="aff8"/>
              <w:ind w:firstLineChars="0" w:firstLine="0"/>
              <w:jc w:val="left"/>
            </w:pPr>
            <w:r w:rsidRPr="00D66F48">
              <w:t xml:space="preserve">Result = (X * Y)[31:0];  Result2 = (X * Y)[63:32] </w:t>
            </w:r>
            <w:r w:rsidRPr="00D66F48">
              <w:t>有符号</w:t>
            </w:r>
          </w:p>
        </w:tc>
      </w:tr>
      <w:tr w:rsidR="00251310" w:rsidRPr="00DE14F5" w14:paraId="5597B344" w14:textId="77777777" w:rsidTr="00ED1259">
        <w:trPr>
          <w:jc w:val="center"/>
        </w:trPr>
        <w:tc>
          <w:tcPr>
            <w:tcW w:w="1034" w:type="dxa"/>
            <w:tcBorders>
              <w:top w:val="single" w:sz="8" w:space="0" w:color="008000"/>
              <w:bottom w:val="single" w:sz="8" w:space="0" w:color="008000"/>
            </w:tcBorders>
          </w:tcPr>
          <w:p w14:paraId="078D7005" w14:textId="77777777" w:rsidR="00251310" w:rsidRDefault="00251310" w:rsidP="00ED1259">
            <w:pPr>
              <w:pStyle w:val="aff8"/>
              <w:ind w:firstLineChars="0" w:firstLine="0"/>
              <w:jc w:val="center"/>
            </w:pPr>
            <w:r>
              <w:t>0100</w:t>
            </w:r>
          </w:p>
        </w:tc>
        <w:tc>
          <w:tcPr>
            <w:tcW w:w="992" w:type="dxa"/>
            <w:tcBorders>
              <w:top w:val="single" w:sz="8" w:space="0" w:color="008000"/>
              <w:bottom w:val="single" w:sz="8" w:space="0" w:color="008000"/>
            </w:tcBorders>
          </w:tcPr>
          <w:p w14:paraId="580F132E" w14:textId="77777777" w:rsidR="00251310" w:rsidRPr="00086CCC" w:rsidRDefault="00251310" w:rsidP="00ED1259">
            <w:pPr>
              <w:jc w:val="center"/>
            </w:pPr>
            <w:r w:rsidRPr="00086CCC">
              <w:t>4</w:t>
            </w:r>
          </w:p>
        </w:tc>
        <w:tc>
          <w:tcPr>
            <w:tcW w:w="5387" w:type="dxa"/>
            <w:tcBorders>
              <w:top w:val="single" w:sz="8" w:space="0" w:color="008000"/>
              <w:bottom w:val="single" w:sz="8" w:space="0" w:color="008000"/>
            </w:tcBorders>
            <w:vAlign w:val="center"/>
          </w:tcPr>
          <w:p w14:paraId="555FC1B9" w14:textId="77777777" w:rsidR="00251310" w:rsidRPr="00D66F48" w:rsidRDefault="00251310" w:rsidP="00ED1259">
            <w:pPr>
              <w:jc w:val="left"/>
              <w:rPr>
                <w:sz w:val="21"/>
              </w:rPr>
            </w:pPr>
            <w:r w:rsidRPr="00D66F48">
              <w:rPr>
                <w:sz w:val="21"/>
              </w:rPr>
              <w:t xml:space="preserve">Result = X/Y;   Result2 = X%Y  </w:t>
            </w:r>
            <w:r w:rsidRPr="00D66F48">
              <w:rPr>
                <w:sz w:val="21"/>
              </w:rPr>
              <w:t>无符号</w:t>
            </w:r>
          </w:p>
        </w:tc>
      </w:tr>
      <w:tr w:rsidR="00251310" w:rsidRPr="00DE14F5" w14:paraId="4D84095C" w14:textId="77777777" w:rsidTr="00ED1259">
        <w:trPr>
          <w:jc w:val="center"/>
        </w:trPr>
        <w:tc>
          <w:tcPr>
            <w:tcW w:w="1034" w:type="dxa"/>
            <w:tcBorders>
              <w:top w:val="single" w:sz="8" w:space="0" w:color="008000"/>
              <w:bottom w:val="single" w:sz="8" w:space="0" w:color="008000"/>
            </w:tcBorders>
          </w:tcPr>
          <w:p w14:paraId="37C52879" w14:textId="77777777" w:rsidR="00251310" w:rsidRDefault="00251310" w:rsidP="00ED1259">
            <w:pPr>
              <w:pStyle w:val="aff8"/>
              <w:ind w:firstLineChars="0" w:firstLine="0"/>
              <w:jc w:val="center"/>
            </w:pPr>
            <w:r>
              <w:t>0101</w:t>
            </w:r>
          </w:p>
        </w:tc>
        <w:tc>
          <w:tcPr>
            <w:tcW w:w="992" w:type="dxa"/>
            <w:tcBorders>
              <w:top w:val="single" w:sz="8" w:space="0" w:color="008000"/>
              <w:bottom w:val="single" w:sz="8" w:space="0" w:color="008000"/>
            </w:tcBorders>
          </w:tcPr>
          <w:p w14:paraId="21AE6B99" w14:textId="77777777" w:rsidR="00251310" w:rsidRPr="00086CCC" w:rsidRDefault="00251310" w:rsidP="00ED1259">
            <w:pPr>
              <w:jc w:val="center"/>
            </w:pPr>
            <w:r w:rsidRPr="00086CCC">
              <w:t>5</w:t>
            </w:r>
          </w:p>
        </w:tc>
        <w:tc>
          <w:tcPr>
            <w:tcW w:w="5387" w:type="dxa"/>
            <w:tcBorders>
              <w:top w:val="single" w:sz="8" w:space="0" w:color="008000"/>
              <w:bottom w:val="single" w:sz="8" w:space="0" w:color="008000"/>
            </w:tcBorders>
            <w:vAlign w:val="center"/>
          </w:tcPr>
          <w:p w14:paraId="3B62848E" w14:textId="77777777" w:rsidR="00251310" w:rsidRPr="00D66F48" w:rsidRDefault="00251310"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 xml:space="preserve">2=0  (Set OF/CF)   </w:t>
            </w:r>
          </w:p>
        </w:tc>
      </w:tr>
      <w:tr w:rsidR="00251310" w:rsidRPr="00DE14F5" w14:paraId="7EC13559" w14:textId="77777777" w:rsidTr="00ED1259">
        <w:trPr>
          <w:jc w:val="center"/>
        </w:trPr>
        <w:tc>
          <w:tcPr>
            <w:tcW w:w="1034" w:type="dxa"/>
            <w:tcBorders>
              <w:top w:val="single" w:sz="8" w:space="0" w:color="008000"/>
              <w:bottom w:val="nil"/>
            </w:tcBorders>
          </w:tcPr>
          <w:p w14:paraId="5D67FD17" w14:textId="77777777" w:rsidR="00251310" w:rsidRDefault="00251310" w:rsidP="00ED1259">
            <w:pPr>
              <w:pStyle w:val="aff8"/>
              <w:ind w:firstLineChars="0" w:firstLine="0"/>
              <w:jc w:val="center"/>
            </w:pPr>
            <w:r>
              <w:rPr>
                <w:rFonts w:hint="eastAsia"/>
              </w:rPr>
              <w:t>0</w:t>
            </w:r>
            <w:r>
              <w:t>1</w:t>
            </w:r>
            <w:r>
              <w:rPr>
                <w:rFonts w:hint="eastAsia"/>
              </w:rPr>
              <w:t>1</w:t>
            </w:r>
            <w:r>
              <w:t>0</w:t>
            </w:r>
          </w:p>
        </w:tc>
        <w:tc>
          <w:tcPr>
            <w:tcW w:w="992" w:type="dxa"/>
            <w:tcBorders>
              <w:top w:val="single" w:sz="8" w:space="0" w:color="008000"/>
              <w:bottom w:val="nil"/>
            </w:tcBorders>
          </w:tcPr>
          <w:p w14:paraId="7965400E" w14:textId="77777777" w:rsidR="00251310" w:rsidRPr="00086CCC" w:rsidRDefault="00251310" w:rsidP="00ED1259">
            <w:pPr>
              <w:jc w:val="center"/>
            </w:pPr>
            <w:r>
              <w:t>6</w:t>
            </w:r>
          </w:p>
        </w:tc>
        <w:tc>
          <w:tcPr>
            <w:tcW w:w="5387" w:type="dxa"/>
            <w:tcBorders>
              <w:top w:val="single" w:sz="8" w:space="0" w:color="008000"/>
              <w:bottom w:val="nil"/>
            </w:tcBorders>
            <w:vAlign w:val="center"/>
          </w:tcPr>
          <w:p w14:paraId="3C575E16" w14:textId="77777777" w:rsidR="00251310" w:rsidRPr="00D66F48" w:rsidRDefault="00251310" w:rsidP="00ED1259">
            <w:pPr>
              <w:jc w:val="left"/>
              <w:rPr>
                <w:sz w:val="21"/>
              </w:rPr>
            </w:pPr>
            <w:r w:rsidRPr="00D66F48">
              <w:rPr>
                <w:sz w:val="21"/>
              </w:rPr>
              <w:t xml:space="preserve">Result = X - </w:t>
            </w:r>
            <w:proofErr w:type="gramStart"/>
            <w:r w:rsidRPr="00D66F48">
              <w:rPr>
                <w:sz w:val="21"/>
              </w:rPr>
              <w:t>Y  Result</w:t>
            </w:r>
            <w:proofErr w:type="gramEnd"/>
            <w:r w:rsidRPr="00D66F48">
              <w:rPr>
                <w:sz w:val="21"/>
              </w:rPr>
              <w:t>2=0  (Set OF/CF)</w:t>
            </w:r>
          </w:p>
        </w:tc>
      </w:tr>
      <w:tr w:rsidR="00251310" w:rsidRPr="00DE14F5" w14:paraId="56D65BAD" w14:textId="77777777" w:rsidTr="00ED1259">
        <w:trPr>
          <w:jc w:val="center"/>
        </w:trPr>
        <w:tc>
          <w:tcPr>
            <w:tcW w:w="1034" w:type="dxa"/>
            <w:tcBorders>
              <w:top w:val="single" w:sz="8" w:space="0" w:color="008000"/>
              <w:bottom w:val="nil"/>
            </w:tcBorders>
          </w:tcPr>
          <w:p w14:paraId="5528A2D9" w14:textId="77777777" w:rsidR="00251310" w:rsidRDefault="00251310" w:rsidP="00ED1259">
            <w:pPr>
              <w:pStyle w:val="aff8"/>
              <w:ind w:firstLineChars="0" w:firstLine="0"/>
              <w:jc w:val="center"/>
            </w:pPr>
            <w:r>
              <w:t>0111</w:t>
            </w:r>
          </w:p>
        </w:tc>
        <w:tc>
          <w:tcPr>
            <w:tcW w:w="992" w:type="dxa"/>
            <w:tcBorders>
              <w:top w:val="single" w:sz="8" w:space="0" w:color="008000"/>
              <w:bottom w:val="nil"/>
            </w:tcBorders>
          </w:tcPr>
          <w:p w14:paraId="12FC4111" w14:textId="77777777" w:rsidR="00251310" w:rsidRDefault="00251310" w:rsidP="00ED1259">
            <w:pPr>
              <w:pStyle w:val="aff8"/>
              <w:ind w:firstLineChars="0" w:firstLine="0"/>
              <w:jc w:val="center"/>
            </w:pPr>
            <w:r>
              <w:t>7</w:t>
            </w:r>
          </w:p>
        </w:tc>
        <w:tc>
          <w:tcPr>
            <w:tcW w:w="5387" w:type="dxa"/>
            <w:tcBorders>
              <w:top w:val="single" w:sz="8" w:space="0" w:color="008000"/>
              <w:bottom w:val="nil"/>
            </w:tcBorders>
            <w:vAlign w:val="center"/>
          </w:tcPr>
          <w:p w14:paraId="7258E1AB" w14:textId="77777777" w:rsidR="00251310" w:rsidRPr="00D66F48" w:rsidRDefault="00251310" w:rsidP="00ED1259">
            <w:pPr>
              <w:jc w:val="left"/>
              <w:rPr>
                <w:sz w:val="21"/>
              </w:rPr>
            </w:pPr>
            <w:r w:rsidRPr="00D66F48">
              <w:rPr>
                <w:sz w:val="21"/>
              </w:rPr>
              <w:t xml:space="preserve">Result = X &amp; </w:t>
            </w:r>
            <w:proofErr w:type="gramStart"/>
            <w:r w:rsidRPr="00D66F48">
              <w:rPr>
                <w:sz w:val="21"/>
              </w:rPr>
              <w:t>Y  Result</w:t>
            </w:r>
            <w:proofErr w:type="gramEnd"/>
            <w:r w:rsidRPr="00D66F48">
              <w:rPr>
                <w:sz w:val="21"/>
              </w:rPr>
              <w:t xml:space="preserve">2=0  </w:t>
            </w:r>
          </w:p>
        </w:tc>
      </w:tr>
      <w:tr w:rsidR="00251310" w:rsidRPr="00DE14F5" w14:paraId="523CB28B" w14:textId="77777777" w:rsidTr="00ED1259">
        <w:trPr>
          <w:jc w:val="center"/>
        </w:trPr>
        <w:tc>
          <w:tcPr>
            <w:tcW w:w="1034" w:type="dxa"/>
            <w:tcBorders>
              <w:top w:val="single" w:sz="8" w:space="0" w:color="008000"/>
              <w:bottom w:val="nil"/>
            </w:tcBorders>
          </w:tcPr>
          <w:p w14:paraId="7887CDBE" w14:textId="77777777" w:rsidR="00251310" w:rsidRDefault="00251310" w:rsidP="00ED1259">
            <w:pPr>
              <w:pStyle w:val="aff8"/>
              <w:ind w:firstLineChars="0" w:firstLine="0"/>
              <w:jc w:val="center"/>
            </w:pPr>
            <w:r>
              <w:t>1</w:t>
            </w:r>
            <w:r>
              <w:rPr>
                <w:rFonts w:hint="eastAsia"/>
              </w:rPr>
              <w:t>00</w:t>
            </w:r>
            <w:r>
              <w:t>0</w:t>
            </w:r>
          </w:p>
        </w:tc>
        <w:tc>
          <w:tcPr>
            <w:tcW w:w="992" w:type="dxa"/>
            <w:tcBorders>
              <w:top w:val="single" w:sz="8" w:space="0" w:color="008000"/>
              <w:bottom w:val="nil"/>
            </w:tcBorders>
          </w:tcPr>
          <w:p w14:paraId="0CECE052" w14:textId="77777777" w:rsidR="00251310" w:rsidRDefault="00251310" w:rsidP="00ED1259">
            <w:pPr>
              <w:pStyle w:val="aff8"/>
              <w:ind w:firstLineChars="0" w:firstLine="0"/>
              <w:jc w:val="center"/>
            </w:pPr>
            <w:r>
              <w:rPr>
                <w:rFonts w:hint="eastAsia"/>
              </w:rPr>
              <w:t>8</w:t>
            </w:r>
          </w:p>
        </w:tc>
        <w:tc>
          <w:tcPr>
            <w:tcW w:w="5387" w:type="dxa"/>
            <w:tcBorders>
              <w:top w:val="single" w:sz="8" w:space="0" w:color="008000"/>
              <w:bottom w:val="nil"/>
            </w:tcBorders>
          </w:tcPr>
          <w:p w14:paraId="76666BA6" w14:textId="77777777" w:rsidR="00251310" w:rsidRPr="00D66F48" w:rsidRDefault="00251310" w:rsidP="00ED1259">
            <w:pPr>
              <w:rPr>
                <w:sz w:val="21"/>
              </w:rPr>
            </w:pPr>
            <w:r w:rsidRPr="00D66F48">
              <w:rPr>
                <w:sz w:val="21"/>
              </w:rPr>
              <w:t xml:space="preserve">Result = X | </w:t>
            </w:r>
            <w:proofErr w:type="gramStart"/>
            <w:r w:rsidRPr="00D66F48">
              <w:rPr>
                <w:sz w:val="21"/>
              </w:rPr>
              <w:t>Y  Result</w:t>
            </w:r>
            <w:proofErr w:type="gramEnd"/>
            <w:r w:rsidRPr="00D66F48">
              <w:rPr>
                <w:sz w:val="21"/>
              </w:rPr>
              <w:t>2=0</w:t>
            </w:r>
          </w:p>
        </w:tc>
      </w:tr>
      <w:tr w:rsidR="00251310" w:rsidRPr="00DE14F5" w14:paraId="2226CB25" w14:textId="77777777" w:rsidTr="00ED1259">
        <w:trPr>
          <w:jc w:val="center"/>
        </w:trPr>
        <w:tc>
          <w:tcPr>
            <w:tcW w:w="1034" w:type="dxa"/>
            <w:tcBorders>
              <w:top w:val="single" w:sz="8" w:space="0" w:color="008000"/>
              <w:bottom w:val="nil"/>
            </w:tcBorders>
          </w:tcPr>
          <w:p w14:paraId="7D9A666B" w14:textId="77777777" w:rsidR="00251310" w:rsidRDefault="00251310" w:rsidP="00ED1259">
            <w:pPr>
              <w:pStyle w:val="aff8"/>
              <w:ind w:firstLineChars="0" w:firstLine="0"/>
              <w:jc w:val="center"/>
            </w:pPr>
            <w:r>
              <w:t>1</w:t>
            </w:r>
            <w:r>
              <w:rPr>
                <w:rFonts w:hint="eastAsia"/>
              </w:rPr>
              <w:t>00</w:t>
            </w:r>
            <w:r>
              <w:t>1</w:t>
            </w:r>
          </w:p>
        </w:tc>
        <w:tc>
          <w:tcPr>
            <w:tcW w:w="992" w:type="dxa"/>
            <w:tcBorders>
              <w:top w:val="single" w:sz="8" w:space="0" w:color="008000"/>
              <w:bottom w:val="nil"/>
            </w:tcBorders>
          </w:tcPr>
          <w:p w14:paraId="2758149A" w14:textId="77777777" w:rsidR="00251310" w:rsidRDefault="00251310" w:rsidP="00ED1259">
            <w:pPr>
              <w:pStyle w:val="aff8"/>
              <w:ind w:firstLineChars="0" w:firstLine="0"/>
              <w:jc w:val="center"/>
            </w:pPr>
            <w:r>
              <w:t>9</w:t>
            </w:r>
          </w:p>
        </w:tc>
        <w:tc>
          <w:tcPr>
            <w:tcW w:w="5387" w:type="dxa"/>
            <w:tcBorders>
              <w:top w:val="single" w:sz="8" w:space="0" w:color="008000"/>
              <w:bottom w:val="nil"/>
            </w:tcBorders>
          </w:tcPr>
          <w:p w14:paraId="791B29FD" w14:textId="77777777" w:rsidR="00251310" w:rsidRPr="00D66F48" w:rsidRDefault="00251310" w:rsidP="00ED1259">
            <w:pPr>
              <w:rPr>
                <w:sz w:val="21"/>
              </w:rPr>
            </w:pPr>
            <w:r w:rsidRPr="00D66F48">
              <w:rPr>
                <w:sz w:val="21"/>
              </w:rPr>
              <w:t>Result = X</w:t>
            </w:r>
            <w:r w:rsidRPr="00D66F48">
              <w:rPr>
                <w:rFonts w:ascii="宋体" w:hAnsi="宋体" w:hint="eastAsia"/>
                <w:sz w:val="21"/>
              </w:rPr>
              <w:t>⊕</w:t>
            </w:r>
            <w:r w:rsidRPr="00D66F48">
              <w:rPr>
                <w:sz w:val="21"/>
              </w:rPr>
              <w:t>Y  Result2=0</w:t>
            </w:r>
          </w:p>
        </w:tc>
      </w:tr>
      <w:tr w:rsidR="00251310" w:rsidRPr="00DE14F5" w14:paraId="70C41A38" w14:textId="77777777" w:rsidTr="00ED1259">
        <w:trPr>
          <w:jc w:val="center"/>
        </w:trPr>
        <w:tc>
          <w:tcPr>
            <w:tcW w:w="1034" w:type="dxa"/>
            <w:tcBorders>
              <w:top w:val="single" w:sz="8" w:space="0" w:color="008000"/>
              <w:bottom w:val="single" w:sz="8" w:space="0" w:color="008000"/>
            </w:tcBorders>
          </w:tcPr>
          <w:p w14:paraId="454C0436" w14:textId="77777777" w:rsidR="00251310" w:rsidRDefault="00251310" w:rsidP="00ED1259">
            <w:pPr>
              <w:pStyle w:val="aff8"/>
              <w:ind w:firstLineChars="0" w:firstLine="0"/>
              <w:jc w:val="center"/>
            </w:pPr>
            <w:r>
              <w:t>1</w:t>
            </w:r>
            <w:r>
              <w:rPr>
                <w:rFonts w:hint="eastAsia"/>
              </w:rPr>
              <w:t>0</w:t>
            </w:r>
            <w:r>
              <w:t>10</w:t>
            </w:r>
          </w:p>
        </w:tc>
        <w:tc>
          <w:tcPr>
            <w:tcW w:w="992" w:type="dxa"/>
            <w:tcBorders>
              <w:top w:val="single" w:sz="8" w:space="0" w:color="008000"/>
              <w:bottom w:val="single" w:sz="8" w:space="0" w:color="008000"/>
            </w:tcBorders>
          </w:tcPr>
          <w:p w14:paraId="104A672F" w14:textId="77777777" w:rsidR="00251310" w:rsidRDefault="00251310" w:rsidP="00ED1259">
            <w:pPr>
              <w:pStyle w:val="aff8"/>
              <w:ind w:firstLineChars="0" w:firstLine="0"/>
              <w:jc w:val="center"/>
            </w:pPr>
            <w:r>
              <w:t>10</w:t>
            </w:r>
          </w:p>
        </w:tc>
        <w:tc>
          <w:tcPr>
            <w:tcW w:w="5387" w:type="dxa"/>
            <w:tcBorders>
              <w:top w:val="single" w:sz="8" w:space="0" w:color="008000"/>
              <w:bottom w:val="single" w:sz="8" w:space="0" w:color="008000"/>
            </w:tcBorders>
          </w:tcPr>
          <w:p w14:paraId="11652834" w14:textId="77777777" w:rsidR="00251310" w:rsidRPr="00D66F48" w:rsidRDefault="00251310" w:rsidP="00ED1259">
            <w:pPr>
              <w:rPr>
                <w:sz w:val="21"/>
              </w:rPr>
            </w:pPr>
            <w:r w:rsidRPr="00D66F48">
              <w:rPr>
                <w:sz w:val="21"/>
              </w:rPr>
              <w:t xml:space="preserve">Result = </w:t>
            </w:r>
            <w:proofErr w:type="gramStart"/>
            <w:r w:rsidRPr="00D66F48">
              <w:rPr>
                <w:sz w:val="21"/>
              </w:rPr>
              <w:t>~(</w:t>
            </w:r>
            <w:proofErr w:type="gramEnd"/>
            <w:r w:rsidRPr="00D66F48">
              <w:rPr>
                <w:sz w:val="21"/>
              </w:rPr>
              <w:t>X |Y) Result2=0</w:t>
            </w:r>
          </w:p>
        </w:tc>
      </w:tr>
      <w:tr w:rsidR="00251310" w:rsidRPr="00DE14F5" w14:paraId="2472AE1E" w14:textId="77777777" w:rsidTr="00ED1259">
        <w:trPr>
          <w:jc w:val="center"/>
        </w:trPr>
        <w:tc>
          <w:tcPr>
            <w:tcW w:w="1034" w:type="dxa"/>
            <w:tcBorders>
              <w:top w:val="single" w:sz="8" w:space="0" w:color="008000"/>
              <w:bottom w:val="single" w:sz="8" w:space="0" w:color="008000"/>
            </w:tcBorders>
          </w:tcPr>
          <w:p w14:paraId="2E2ED38D" w14:textId="77777777" w:rsidR="00251310" w:rsidRDefault="00251310" w:rsidP="00ED1259">
            <w:pPr>
              <w:pStyle w:val="aff8"/>
              <w:ind w:firstLineChars="0" w:firstLine="0"/>
              <w:jc w:val="center"/>
            </w:pPr>
            <w:r>
              <w:t>1</w:t>
            </w:r>
            <w:r>
              <w:rPr>
                <w:rFonts w:hint="eastAsia"/>
              </w:rPr>
              <w:t>0</w:t>
            </w:r>
            <w:r>
              <w:t>11</w:t>
            </w:r>
          </w:p>
        </w:tc>
        <w:tc>
          <w:tcPr>
            <w:tcW w:w="992" w:type="dxa"/>
            <w:tcBorders>
              <w:top w:val="single" w:sz="8" w:space="0" w:color="008000"/>
              <w:bottom w:val="single" w:sz="8" w:space="0" w:color="008000"/>
            </w:tcBorders>
          </w:tcPr>
          <w:p w14:paraId="55768FC7" w14:textId="77777777" w:rsidR="00251310" w:rsidRDefault="00251310" w:rsidP="00ED1259">
            <w:pPr>
              <w:pStyle w:val="aff8"/>
              <w:ind w:firstLineChars="0" w:firstLine="0"/>
              <w:jc w:val="center"/>
            </w:pPr>
            <w:r>
              <w:t>11</w:t>
            </w:r>
          </w:p>
        </w:tc>
        <w:tc>
          <w:tcPr>
            <w:tcW w:w="5387" w:type="dxa"/>
            <w:tcBorders>
              <w:top w:val="single" w:sz="8" w:space="0" w:color="008000"/>
              <w:bottom w:val="single" w:sz="8" w:space="0" w:color="008000"/>
            </w:tcBorders>
          </w:tcPr>
          <w:p w14:paraId="4076B10A" w14:textId="77777777" w:rsidR="00251310" w:rsidRPr="00D66F48" w:rsidRDefault="00251310"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Signed  Result2=0</w:t>
            </w:r>
          </w:p>
        </w:tc>
      </w:tr>
      <w:tr w:rsidR="00251310" w:rsidRPr="00DE14F5" w14:paraId="0A9EB620" w14:textId="77777777" w:rsidTr="00ED1259">
        <w:trPr>
          <w:jc w:val="center"/>
        </w:trPr>
        <w:tc>
          <w:tcPr>
            <w:tcW w:w="1034" w:type="dxa"/>
            <w:tcBorders>
              <w:top w:val="single" w:sz="8" w:space="0" w:color="008000"/>
              <w:bottom w:val="single" w:sz="8" w:space="0" w:color="008000"/>
            </w:tcBorders>
          </w:tcPr>
          <w:p w14:paraId="5E8E7470" w14:textId="77777777" w:rsidR="00251310" w:rsidRDefault="00251310" w:rsidP="00ED1259">
            <w:pPr>
              <w:pStyle w:val="aff8"/>
              <w:ind w:firstLineChars="0" w:firstLine="0"/>
              <w:jc w:val="center"/>
            </w:pPr>
            <w:r>
              <w:t>11</w:t>
            </w:r>
            <w:r>
              <w:rPr>
                <w:rFonts w:hint="eastAsia"/>
              </w:rPr>
              <w:t>0</w:t>
            </w:r>
            <w:r>
              <w:t>0</w:t>
            </w:r>
          </w:p>
        </w:tc>
        <w:tc>
          <w:tcPr>
            <w:tcW w:w="992" w:type="dxa"/>
            <w:tcBorders>
              <w:top w:val="single" w:sz="8" w:space="0" w:color="008000"/>
              <w:bottom w:val="single" w:sz="8" w:space="0" w:color="008000"/>
            </w:tcBorders>
          </w:tcPr>
          <w:p w14:paraId="1A15C7BA" w14:textId="77777777" w:rsidR="00251310" w:rsidRDefault="00251310" w:rsidP="00ED1259">
            <w:pPr>
              <w:pStyle w:val="aff8"/>
              <w:ind w:firstLineChars="0" w:firstLine="0"/>
              <w:jc w:val="center"/>
            </w:pPr>
            <w:r>
              <w:t>12</w:t>
            </w:r>
          </w:p>
        </w:tc>
        <w:tc>
          <w:tcPr>
            <w:tcW w:w="5387" w:type="dxa"/>
            <w:tcBorders>
              <w:top w:val="single" w:sz="8" w:space="0" w:color="008000"/>
              <w:bottom w:val="single" w:sz="8" w:space="0" w:color="008000"/>
            </w:tcBorders>
          </w:tcPr>
          <w:p w14:paraId="509BF8A5" w14:textId="77777777" w:rsidR="00251310" w:rsidRPr="00D66F48" w:rsidRDefault="00251310" w:rsidP="00ED1259">
            <w:pPr>
              <w:rPr>
                <w:rFonts w:ascii="Calibri" w:hAnsi="Calibri"/>
                <w:sz w:val="21"/>
                <w:szCs w:val="22"/>
              </w:rPr>
            </w:pPr>
            <w:r w:rsidRPr="00D66F48">
              <w:rPr>
                <w:rFonts w:ascii="Calibri" w:hAnsi="Calibri"/>
                <w:sz w:val="21"/>
                <w:szCs w:val="22"/>
              </w:rPr>
              <w:t>Result = (X &lt; Y</w:t>
            </w:r>
            <w:proofErr w:type="gramStart"/>
            <w:r w:rsidRPr="00D66F48">
              <w:rPr>
                <w:rFonts w:ascii="Calibri" w:hAnsi="Calibri"/>
                <w:sz w:val="21"/>
                <w:szCs w:val="22"/>
              </w:rPr>
              <w:t>) ?</w:t>
            </w:r>
            <w:proofErr w:type="gramEnd"/>
            <w:r w:rsidRPr="00D66F48">
              <w:rPr>
                <w:rFonts w:ascii="Calibri" w:hAnsi="Calibri"/>
                <w:sz w:val="21"/>
                <w:szCs w:val="22"/>
              </w:rPr>
              <w:t xml:space="preserve"> </w:t>
            </w:r>
            <w:proofErr w:type="gramStart"/>
            <w:r w:rsidRPr="00D66F48">
              <w:rPr>
                <w:rFonts w:ascii="Calibri" w:hAnsi="Calibri"/>
                <w:sz w:val="21"/>
                <w:szCs w:val="22"/>
              </w:rPr>
              <w:t>1 :</w:t>
            </w:r>
            <w:proofErr w:type="gramEnd"/>
            <w:r w:rsidRPr="00D66F48">
              <w:rPr>
                <w:rFonts w:ascii="Calibri" w:hAnsi="Calibri"/>
                <w:sz w:val="21"/>
                <w:szCs w:val="22"/>
              </w:rPr>
              <w:t xml:space="preserve"> 0 Unsigned Result2=0</w:t>
            </w:r>
          </w:p>
        </w:tc>
      </w:tr>
      <w:tr w:rsidR="00251310" w:rsidRPr="00DE14F5" w14:paraId="52B01DE6" w14:textId="77777777" w:rsidTr="00ED1259">
        <w:trPr>
          <w:jc w:val="center"/>
        </w:trPr>
        <w:tc>
          <w:tcPr>
            <w:tcW w:w="1034" w:type="dxa"/>
            <w:tcBorders>
              <w:top w:val="single" w:sz="8" w:space="0" w:color="008000"/>
              <w:bottom w:val="single" w:sz="8" w:space="0" w:color="008000"/>
            </w:tcBorders>
          </w:tcPr>
          <w:p w14:paraId="05BD977C" w14:textId="77777777" w:rsidR="00251310" w:rsidRDefault="00251310" w:rsidP="00ED1259">
            <w:pPr>
              <w:pStyle w:val="aff8"/>
              <w:ind w:firstLineChars="0" w:firstLine="0"/>
              <w:jc w:val="center"/>
            </w:pPr>
            <w:r>
              <w:t>11</w:t>
            </w:r>
            <w:r>
              <w:rPr>
                <w:rFonts w:hint="eastAsia"/>
              </w:rPr>
              <w:t>0</w:t>
            </w:r>
            <w:r>
              <w:t>1</w:t>
            </w:r>
          </w:p>
        </w:tc>
        <w:tc>
          <w:tcPr>
            <w:tcW w:w="992" w:type="dxa"/>
            <w:tcBorders>
              <w:top w:val="single" w:sz="8" w:space="0" w:color="008000"/>
              <w:bottom w:val="single" w:sz="8" w:space="0" w:color="008000"/>
            </w:tcBorders>
          </w:tcPr>
          <w:p w14:paraId="556929D1" w14:textId="77777777" w:rsidR="00251310" w:rsidRDefault="00251310" w:rsidP="00ED1259">
            <w:pPr>
              <w:pStyle w:val="aff8"/>
              <w:ind w:firstLineChars="0" w:firstLine="0"/>
              <w:jc w:val="center"/>
            </w:pPr>
            <w:r>
              <w:t>13</w:t>
            </w:r>
          </w:p>
        </w:tc>
        <w:tc>
          <w:tcPr>
            <w:tcW w:w="5387" w:type="dxa"/>
            <w:tcBorders>
              <w:top w:val="single" w:sz="8" w:space="0" w:color="008000"/>
              <w:bottom w:val="single" w:sz="8" w:space="0" w:color="008000"/>
            </w:tcBorders>
          </w:tcPr>
          <w:p w14:paraId="3E76127D"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r w:rsidR="00251310" w:rsidRPr="00DE14F5" w14:paraId="0F616D4F" w14:textId="77777777" w:rsidTr="00ED1259">
        <w:trPr>
          <w:jc w:val="center"/>
        </w:trPr>
        <w:tc>
          <w:tcPr>
            <w:tcW w:w="1034" w:type="dxa"/>
            <w:tcBorders>
              <w:top w:val="single" w:sz="8" w:space="0" w:color="008000"/>
              <w:bottom w:val="single" w:sz="8" w:space="0" w:color="008000"/>
            </w:tcBorders>
          </w:tcPr>
          <w:p w14:paraId="4977EE40" w14:textId="77777777" w:rsidR="00251310" w:rsidRDefault="00251310" w:rsidP="00ED1259">
            <w:pPr>
              <w:pStyle w:val="aff8"/>
              <w:ind w:firstLineChars="0" w:firstLine="0"/>
              <w:jc w:val="center"/>
            </w:pPr>
            <w:r>
              <w:t>1110</w:t>
            </w:r>
          </w:p>
        </w:tc>
        <w:tc>
          <w:tcPr>
            <w:tcW w:w="992" w:type="dxa"/>
            <w:tcBorders>
              <w:top w:val="single" w:sz="8" w:space="0" w:color="008000"/>
              <w:bottom w:val="single" w:sz="8" w:space="0" w:color="008000"/>
            </w:tcBorders>
          </w:tcPr>
          <w:p w14:paraId="18FBE418" w14:textId="77777777" w:rsidR="00251310" w:rsidRDefault="00251310" w:rsidP="00ED1259">
            <w:pPr>
              <w:pStyle w:val="aff8"/>
              <w:ind w:firstLineChars="0" w:firstLine="0"/>
              <w:jc w:val="center"/>
            </w:pPr>
            <w:r>
              <w:t>14</w:t>
            </w:r>
          </w:p>
        </w:tc>
        <w:tc>
          <w:tcPr>
            <w:tcW w:w="5387" w:type="dxa"/>
            <w:tcBorders>
              <w:top w:val="single" w:sz="8" w:space="0" w:color="008000"/>
              <w:bottom w:val="single" w:sz="8" w:space="0" w:color="008000"/>
            </w:tcBorders>
          </w:tcPr>
          <w:p w14:paraId="126A3434"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r w:rsidR="00251310" w:rsidRPr="00DE14F5" w14:paraId="6FE44376" w14:textId="77777777" w:rsidTr="00ED1259">
        <w:trPr>
          <w:jc w:val="center"/>
        </w:trPr>
        <w:tc>
          <w:tcPr>
            <w:tcW w:w="1034" w:type="dxa"/>
            <w:tcBorders>
              <w:top w:val="single" w:sz="8" w:space="0" w:color="008000"/>
              <w:bottom w:val="single" w:sz="12" w:space="0" w:color="008000"/>
            </w:tcBorders>
          </w:tcPr>
          <w:p w14:paraId="27AB2EF1" w14:textId="77777777" w:rsidR="00251310" w:rsidRDefault="00251310" w:rsidP="00ED1259">
            <w:pPr>
              <w:pStyle w:val="aff8"/>
              <w:ind w:firstLineChars="0" w:firstLine="0"/>
              <w:jc w:val="center"/>
            </w:pPr>
            <w:r>
              <w:t>1111</w:t>
            </w:r>
          </w:p>
        </w:tc>
        <w:tc>
          <w:tcPr>
            <w:tcW w:w="992" w:type="dxa"/>
            <w:tcBorders>
              <w:top w:val="single" w:sz="8" w:space="0" w:color="008000"/>
              <w:bottom w:val="single" w:sz="12" w:space="0" w:color="008000"/>
            </w:tcBorders>
          </w:tcPr>
          <w:p w14:paraId="6D3492B7" w14:textId="77777777" w:rsidR="00251310" w:rsidRDefault="00251310" w:rsidP="00ED1259">
            <w:pPr>
              <w:pStyle w:val="aff8"/>
              <w:ind w:firstLineChars="0" w:firstLine="0"/>
              <w:jc w:val="center"/>
            </w:pPr>
            <w:r>
              <w:t>15</w:t>
            </w:r>
          </w:p>
        </w:tc>
        <w:tc>
          <w:tcPr>
            <w:tcW w:w="5387" w:type="dxa"/>
            <w:tcBorders>
              <w:top w:val="single" w:sz="8" w:space="0" w:color="008000"/>
              <w:bottom w:val="single" w:sz="12" w:space="0" w:color="008000"/>
            </w:tcBorders>
          </w:tcPr>
          <w:p w14:paraId="14ED550B" w14:textId="77777777" w:rsidR="00251310" w:rsidRPr="00D66F48" w:rsidRDefault="00251310" w:rsidP="00ED1259">
            <w:pPr>
              <w:rPr>
                <w:rFonts w:ascii="Calibri" w:hAnsi="Calibri"/>
                <w:sz w:val="21"/>
                <w:szCs w:val="22"/>
              </w:rPr>
            </w:pPr>
            <w:r w:rsidRPr="00D66F48">
              <w:rPr>
                <w:rFonts w:ascii="Calibri" w:hAnsi="Calibri"/>
                <w:sz w:val="21"/>
                <w:szCs w:val="22"/>
              </w:rPr>
              <w:t>Result = Result2=0</w:t>
            </w:r>
          </w:p>
        </w:tc>
      </w:tr>
    </w:tbl>
    <w:p w14:paraId="22FCF61D" w14:textId="77777777" w:rsidR="00251310" w:rsidRDefault="00251310" w:rsidP="00251310">
      <w:pPr>
        <w:pStyle w:val="2"/>
      </w:pPr>
      <w:bookmarkStart w:id="72" w:name="_Toc499846044"/>
      <w:r>
        <w:rPr>
          <w:rFonts w:hint="eastAsia"/>
        </w:rPr>
        <w:t>方案设计</w:t>
      </w:r>
      <w:bookmarkEnd w:id="72"/>
    </w:p>
    <w:p w14:paraId="5D7A6DE8" w14:textId="77777777" w:rsidR="00251310" w:rsidRDefault="00251310" w:rsidP="00251310">
      <w:pPr>
        <w:pStyle w:val="30"/>
        <w:tabs>
          <w:tab w:val="left" w:pos="1080"/>
        </w:tabs>
        <w:spacing w:beforeLines="0" w:before="229" w:afterLines="0" w:after="229"/>
        <w:rPr>
          <w:bCs w:val="0"/>
        </w:rPr>
      </w:pPr>
      <w:r>
        <w:rPr>
          <w:rFonts w:hint="eastAsia"/>
          <w:bCs w:val="0"/>
        </w:rPr>
        <w:t>XXX</w:t>
      </w:r>
    </w:p>
    <w:p w14:paraId="3CD7400A" w14:textId="77777777" w:rsidR="00251310" w:rsidRDefault="00251310" w:rsidP="00251310">
      <w:pPr>
        <w:pStyle w:val="a3"/>
        <w:ind w:firstLineChars="0"/>
        <w:rPr>
          <w:color w:val="FF0000"/>
        </w:rPr>
      </w:pPr>
      <w:commentRangeStart w:id="73"/>
      <w:r w:rsidRPr="00BD2A6E">
        <w:rPr>
          <w:rFonts w:hint="eastAsia"/>
          <w:color w:val="FF0000"/>
        </w:rPr>
        <w:t>所有方案应将设计</w:t>
      </w:r>
      <w:r>
        <w:rPr>
          <w:rFonts w:hint="eastAsia"/>
          <w:color w:val="FF0000"/>
        </w:rPr>
        <w:t>思路和设计原理、</w:t>
      </w:r>
      <w:r w:rsidRPr="00BD2A6E">
        <w:rPr>
          <w:rFonts w:hint="eastAsia"/>
          <w:color w:val="FF0000"/>
        </w:rPr>
        <w:t>过程写清楚，为什么这样设计，各部件之间的关系，仅仅粘贴一张电路图是不合格的报告。</w:t>
      </w:r>
      <w:commentRangeEnd w:id="73"/>
      <w:r>
        <w:rPr>
          <w:rStyle w:val="a8"/>
        </w:rPr>
        <w:commentReference w:id="73"/>
      </w:r>
    </w:p>
    <w:p w14:paraId="28C0828C" w14:textId="77777777" w:rsidR="00251310" w:rsidRDefault="00251310" w:rsidP="00251310">
      <w:pPr>
        <w:pStyle w:val="30"/>
        <w:tabs>
          <w:tab w:val="left" w:pos="1080"/>
        </w:tabs>
        <w:spacing w:beforeLines="0" w:before="229" w:afterLines="0" w:after="229"/>
      </w:pPr>
      <w:r>
        <w:rPr>
          <w:rFonts w:hint="eastAsia"/>
          <w:bCs w:val="0"/>
        </w:rPr>
        <w:lastRenderedPageBreak/>
        <w:t>XXX</w:t>
      </w:r>
    </w:p>
    <w:p w14:paraId="7C5CF033" w14:textId="77777777" w:rsidR="00251310" w:rsidRDefault="00251310" w:rsidP="00251310">
      <w:pPr>
        <w:pStyle w:val="30"/>
        <w:tabs>
          <w:tab w:val="left" w:pos="1080"/>
        </w:tabs>
        <w:spacing w:beforeLines="0" w:before="229" w:afterLines="0" w:after="229"/>
      </w:pPr>
      <w:r>
        <w:rPr>
          <w:rFonts w:hint="eastAsia"/>
          <w:bCs w:val="0"/>
        </w:rPr>
        <w:t>XXX</w:t>
      </w:r>
    </w:p>
    <w:p w14:paraId="1477CF56" w14:textId="40D48F9B" w:rsidR="00251310" w:rsidRDefault="00F01802" w:rsidP="00251310">
      <w:pPr>
        <w:pStyle w:val="a3"/>
        <w:keepNext/>
        <w:ind w:firstLineChars="0" w:firstLine="0"/>
      </w:pPr>
      <w:commentRangeStart w:id="74"/>
      <w:r>
        <w:rPr>
          <w:rFonts w:hint="eastAsia"/>
          <w:noProof/>
        </w:rPr>
        <w:drawing>
          <wp:inline distT="0" distB="0" distL="0" distR="0" wp14:anchorId="248DE7F0" wp14:editId="46B5A054">
            <wp:extent cx="5605780" cy="3816350"/>
            <wp:effectExtent l="0" t="0" r="0" b="0"/>
            <wp:docPr id="13" name="图片 8"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5780" cy="3816350"/>
                    </a:xfrm>
                    <a:prstGeom prst="rect">
                      <a:avLst/>
                    </a:prstGeom>
                    <a:noFill/>
                    <a:ln>
                      <a:noFill/>
                    </a:ln>
                  </pic:spPr>
                </pic:pic>
              </a:graphicData>
            </a:graphic>
          </wp:inline>
        </w:drawing>
      </w:r>
      <w:commentRangeEnd w:id="74"/>
      <w:r w:rsidR="00251310">
        <w:rPr>
          <w:rStyle w:val="a8"/>
        </w:rPr>
        <w:commentReference w:id="74"/>
      </w:r>
    </w:p>
    <w:p w14:paraId="5359E4FE" w14:textId="77777777" w:rsidR="00251310" w:rsidRDefault="00251310" w:rsidP="00251310">
      <w:pPr>
        <w:pStyle w:val="aff1"/>
        <w:spacing w:before="91" w:after="91"/>
        <w:rPr>
          <w:szCs w:val="21"/>
        </w:rPr>
      </w:pPr>
      <w:r>
        <w:t xml:space="preserve">图 </w:t>
      </w:r>
      <w:r w:rsidR="00971E8F">
        <w:rPr>
          <w:noProof/>
        </w:rPr>
        <w:fldChar w:fldCharType="begin"/>
      </w:r>
      <w:r w:rsidR="00971E8F">
        <w:rPr>
          <w:noProof/>
        </w:rPr>
        <w:instrText xml:space="preserve"> STYLEREF 1 \s </w:instrText>
      </w:r>
      <w:r w:rsidR="00971E8F">
        <w:rPr>
          <w:noProof/>
        </w:rPr>
        <w:fldChar w:fldCharType="separate"/>
      </w:r>
      <w:r w:rsidR="00217EE9">
        <w:rPr>
          <w:noProof/>
        </w:rPr>
        <w:t>3</w:t>
      </w:r>
      <w:r w:rsidR="00971E8F">
        <w:rPr>
          <w:noProof/>
        </w:rPr>
        <w:fldChar w:fldCharType="end"/>
      </w:r>
      <w:r>
        <w:t>.</w:t>
      </w:r>
      <w:r w:rsidR="00971E8F">
        <w:rPr>
          <w:noProof/>
        </w:rPr>
        <w:fldChar w:fldCharType="begin"/>
      </w:r>
      <w:r w:rsidR="00971E8F">
        <w:rPr>
          <w:noProof/>
        </w:rPr>
        <w:instrText xml:space="preserve"> SEQ 图 \* ARABIC \s 1 </w:instrText>
      </w:r>
      <w:r w:rsidR="00971E8F">
        <w:rPr>
          <w:noProof/>
        </w:rPr>
        <w:fldChar w:fldCharType="separate"/>
      </w:r>
      <w:r w:rsidR="00217EE9">
        <w:rPr>
          <w:noProof/>
        </w:rPr>
        <w:t>1</w:t>
      </w:r>
      <w:r w:rsidR="00971E8F">
        <w:rPr>
          <w:noProof/>
        </w:rPr>
        <w:fldChar w:fldCharType="end"/>
      </w:r>
      <w:commentRangeStart w:id="75"/>
      <w:r>
        <w:rPr>
          <w:rFonts w:hint="eastAsia"/>
        </w:rPr>
        <w:t xml:space="preserve"> </w:t>
      </w:r>
      <w:r>
        <w:rPr>
          <w:rFonts w:hint="eastAsia"/>
          <w:szCs w:val="21"/>
        </w:rPr>
        <w:t>总体结构图</w:t>
      </w:r>
      <w:commentRangeEnd w:id="75"/>
      <w:r>
        <w:commentReference w:id="75"/>
      </w:r>
    </w:p>
    <w:p w14:paraId="3AB2BA71" w14:textId="77777777" w:rsidR="00251310" w:rsidRDefault="00251310" w:rsidP="00251310">
      <w:pPr>
        <w:pStyle w:val="2"/>
      </w:pPr>
      <w:bookmarkStart w:id="76" w:name="_Toc499846045"/>
      <w:r>
        <w:rPr>
          <w:rFonts w:hint="eastAsia"/>
        </w:rPr>
        <w:t>实验步骤</w:t>
      </w:r>
      <w:bookmarkEnd w:id="76"/>
    </w:p>
    <w:p w14:paraId="75A7568A" w14:textId="77777777" w:rsidR="00251310" w:rsidRPr="0026497A" w:rsidRDefault="00251310" w:rsidP="00251310">
      <w:pPr>
        <w:pStyle w:val="a3"/>
        <w:numPr>
          <w:ilvl w:val="0"/>
          <w:numId w:val="11"/>
        </w:numPr>
        <w:ind w:firstLineChars="0"/>
      </w:pPr>
      <w:r>
        <w:rPr>
          <w:rFonts w:hint="eastAsia"/>
        </w:rPr>
        <w:t>XXX</w:t>
      </w:r>
      <w:r w:rsidRPr="0026497A">
        <w:rPr>
          <w:rFonts w:hint="eastAsia"/>
        </w:rPr>
        <w:t xml:space="preserve"> </w:t>
      </w:r>
    </w:p>
    <w:p w14:paraId="2FAFF601" w14:textId="77777777" w:rsidR="00251310" w:rsidRDefault="00251310" w:rsidP="00251310">
      <w:pPr>
        <w:pStyle w:val="a3"/>
        <w:numPr>
          <w:ilvl w:val="0"/>
          <w:numId w:val="11"/>
        </w:numPr>
        <w:ind w:firstLineChars="0"/>
      </w:pPr>
      <w:r>
        <w:rPr>
          <w:rFonts w:hint="eastAsia"/>
        </w:rPr>
        <w:t xml:space="preserve">XXX </w:t>
      </w:r>
    </w:p>
    <w:p w14:paraId="0C7D403C" w14:textId="77777777" w:rsidR="00251310" w:rsidRPr="00CB2392" w:rsidRDefault="00251310" w:rsidP="00251310">
      <w:pPr>
        <w:pStyle w:val="a3"/>
        <w:numPr>
          <w:ilvl w:val="0"/>
          <w:numId w:val="11"/>
        </w:numPr>
        <w:ind w:firstLineChars="0"/>
      </w:pPr>
      <w:r>
        <w:rPr>
          <w:rFonts w:hint="eastAsia"/>
        </w:rPr>
        <w:t>XX</w:t>
      </w:r>
      <w:r>
        <w:t>X</w:t>
      </w:r>
      <w:r w:rsidRPr="00CB2392">
        <w:t xml:space="preserve"> </w:t>
      </w:r>
    </w:p>
    <w:p w14:paraId="3C15F64B" w14:textId="77777777" w:rsidR="00251310" w:rsidRDefault="00251310" w:rsidP="00251310">
      <w:pPr>
        <w:pStyle w:val="2"/>
      </w:pPr>
      <w:bookmarkStart w:id="77" w:name="_Toc499846046"/>
      <w:r>
        <w:rPr>
          <w:rFonts w:hint="eastAsia"/>
        </w:rPr>
        <w:t>故障与调试</w:t>
      </w:r>
      <w:bookmarkEnd w:id="77"/>
    </w:p>
    <w:p w14:paraId="31967370" w14:textId="77777777" w:rsidR="00251310" w:rsidRDefault="00251310" w:rsidP="00251310">
      <w:pPr>
        <w:pStyle w:val="30"/>
        <w:keepNext w:val="0"/>
        <w:keepLines w:val="0"/>
        <w:tabs>
          <w:tab w:val="left" w:pos="1080"/>
        </w:tabs>
        <w:spacing w:beforeLines="0" w:before="229" w:afterLines="0" w:after="229"/>
      </w:pPr>
      <w:r>
        <w:rPr>
          <w:rFonts w:hint="eastAsia"/>
        </w:rPr>
        <w:t>接口处数据传输问题</w:t>
      </w:r>
    </w:p>
    <w:p w14:paraId="73D76182" w14:textId="77777777" w:rsidR="00251310" w:rsidRDefault="00251310" w:rsidP="00251310">
      <w:pPr>
        <w:pStyle w:val="a3"/>
        <w:ind w:firstLine="482"/>
      </w:pPr>
      <w:r w:rsidRPr="007E12D0">
        <w:rPr>
          <w:rFonts w:hint="eastAsia"/>
          <w:b/>
        </w:rPr>
        <w:t>故障</w:t>
      </w:r>
      <w:r>
        <w:rPr>
          <w:rFonts w:hint="eastAsia"/>
          <w:b/>
        </w:rPr>
        <w:t>现象</w:t>
      </w:r>
      <w:r w:rsidRPr="007E12D0">
        <w:rPr>
          <w:rFonts w:hint="eastAsia"/>
          <w:b/>
        </w:rPr>
        <w:t>：</w:t>
      </w:r>
      <w:r>
        <w:rPr>
          <w:rFonts w:hint="eastAsia"/>
        </w:rPr>
        <w:t>执行</w:t>
      </w:r>
      <w:r>
        <w:rPr>
          <w:rFonts w:hint="eastAsia"/>
        </w:rPr>
        <w:t>halt</w:t>
      </w:r>
      <w:r>
        <w:rPr>
          <w:rFonts w:hint="eastAsia"/>
        </w:rPr>
        <w:t>指令时控制信号无法通过</w:t>
      </w:r>
      <w:r>
        <w:rPr>
          <w:rFonts w:hint="eastAsia"/>
        </w:rPr>
        <w:t>ID/EX</w:t>
      </w:r>
      <w:r>
        <w:rPr>
          <w:rFonts w:hint="eastAsia"/>
        </w:rPr>
        <w:t>接口。</w:t>
      </w:r>
    </w:p>
    <w:p w14:paraId="28C49F8E" w14:textId="65303311" w:rsidR="00251310" w:rsidRDefault="00F01802" w:rsidP="00251310">
      <w:pPr>
        <w:pStyle w:val="a3"/>
        <w:keepNext/>
        <w:ind w:firstLineChars="0" w:firstLine="0"/>
        <w:jc w:val="center"/>
      </w:pPr>
      <w:r>
        <w:rPr>
          <w:rFonts w:hint="eastAsia"/>
          <w:noProof/>
        </w:rPr>
        <w:lastRenderedPageBreak/>
        <w:drawing>
          <wp:inline distT="0" distB="0" distL="0" distR="0" wp14:anchorId="1326E62F" wp14:editId="23A3FD11">
            <wp:extent cx="5613400" cy="2695575"/>
            <wp:effectExtent l="0" t="0" r="0" b="0"/>
            <wp:docPr id="12" name="图片 9" descr="bu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g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3400" cy="2695575"/>
                    </a:xfrm>
                    <a:prstGeom prst="rect">
                      <a:avLst/>
                    </a:prstGeom>
                    <a:noFill/>
                    <a:ln>
                      <a:noFill/>
                    </a:ln>
                  </pic:spPr>
                </pic:pic>
              </a:graphicData>
            </a:graphic>
          </wp:inline>
        </w:drawing>
      </w:r>
    </w:p>
    <w:p w14:paraId="1A29D0A6" w14:textId="77777777" w:rsidR="00251310" w:rsidRDefault="009F4396" w:rsidP="009F4396">
      <w:pPr>
        <w:pStyle w:val="aff1"/>
        <w:spacing w:before="91" w:after="91"/>
      </w:pPr>
      <w:bookmarkStart w:id="78" w:name="_Ref450058497"/>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217EE9">
        <w:rPr>
          <w:noProof/>
        </w:rPr>
        <w:t>3</w:t>
      </w:r>
      <w:r>
        <w:fldChar w:fldCharType="end"/>
      </w:r>
      <w:r>
        <w:t>.</w:t>
      </w:r>
      <w:r>
        <w:fldChar w:fldCharType="begin"/>
      </w:r>
      <w:r>
        <w:instrText xml:space="preserve"> </w:instrText>
      </w:r>
      <w:r>
        <w:rPr>
          <w:rFonts w:hint="eastAsia"/>
        </w:rPr>
        <w:instrText>SEQ 图 \* ARABIC \s 1</w:instrText>
      </w:r>
      <w:r>
        <w:instrText xml:space="preserve"> </w:instrText>
      </w:r>
      <w:r>
        <w:fldChar w:fldCharType="separate"/>
      </w:r>
      <w:r w:rsidR="00217EE9">
        <w:rPr>
          <w:noProof/>
        </w:rPr>
        <w:t>2</w:t>
      </w:r>
      <w:r>
        <w:fldChar w:fldCharType="end"/>
      </w:r>
      <w:bookmarkEnd w:id="78"/>
      <w:r>
        <w:t xml:space="preserve"> XXX图</w:t>
      </w:r>
    </w:p>
    <w:p w14:paraId="51361D69" w14:textId="77777777" w:rsidR="00251310" w:rsidRPr="00A91B4A" w:rsidRDefault="00251310" w:rsidP="00251310">
      <w:pPr>
        <w:pStyle w:val="a3"/>
        <w:ind w:firstLine="482"/>
      </w:pPr>
      <w:r>
        <w:rPr>
          <w:rFonts w:hint="eastAsia"/>
          <w:b/>
        </w:rPr>
        <w:t>原因分析</w:t>
      </w:r>
      <w:r w:rsidRPr="007E12D0">
        <w:rPr>
          <w:rFonts w:hint="eastAsia"/>
          <w:b/>
        </w:rPr>
        <w:t>：</w:t>
      </w:r>
      <w:r>
        <w:rPr>
          <w:rFonts w:hint="eastAsia"/>
        </w:rPr>
        <w:t>如</w:t>
      </w:r>
      <w:r w:rsidR="009F4396">
        <w:fldChar w:fldCharType="begin"/>
      </w:r>
      <w:r w:rsidR="009F4396">
        <w:instrText xml:space="preserve"> </w:instrText>
      </w:r>
      <w:r w:rsidR="009F4396">
        <w:rPr>
          <w:rFonts w:hint="eastAsia"/>
        </w:rPr>
        <w:instrText>REF _Ref450058497 \h</w:instrText>
      </w:r>
      <w:r w:rsidR="009F4396">
        <w:instrText xml:space="preserve"> </w:instrText>
      </w:r>
      <w:r w:rsidR="009F4396">
        <w:fldChar w:fldCharType="separate"/>
      </w:r>
      <w:r w:rsidR="00217EE9">
        <w:rPr>
          <w:rFonts w:hint="eastAsia"/>
        </w:rPr>
        <w:t>图</w:t>
      </w:r>
      <w:r w:rsidR="00217EE9">
        <w:rPr>
          <w:rFonts w:hint="eastAsia"/>
        </w:rPr>
        <w:t xml:space="preserve"> </w:t>
      </w:r>
      <w:r w:rsidR="00217EE9">
        <w:rPr>
          <w:noProof/>
        </w:rPr>
        <w:t>3</w:t>
      </w:r>
      <w:r w:rsidR="00217EE9">
        <w:t>.</w:t>
      </w:r>
      <w:r w:rsidR="00217EE9">
        <w:rPr>
          <w:noProof/>
        </w:rPr>
        <w:t>2</w:t>
      </w:r>
      <w:r w:rsidR="009F4396">
        <w:fldChar w:fldCharType="end"/>
      </w:r>
      <w:r>
        <w:rPr>
          <w:rFonts w:hint="eastAsia"/>
        </w:rPr>
        <w:t>，寄存器设置为上升沿刷新，但当</w:t>
      </w:r>
      <w:r>
        <w:rPr>
          <w:rFonts w:hint="eastAsia"/>
        </w:rPr>
        <w:t>D</w:t>
      </w:r>
      <w:r>
        <w:rPr>
          <w:rFonts w:hint="eastAsia"/>
        </w:rPr>
        <w:t>端有输入且</w:t>
      </w:r>
      <w:proofErr w:type="spellStart"/>
      <w:r>
        <w:rPr>
          <w:rFonts w:hint="eastAsia"/>
        </w:rPr>
        <w:t>clk</w:t>
      </w:r>
      <w:proofErr w:type="spellEnd"/>
      <w:r>
        <w:rPr>
          <w:rFonts w:hint="eastAsia"/>
        </w:rPr>
        <w:t>变化一个周期后寄存器中的数据仍然没有改变，检查时注意到此时</w:t>
      </w:r>
      <w:proofErr w:type="spellStart"/>
      <w:r>
        <w:rPr>
          <w:rFonts w:hint="eastAsia"/>
        </w:rPr>
        <w:t>ALUControl</w:t>
      </w:r>
      <w:proofErr w:type="spellEnd"/>
      <w:r>
        <w:rPr>
          <w:rFonts w:hint="eastAsia"/>
        </w:rPr>
        <w:t>端输入的值为不确定，这是由于在控制器电路中未给</w:t>
      </w:r>
      <w:r>
        <w:rPr>
          <w:rFonts w:hint="eastAsia"/>
        </w:rPr>
        <w:t>halt</w:t>
      </w:r>
      <w:r>
        <w:rPr>
          <w:rFonts w:hint="eastAsia"/>
        </w:rPr>
        <w:t>指令相应的</w:t>
      </w:r>
      <w:proofErr w:type="spellStart"/>
      <w:r>
        <w:rPr>
          <w:rFonts w:hint="eastAsia"/>
        </w:rPr>
        <w:t>ALUControl</w:t>
      </w:r>
      <w:proofErr w:type="spellEnd"/>
      <w:r>
        <w:rPr>
          <w:rFonts w:hint="eastAsia"/>
        </w:rPr>
        <w:t>值，为设计控制器时的失误。</w:t>
      </w:r>
    </w:p>
    <w:p w14:paraId="24132C53" w14:textId="77777777" w:rsidR="00251310" w:rsidRPr="00E85627" w:rsidRDefault="00251310" w:rsidP="00251310">
      <w:pPr>
        <w:pStyle w:val="a3"/>
        <w:ind w:firstLine="482"/>
      </w:pPr>
      <w:r w:rsidRPr="007E12D0">
        <w:rPr>
          <w:rFonts w:hint="eastAsia"/>
          <w:b/>
        </w:rPr>
        <w:t>解决方案</w:t>
      </w:r>
      <w:r>
        <w:rPr>
          <w:rFonts w:hint="eastAsia"/>
          <w:b/>
        </w:rPr>
        <w:t>：</w:t>
      </w:r>
      <w:r>
        <w:rPr>
          <w:rFonts w:hint="eastAsia"/>
        </w:rPr>
        <w:t>在控制器中给</w:t>
      </w:r>
      <w:r>
        <w:rPr>
          <w:rFonts w:hint="eastAsia"/>
        </w:rPr>
        <w:t>halt</w:t>
      </w:r>
      <w:r>
        <w:rPr>
          <w:rFonts w:hint="eastAsia"/>
        </w:rPr>
        <w:t>指令（</w:t>
      </w:r>
      <w:r>
        <w:rPr>
          <w:rFonts w:hint="eastAsia"/>
        </w:rPr>
        <w:t>OP</w:t>
      </w:r>
      <w:r>
        <w:rPr>
          <w:rFonts w:hint="eastAsia"/>
        </w:rPr>
        <w:t>为</w:t>
      </w:r>
      <w:r>
        <w:rPr>
          <w:rFonts w:hint="eastAsia"/>
        </w:rPr>
        <w:t>12</w:t>
      </w:r>
      <w:r>
        <w:rPr>
          <w:rFonts w:hint="eastAsia"/>
        </w:rPr>
        <w:t>）一个</w:t>
      </w:r>
      <w:proofErr w:type="spellStart"/>
      <w:r>
        <w:rPr>
          <w:rFonts w:hint="eastAsia"/>
        </w:rPr>
        <w:t>ALUControl</w:t>
      </w:r>
      <w:proofErr w:type="spellEnd"/>
      <w:r>
        <w:rPr>
          <w:rFonts w:hint="eastAsia"/>
        </w:rPr>
        <w:t>信号</w:t>
      </w:r>
      <w:r>
        <w:rPr>
          <w:rFonts w:hint="eastAsia"/>
        </w:rPr>
        <w:t>0000</w:t>
      </w:r>
      <w:r>
        <w:rPr>
          <w:rFonts w:hint="eastAsia"/>
        </w:rPr>
        <w:t>一边让控制信号在接口</w:t>
      </w:r>
      <w:proofErr w:type="gramStart"/>
      <w:r>
        <w:rPr>
          <w:rFonts w:hint="eastAsia"/>
        </w:rPr>
        <w:t>处顺利</w:t>
      </w:r>
      <w:proofErr w:type="gramEnd"/>
      <w:r>
        <w:rPr>
          <w:rFonts w:hint="eastAsia"/>
        </w:rPr>
        <w:t>传递。</w:t>
      </w:r>
    </w:p>
    <w:p w14:paraId="0E982434" w14:textId="77777777" w:rsidR="00251310" w:rsidRPr="00F1021B" w:rsidRDefault="00251310" w:rsidP="00251310">
      <w:pPr>
        <w:pStyle w:val="a3"/>
        <w:ind w:firstLine="480"/>
      </w:pPr>
    </w:p>
    <w:p w14:paraId="7DB18D45"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1F857A9E"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5EBDBE43" w14:textId="77777777" w:rsidR="00251310" w:rsidRDefault="00251310" w:rsidP="00251310">
      <w:pPr>
        <w:pStyle w:val="30"/>
        <w:keepNext w:val="0"/>
        <w:keepLines w:val="0"/>
        <w:tabs>
          <w:tab w:val="left" w:pos="1080"/>
        </w:tabs>
        <w:spacing w:beforeLines="0" w:before="229" w:afterLines="0" w:after="229"/>
      </w:pPr>
      <w:r>
        <w:rPr>
          <w:rFonts w:hint="eastAsia"/>
        </w:rPr>
        <w:t>故障</w:t>
      </w:r>
      <w:r>
        <w:rPr>
          <w:rFonts w:hint="eastAsia"/>
        </w:rPr>
        <w:t>2</w:t>
      </w:r>
    </w:p>
    <w:p w14:paraId="3038F964" w14:textId="77777777" w:rsidR="00251310" w:rsidRPr="007E66CC" w:rsidRDefault="00251310" w:rsidP="00251310">
      <w:pPr>
        <w:pStyle w:val="30"/>
        <w:keepNext w:val="0"/>
        <w:keepLines w:val="0"/>
        <w:numPr>
          <w:ilvl w:val="0"/>
          <w:numId w:val="0"/>
        </w:numPr>
        <w:tabs>
          <w:tab w:val="left" w:pos="1080"/>
        </w:tabs>
        <w:spacing w:beforeLines="0" w:before="229" w:afterLines="0" w:after="229"/>
        <w:ind w:left="720"/>
        <w:rPr>
          <w:rFonts w:ascii="Times New Roman" w:eastAsia="宋体" w:hAnsi="Times New Roman"/>
          <w:bCs w:val="0"/>
          <w:szCs w:val="24"/>
        </w:rPr>
      </w:pPr>
      <w:r w:rsidRPr="007E66CC">
        <w:rPr>
          <w:rFonts w:ascii="Times New Roman" w:eastAsia="宋体" w:hAnsi="Times New Roman" w:hint="eastAsia"/>
          <w:bCs w:val="0"/>
          <w:szCs w:val="24"/>
        </w:rPr>
        <w:t xml:space="preserve">XXX </w:t>
      </w:r>
    </w:p>
    <w:p w14:paraId="14C43E22" w14:textId="77777777" w:rsidR="00251310" w:rsidRDefault="00251310" w:rsidP="00251310">
      <w:pPr>
        <w:pStyle w:val="2"/>
        <w:keepNext w:val="0"/>
        <w:tabs>
          <w:tab w:val="clear" w:pos="567"/>
          <w:tab w:val="num" w:pos="720"/>
        </w:tabs>
        <w:spacing w:beforeLines="100" w:afterLines="100"/>
        <w:ind w:left="576" w:hanging="576"/>
      </w:pPr>
      <w:bookmarkStart w:id="79" w:name="_Toc499846047"/>
      <w:r>
        <w:t>测试与分析</w:t>
      </w:r>
      <w:bookmarkEnd w:id="79"/>
    </w:p>
    <w:p w14:paraId="479058CC" w14:textId="77777777" w:rsidR="00251310" w:rsidRDefault="00251310" w:rsidP="00251310">
      <w:pPr>
        <w:pStyle w:val="a3"/>
        <w:ind w:firstLine="480"/>
      </w:pPr>
      <w:r>
        <w:rPr>
          <w:rFonts w:hint="eastAsia"/>
        </w:rPr>
        <w:t>溢出测试用例见</w:t>
      </w:r>
      <w:r>
        <w:fldChar w:fldCharType="begin"/>
      </w:r>
      <w:r>
        <w:instrText xml:space="preserve"> </w:instrText>
      </w:r>
      <w:r>
        <w:rPr>
          <w:rFonts w:hint="eastAsia"/>
        </w:rPr>
        <w:instrText>REF _Ref450058078 \h</w:instrText>
      </w:r>
      <w:r>
        <w:instrText xml:space="preserve"> </w:instrText>
      </w:r>
      <w:r>
        <w:fldChar w:fldCharType="separate"/>
      </w:r>
      <w:r w:rsidR="00217EE9">
        <w:rPr>
          <w:rFonts w:hint="eastAsia"/>
        </w:rPr>
        <w:t>表</w:t>
      </w:r>
      <w:r w:rsidR="00217EE9">
        <w:rPr>
          <w:rFonts w:hint="eastAsia"/>
        </w:rPr>
        <w:t xml:space="preserve"> </w:t>
      </w:r>
      <w:r w:rsidR="00217EE9">
        <w:rPr>
          <w:noProof/>
        </w:rPr>
        <w:t>1</w:t>
      </w:r>
      <w:r w:rsidR="00217EE9">
        <w:t>.</w:t>
      </w:r>
      <w:r w:rsidR="00217EE9">
        <w:rPr>
          <w:noProof/>
        </w:rPr>
        <w:t>3</w:t>
      </w:r>
      <w:r>
        <w:fldChar w:fldCharType="end"/>
      </w:r>
      <w:r>
        <w:rPr>
          <w:rStyle w:val="a8"/>
        </w:rPr>
        <w:t xml:space="preserve"> </w:t>
      </w:r>
      <w:r>
        <w:rPr>
          <w:rStyle w:val="a8"/>
        </w:rPr>
        <w:commentReference w:id="80"/>
      </w:r>
      <w:r>
        <w:rPr>
          <w:rFonts w:hint="eastAsia"/>
        </w:rPr>
        <w:t>。</w:t>
      </w:r>
    </w:p>
    <w:p w14:paraId="07AB57AA" w14:textId="77777777" w:rsidR="00251310" w:rsidRDefault="00251310" w:rsidP="00251310">
      <w:pPr>
        <w:pStyle w:val="aff1"/>
        <w:keepNext/>
        <w:spacing w:beforeLines="0" w:before="91" w:afterLines="0" w:after="91"/>
      </w:pPr>
      <w:r>
        <w:rPr>
          <w:rFonts w:hint="eastAsia"/>
        </w:rPr>
        <w:lastRenderedPageBreak/>
        <w:t xml:space="preserve">表 </w:t>
      </w:r>
      <w:r>
        <w:fldChar w:fldCharType="begin"/>
      </w:r>
      <w:r>
        <w:instrText xml:space="preserve"> </w:instrText>
      </w:r>
      <w:r>
        <w:rPr>
          <w:rFonts w:hint="eastAsia"/>
        </w:rPr>
        <w:instrText>STYLEREF 1 \s</w:instrText>
      </w:r>
      <w:r>
        <w:instrText xml:space="preserve"> </w:instrText>
      </w:r>
      <w:r>
        <w:fldChar w:fldCharType="separate"/>
      </w:r>
      <w:r w:rsidR="00217EE9">
        <w:rPr>
          <w:noProof/>
        </w:rPr>
        <w:t>3</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sidR="00217EE9">
        <w:rPr>
          <w:noProof/>
        </w:rPr>
        <w:t>3</w:t>
      </w:r>
      <w:r>
        <w:fldChar w:fldCharType="end"/>
      </w:r>
      <w:r>
        <w:rPr>
          <w:rFonts w:hint="eastAsia"/>
        </w:rPr>
        <w:t>溢出信号测试用例</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473"/>
        <w:gridCol w:w="992"/>
        <w:gridCol w:w="903"/>
        <w:gridCol w:w="903"/>
        <w:gridCol w:w="636"/>
        <w:gridCol w:w="1266"/>
        <w:gridCol w:w="1266"/>
      </w:tblGrid>
      <w:tr w:rsidR="00251310" w14:paraId="6E217167" w14:textId="77777777" w:rsidTr="00ED1259">
        <w:trPr>
          <w:jc w:val="center"/>
        </w:trPr>
        <w:tc>
          <w:tcPr>
            <w:tcW w:w="473" w:type="dxa"/>
            <w:tcBorders>
              <w:top w:val="single" w:sz="12" w:space="0" w:color="008000"/>
              <w:bottom w:val="single" w:sz="8" w:space="0" w:color="008000"/>
            </w:tcBorders>
          </w:tcPr>
          <w:p w14:paraId="534EC828" w14:textId="77777777" w:rsidR="00251310" w:rsidRDefault="00251310" w:rsidP="00ED1259">
            <w:pPr>
              <w:pStyle w:val="a3"/>
              <w:ind w:firstLineChars="0" w:firstLine="0"/>
              <w:jc w:val="center"/>
              <w:rPr>
                <w:sz w:val="21"/>
                <w:szCs w:val="21"/>
              </w:rPr>
            </w:pPr>
            <w:r>
              <w:rPr>
                <w:rFonts w:hint="eastAsia"/>
                <w:sz w:val="21"/>
                <w:szCs w:val="21"/>
              </w:rPr>
              <w:t>#</w:t>
            </w:r>
          </w:p>
        </w:tc>
        <w:tc>
          <w:tcPr>
            <w:tcW w:w="992" w:type="dxa"/>
            <w:tcBorders>
              <w:top w:val="single" w:sz="12" w:space="0" w:color="008000"/>
              <w:bottom w:val="single" w:sz="8" w:space="0" w:color="008000"/>
            </w:tcBorders>
          </w:tcPr>
          <w:p w14:paraId="1061979A" w14:textId="77777777" w:rsidR="00251310" w:rsidRDefault="00251310" w:rsidP="00ED1259">
            <w:pPr>
              <w:pStyle w:val="a3"/>
              <w:ind w:firstLineChars="0" w:firstLine="0"/>
              <w:jc w:val="center"/>
              <w:rPr>
                <w:sz w:val="21"/>
                <w:szCs w:val="21"/>
              </w:rPr>
            </w:pPr>
            <w:r>
              <w:rPr>
                <w:rFonts w:hint="eastAsia"/>
                <w:sz w:val="21"/>
                <w:szCs w:val="21"/>
              </w:rPr>
              <w:t>A</w:t>
            </w:r>
          </w:p>
        </w:tc>
        <w:tc>
          <w:tcPr>
            <w:tcW w:w="903" w:type="dxa"/>
            <w:tcBorders>
              <w:top w:val="single" w:sz="12" w:space="0" w:color="008000"/>
              <w:bottom w:val="single" w:sz="8" w:space="0" w:color="008000"/>
            </w:tcBorders>
          </w:tcPr>
          <w:p w14:paraId="0B01A619" w14:textId="77777777" w:rsidR="00251310" w:rsidRDefault="00251310" w:rsidP="00ED1259">
            <w:pPr>
              <w:pStyle w:val="a3"/>
              <w:ind w:firstLineChars="0" w:firstLine="0"/>
              <w:jc w:val="center"/>
              <w:rPr>
                <w:sz w:val="21"/>
                <w:szCs w:val="21"/>
              </w:rPr>
            </w:pPr>
            <w:r>
              <w:rPr>
                <w:rFonts w:hint="eastAsia"/>
                <w:sz w:val="21"/>
                <w:szCs w:val="21"/>
              </w:rPr>
              <w:t>B</w:t>
            </w:r>
          </w:p>
        </w:tc>
        <w:tc>
          <w:tcPr>
            <w:tcW w:w="903" w:type="dxa"/>
            <w:tcBorders>
              <w:top w:val="single" w:sz="12" w:space="0" w:color="008000"/>
              <w:bottom w:val="single" w:sz="8" w:space="0" w:color="008000"/>
            </w:tcBorders>
          </w:tcPr>
          <w:p w14:paraId="594DB491" w14:textId="77777777" w:rsidR="00251310" w:rsidRDefault="00251310" w:rsidP="00ED1259">
            <w:pPr>
              <w:pStyle w:val="a3"/>
              <w:ind w:firstLineChars="0" w:firstLine="0"/>
              <w:jc w:val="center"/>
              <w:rPr>
                <w:sz w:val="21"/>
                <w:szCs w:val="21"/>
              </w:rPr>
            </w:pPr>
            <w:r>
              <w:rPr>
                <w:rFonts w:hint="eastAsia"/>
                <w:sz w:val="21"/>
                <w:szCs w:val="21"/>
              </w:rPr>
              <w:t>F</w:t>
            </w:r>
          </w:p>
        </w:tc>
        <w:tc>
          <w:tcPr>
            <w:tcW w:w="636" w:type="dxa"/>
            <w:tcBorders>
              <w:top w:val="single" w:sz="12" w:space="0" w:color="008000"/>
              <w:bottom w:val="single" w:sz="8" w:space="0" w:color="008000"/>
            </w:tcBorders>
          </w:tcPr>
          <w:p w14:paraId="15151451" w14:textId="77777777" w:rsidR="00251310" w:rsidRDefault="00251310" w:rsidP="00ED1259">
            <w:pPr>
              <w:pStyle w:val="a3"/>
              <w:ind w:firstLineChars="0" w:firstLine="0"/>
              <w:jc w:val="center"/>
              <w:rPr>
                <w:sz w:val="21"/>
                <w:szCs w:val="21"/>
              </w:rPr>
            </w:pPr>
            <w:r>
              <w:rPr>
                <w:rFonts w:hint="eastAsia"/>
                <w:sz w:val="21"/>
                <w:szCs w:val="21"/>
              </w:rPr>
              <w:t>运算</w:t>
            </w:r>
          </w:p>
        </w:tc>
        <w:tc>
          <w:tcPr>
            <w:tcW w:w="1266" w:type="dxa"/>
            <w:tcBorders>
              <w:top w:val="single" w:sz="12" w:space="0" w:color="008000"/>
              <w:bottom w:val="single" w:sz="8" w:space="0" w:color="008000"/>
            </w:tcBorders>
          </w:tcPr>
          <w:p w14:paraId="64B921A5" w14:textId="77777777" w:rsidR="00251310" w:rsidRDefault="00251310" w:rsidP="00ED1259">
            <w:pPr>
              <w:pStyle w:val="a3"/>
              <w:ind w:firstLineChars="0" w:firstLine="0"/>
              <w:jc w:val="center"/>
              <w:rPr>
                <w:sz w:val="21"/>
                <w:szCs w:val="21"/>
              </w:rPr>
            </w:pPr>
            <w:r>
              <w:rPr>
                <w:rFonts w:hint="eastAsia"/>
                <w:sz w:val="21"/>
                <w:szCs w:val="21"/>
              </w:rPr>
              <w:t>有符号溢出</w:t>
            </w:r>
          </w:p>
        </w:tc>
        <w:tc>
          <w:tcPr>
            <w:tcW w:w="1266" w:type="dxa"/>
            <w:tcBorders>
              <w:top w:val="single" w:sz="12" w:space="0" w:color="008000"/>
              <w:bottom w:val="single" w:sz="8" w:space="0" w:color="008000"/>
            </w:tcBorders>
          </w:tcPr>
          <w:p w14:paraId="2D4C95F4" w14:textId="77777777" w:rsidR="00251310" w:rsidRDefault="00251310" w:rsidP="00ED1259">
            <w:pPr>
              <w:pStyle w:val="a3"/>
              <w:ind w:firstLineChars="0" w:firstLine="0"/>
              <w:jc w:val="center"/>
              <w:rPr>
                <w:sz w:val="21"/>
                <w:szCs w:val="21"/>
              </w:rPr>
            </w:pPr>
            <w:r>
              <w:rPr>
                <w:rFonts w:hint="eastAsia"/>
                <w:sz w:val="21"/>
                <w:szCs w:val="21"/>
              </w:rPr>
              <w:t>无符号溢出</w:t>
            </w:r>
          </w:p>
        </w:tc>
      </w:tr>
      <w:tr w:rsidR="00251310" w14:paraId="3CC3B3A6" w14:textId="77777777" w:rsidTr="00ED1259">
        <w:trPr>
          <w:jc w:val="center"/>
        </w:trPr>
        <w:tc>
          <w:tcPr>
            <w:tcW w:w="473" w:type="dxa"/>
            <w:tcBorders>
              <w:top w:val="single" w:sz="8" w:space="0" w:color="008000"/>
            </w:tcBorders>
          </w:tcPr>
          <w:p w14:paraId="14086C5D" w14:textId="77777777" w:rsidR="00251310" w:rsidRDefault="00251310" w:rsidP="00ED1259">
            <w:pPr>
              <w:pStyle w:val="a3"/>
              <w:ind w:firstLineChars="0" w:firstLine="0"/>
              <w:jc w:val="center"/>
              <w:rPr>
                <w:sz w:val="18"/>
                <w:szCs w:val="18"/>
              </w:rPr>
            </w:pPr>
            <w:r>
              <w:rPr>
                <w:rFonts w:hint="eastAsia"/>
                <w:sz w:val="18"/>
                <w:szCs w:val="18"/>
              </w:rPr>
              <w:t>1</w:t>
            </w:r>
          </w:p>
        </w:tc>
        <w:tc>
          <w:tcPr>
            <w:tcW w:w="992" w:type="dxa"/>
            <w:tcBorders>
              <w:top w:val="single" w:sz="8" w:space="0" w:color="008000"/>
            </w:tcBorders>
          </w:tcPr>
          <w:p w14:paraId="2231EDA6"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7076C62E" w14:textId="77777777" w:rsidR="00251310" w:rsidRDefault="00251310" w:rsidP="00ED1259">
            <w:pPr>
              <w:pStyle w:val="a3"/>
              <w:ind w:firstLineChars="0" w:firstLine="0"/>
              <w:jc w:val="center"/>
              <w:rPr>
                <w:sz w:val="18"/>
                <w:szCs w:val="18"/>
              </w:rPr>
            </w:pPr>
          </w:p>
        </w:tc>
        <w:tc>
          <w:tcPr>
            <w:tcW w:w="903" w:type="dxa"/>
            <w:tcBorders>
              <w:top w:val="single" w:sz="8" w:space="0" w:color="008000"/>
            </w:tcBorders>
          </w:tcPr>
          <w:p w14:paraId="179DBA7D" w14:textId="77777777" w:rsidR="00251310" w:rsidRDefault="00251310" w:rsidP="00ED1259">
            <w:pPr>
              <w:pStyle w:val="a3"/>
              <w:ind w:firstLineChars="0" w:firstLine="0"/>
              <w:jc w:val="center"/>
              <w:rPr>
                <w:sz w:val="18"/>
                <w:szCs w:val="18"/>
              </w:rPr>
            </w:pPr>
          </w:p>
        </w:tc>
        <w:tc>
          <w:tcPr>
            <w:tcW w:w="636" w:type="dxa"/>
            <w:tcBorders>
              <w:top w:val="single" w:sz="8" w:space="0" w:color="008000"/>
            </w:tcBorders>
          </w:tcPr>
          <w:p w14:paraId="190816EB"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top w:val="single" w:sz="8" w:space="0" w:color="008000"/>
            </w:tcBorders>
          </w:tcPr>
          <w:p w14:paraId="6663F01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single" w:sz="8" w:space="0" w:color="008000"/>
            </w:tcBorders>
          </w:tcPr>
          <w:p w14:paraId="22FF71F6"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6BF0806F" w14:textId="77777777" w:rsidTr="00ED1259">
        <w:trPr>
          <w:jc w:val="center"/>
        </w:trPr>
        <w:tc>
          <w:tcPr>
            <w:tcW w:w="473" w:type="dxa"/>
          </w:tcPr>
          <w:p w14:paraId="3ACFB382" w14:textId="77777777" w:rsidR="00251310" w:rsidRDefault="00251310" w:rsidP="00ED1259">
            <w:pPr>
              <w:pStyle w:val="a3"/>
              <w:ind w:firstLineChars="0" w:firstLine="0"/>
              <w:jc w:val="center"/>
              <w:rPr>
                <w:sz w:val="18"/>
                <w:szCs w:val="18"/>
              </w:rPr>
            </w:pPr>
            <w:r>
              <w:rPr>
                <w:rFonts w:hint="eastAsia"/>
                <w:sz w:val="18"/>
                <w:szCs w:val="18"/>
              </w:rPr>
              <w:t>2</w:t>
            </w:r>
          </w:p>
        </w:tc>
        <w:tc>
          <w:tcPr>
            <w:tcW w:w="992" w:type="dxa"/>
          </w:tcPr>
          <w:p w14:paraId="4D2651A6" w14:textId="77777777" w:rsidR="00251310" w:rsidRDefault="00251310" w:rsidP="00ED1259">
            <w:pPr>
              <w:pStyle w:val="a3"/>
              <w:ind w:firstLineChars="0" w:firstLine="0"/>
              <w:jc w:val="center"/>
              <w:rPr>
                <w:sz w:val="18"/>
                <w:szCs w:val="18"/>
              </w:rPr>
            </w:pPr>
          </w:p>
        </w:tc>
        <w:tc>
          <w:tcPr>
            <w:tcW w:w="903" w:type="dxa"/>
          </w:tcPr>
          <w:p w14:paraId="52173BD3" w14:textId="77777777" w:rsidR="00251310" w:rsidRDefault="00251310" w:rsidP="00ED1259">
            <w:pPr>
              <w:pStyle w:val="a3"/>
              <w:ind w:firstLineChars="0" w:firstLine="0"/>
              <w:jc w:val="center"/>
              <w:rPr>
                <w:sz w:val="18"/>
                <w:szCs w:val="18"/>
              </w:rPr>
            </w:pPr>
          </w:p>
        </w:tc>
        <w:tc>
          <w:tcPr>
            <w:tcW w:w="903" w:type="dxa"/>
          </w:tcPr>
          <w:p w14:paraId="605EE46B" w14:textId="77777777" w:rsidR="00251310" w:rsidRDefault="00251310" w:rsidP="00ED1259">
            <w:pPr>
              <w:pStyle w:val="a3"/>
              <w:ind w:firstLineChars="0" w:firstLine="0"/>
              <w:jc w:val="center"/>
              <w:rPr>
                <w:sz w:val="18"/>
                <w:szCs w:val="18"/>
              </w:rPr>
            </w:pPr>
          </w:p>
        </w:tc>
        <w:tc>
          <w:tcPr>
            <w:tcW w:w="636" w:type="dxa"/>
          </w:tcPr>
          <w:p w14:paraId="336DC3C0"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Pr>
          <w:p w14:paraId="14FB5F4A"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Pr>
          <w:p w14:paraId="0A8358C0"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6305F2F5" w14:textId="77777777" w:rsidTr="00ED1259">
        <w:trPr>
          <w:jc w:val="center"/>
        </w:trPr>
        <w:tc>
          <w:tcPr>
            <w:tcW w:w="473" w:type="dxa"/>
            <w:tcBorders>
              <w:bottom w:val="nil"/>
            </w:tcBorders>
          </w:tcPr>
          <w:p w14:paraId="047C157E" w14:textId="77777777" w:rsidR="00251310" w:rsidRDefault="00251310" w:rsidP="00ED1259">
            <w:pPr>
              <w:pStyle w:val="a3"/>
              <w:ind w:firstLineChars="0" w:firstLine="0"/>
              <w:jc w:val="center"/>
              <w:rPr>
                <w:sz w:val="18"/>
                <w:szCs w:val="18"/>
              </w:rPr>
            </w:pPr>
            <w:r>
              <w:rPr>
                <w:rFonts w:hint="eastAsia"/>
                <w:sz w:val="18"/>
                <w:szCs w:val="18"/>
              </w:rPr>
              <w:t>3</w:t>
            </w:r>
          </w:p>
        </w:tc>
        <w:tc>
          <w:tcPr>
            <w:tcW w:w="992" w:type="dxa"/>
            <w:tcBorders>
              <w:bottom w:val="nil"/>
            </w:tcBorders>
          </w:tcPr>
          <w:p w14:paraId="27513D4B" w14:textId="77777777" w:rsidR="00251310" w:rsidRDefault="00251310" w:rsidP="00ED1259">
            <w:pPr>
              <w:pStyle w:val="a3"/>
              <w:ind w:firstLineChars="0" w:firstLine="0"/>
              <w:jc w:val="center"/>
              <w:rPr>
                <w:sz w:val="18"/>
                <w:szCs w:val="18"/>
              </w:rPr>
            </w:pPr>
          </w:p>
        </w:tc>
        <w:tc>
          <w:tcPr>
            <w:tcW w:w="903" w:type="dxa"/>
            <w:tcBorders>
              <w:bottom w:val="nil"/>
            </w:tcBorders>
          </w:tcPr>
          <w:p w14:paraId="72A93AC3" w14:textId="77777777" w:rsidR="00251310" w:rsidRDefault="00251310" w:rsidP="00ED1259">
            <w:pPr>
              <w:pStyle w:val="a3"/>
              <w:ind w:firstLineChars="0" w:firstLine="0"/>
              <w:jc w:val="center"/>
              <w:rPr>
                <w:sz w:val="18"/>
                <w:szCs w:val="18"/>
              </w:rPr>
            </w:pPr>
          </w:p>
        </w:tc>
        <w:tc>
          <w:tcPr>
            <w:tcW w:w="903" w:type="dxa"/>
            <w:tcBorders>
              <w:bottom w:val="nil"/>
            </w:tcBorders>
          </w:tcPr>
          <w:p w14:paraId="614046D8" w14:textId="77777777" w:rsidR="00251310" w:rsidRDefault="00251310" w:rsidP="00ED1259">
            <w:pPr>
              <w:pStyle w:val="a3"/>
              <w:ind w:firstLineChars="0" w:firstLine="0"/>
              <w:jc w:val="center"/>
              <w:rPr>
                <w:sz w:val="18"/>
                <w:szCs w:val="18"/>
              </w:rPr>
            </w:pPr>
          </w:p>
        </w:tc>
        <w:tc>
          <w:tcPr>
            <w:tcW w:w="636" w:type="dxa"/>
            <w:tcBorders>
              <w:bottom w:val="nil"/>
            </w:tcBorders>
          </w:tcPr>
          <w:p w14:paraId="79EABDFB"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3D874D81"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0AB52981"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647CD9FA" w14:textId="77777777" w:rsidTr="00ED1259">
        <w:trPr>
          <w:jc w:val="center"/>
        </w:trPr>
        <w:tc>
          <w:tcPr>
            <w:tcW w:w="473" w:type="dxa"/>
            <w:tcBorders>
              <w:bottom w:val="nil"/>
            </w:tcBorders>
          </w:tcPr>
          <w:p w14:paraId="76468A93" w14:textId="77777777" w:rsidR="00251310" w:rsidRDefault="00251310" w:rsidP="00ED1259">
            <w:pPr>
              <w:pStyle w:val="a3"/>
              <w:ind w:firstLineChars="0" w:firstLine="0"/>
              <w:jc w:val="center"/>
              <w:rPr>
                <w:sz w:val="18"/>
                <w:szCs w:val="18"/>
              </w:rPr>
            </w:pPr>
            <w:r>
              <w:rPr>
                <w:rFonts w:hint="eastAsia"/>
                <w:sz w:val="18"/>
                <w:szCs w:val="18"/>
              </w:rPr>
              <w:t>4</w:t>
            </w:r>
          </w:p>
        </w:tc>
        <w:tc>
          <w:tcPr>
            <w:tcW w:w="992" w:type="dxa"/>
            <w:tcBorders>
              <w:bottom w:val="nil"/>
            </w:tcBorders>
          </w:tcPr>
          <w:p w14:paraId="0B3F26FC" w14:textId="77777777" w:rsidR="00251310" w:rsidRDefault="00251310" w:rsidP="00ED1259">
            <w:pPr>
              <w:pStyle w:val="a3"/>
              <w:ind w:firstLineChars="0" w:firstLine="0"/>
              <w:jc w:val="center"/>
              <w:rPr>
                <w:sz w:val="18"/>
                <w:szCs w:val="18"/>
              </w:rPr>
            </w:pPr>
          </w:p>
        </w:tc>
        <w:tc>
          <w:tcPr>
            <w:tcW w:w="903" w:type="dxa"/>
            <w:tcBorders>
              <w:bottom w:val="nil"/>
            </w:tcBorders>
          </w:tcPr>
          <w:p w14:paraId="10C75583" w14:textId="77777777" w:rsidR="00251310" w:rsidRDefault="00251310" w:rsidP="00ED1259">
            <w:pPr>
              <w:pStyle w:val="a3"/>
              <w:ind w:firstLineChars="0" w:firstLine="0"/>
              <w:jc w:val="center"/>
              <w:rPr>
                <w:sz w:val="18"/>
                <w:szCs w:val="18"/>
              </w:rPr>
            </w:pPr>
          </w:p>
        </w:tc>
        <w:tc>
          <w:tcPr>
            <w:tcW w:w="903" w:type="dxa"/>
            <w:tcBorders>
              <w:bottom w:val="nil"/>
            </w:tcBorders>
          </w:tcPr>
          <w:p w14:paraId="4A282C66" w14:textId="77777777" w:rsidR="00251310" w:rsidRDefault="00251310" w:rsidP="00ED1259">
            <w:pPr>
              <w:pStyle w:val="a3"/>
              <w:ind w:firstLineChars="0" w:firstLine="0"/>
              <w:jc w:val="center"/>
              <w:rPr>
                <w:sz w:val="18"/>
                <w:szCs w:val="18"/>
              </w:rPr>
            </w:pPr>
          </w:p>
        </w:tc>
        <w:tc>
          <w:tcPr>
            <w:tcW w:w="636" w:type="dxa"/>
            <w:tcBorders>
              <w:bottom w:val="nil"/>
            </w:tcBorders>
          </w:tcPr>
          <w:p w14:paraId="023C2C89" w14:textId="77777777" w:rsidR="00251310" w:rsidRDefault="00251310" w:rsidP="00ED1259">
            <w:pPr>
              <w:pStyle w:val="a3"/>
              <w:ind w:firstLineChars="0" w:firstLine="0"/>
              <w:jc w:val="center"/>
              <w:rPr>
                <w:sz w:val="18"/>
                <w:szCs w:val="18"/>
              </w:rPr>
            </w:pPr>
            <w:r>
              <w:rPr>
                <w:rFonts w:hint="eastAsia"/>
                <w:sz w:val="18"/>
                <w:szCs w:val="18"/>
              </w:rPr>
              <w:t>加</w:t>
            </w:r>
          </w:p>
        </w:tc>
        <w:tc>
          <w:tcPr>
            <w:tcW w:w="1266" w:type="dxa"/>
            <w:tcBorders>
              <w:bottom w:val="nil"/>
            </w:tcBorders>
          </w:tcPr>
          <w:p w14:paraId="59853153"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65C227C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9F08BDE" w14:textId="77777777" w:rsidTr="00ED1259">
        <w:trPr>
          <w:jc w:val="center"/>
        </w:trPr>
        <w:tc>
          <w:tcPr>
            <w:tcW w:w="473" w:type="dxa"/>
            <w:tcBorders>
              <w:bottom w:val="nil"/>
            </w:tcBorders>
          </w:tcPr>
          <w:p w14:paraId="24C3401C" w14:textId="77777777" w:rsidR="00251310" w:rsidRDefault="00251310" w:rsidP="00ED1259">
            <w:pPr>
              <w:pStyle w:val="a3"/>
              <w:ind w:firstLineChars="0" w:firstLine="0"/>
              <w:jc w:val="center"/>
              <w:rPr>
                <w:sz w:val="18"/>
                <w:szCs w:val="18"/>
              </w:rPr>
            </w:pPr>
            <w:r>
              <w:rPr>
                <w:rFonts w:hint="eastAsia"/>
                <w:sz w:val="18"/>
                <w:szCs w:val="18"/>
              </w:rPr>
              <w:t>5</w:t>
            </w:r>
          </w:p>
        </w:tc>
        <w:tc>
          <w:tcPr>
            <w:tcW w:w="992" w:type="dxa"/>
            <w:tcBorders>
              <w:bottom w:val="nil"/>
            </w:tcBorders>
          </w:tcPr>
          <w:p w14:paraId="717F4869" w14:textId="77777777" w:rsidR="00251310" w:rsidRDefault="00251310" w:rsidP="00ED1259">
            <w:pPr>
              <w:pStyle w:val="a3"/>
              <w:ind w:firstLineChars="0" w:firstLine="0"/>
              <w:jc w:val="center"/>
              <w:rPr>
                <w:sz w:val="18"/>
                <w:szCs w:val="18"/>
              </w:rPr>
            </w:pPr>
          </w:p>
        </w:tc>
        <w:tc>
          <w:tcPr>
            <w:tcW w:w="903" w:type="dxa"/>
            <w:tcBorders>
              <w:bottom w:val="nil"/>
            </w:tcBorders>
          </w:tcPr>
          <w:p w14:paraId="3B09E6F8" w14:textId="77777777" w:rsidR="00251310" w:rsidRDefault="00251310" w:rsidP="00ED1259">
            <w:pPr>
              <w:pStyle w:val="a3"/>
              <w:ind w:firstLineChars="0" w:firstLine="0"/>
              <w:jc w:val="center"/>
              <w:rPr>
                <w:sz w:val="18"/>
                <w:szCs w:val="18"/>
              </w:rPr>
            </w:pPr>
          </w:p>
        </w:tc>
        <w:tc>
          <w:tcPr>
            <w:tcW w:w="903" w:type="dxa"/>
            <w:tcBorders>
              <w:bottom w:val="nil"/>
            </w:tcBorders>
          </w:tcPr>
          <w:p w14:paraId="05EE97A2" w14:textId="77777777" w:rsidR="00251310" w:rsidRDefault="00251310" w:rsidP="00ED1259">
            <w:pPr>
              <w:pStyle w:val="a3"/>
              <w:ind w:firstLineChars="0" w:firstLine="0"/>
              <w:jc w:val="center"/>
              <w:rPr>
                <w:sz w:val="18"/>
                <w:szCs w:val="18"/>
              </w:rPr>
            </w:pPr>
          </w:p>
        </w:tc>
        <w:tc>
          <w:tcPr>
            <w:tcW w:w="636" w:type="dxa"/>
            <w:tcBorders>
              <w:bottom w:val="nil"/>
            </w:tcBorders>
          </w:tcPr>
          <w:p w14:paraId="2D3BC5AB"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91B0437"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4C7D9CAE"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08B4418" w14:textId="77777777" w:rsidTr="00ED1259">
        <w:trPr>
          <w:jc w:val="center"/>
        </w:trPr>
        <w:tc>
          <w:tcPr>
            <w:tcW w:w="473" w:type="dxa"/>
            <w:tcBorders>
              <w:bottom w:val="nil"/>
            </w:tcBorders>
          </w:tcPr>
          <w:p w14:paraId="6C327027" w14:textId="77777777" w:rsidR="00251310" w:rsidRDefault="00251310" w:rsidP="00ED1259">
            <w:pPr>
              <w:pStyle w:val="a3"/>
              <w:ind w:firstLineChars="0" w:firstLine="0"/>
              <w:jc w:val="center"/>
              <w:rPr>
                <w:sz w:val="18"/>
                <w:szCs w:val="18"/>
              </w:rPr>
            </w:pPr>
            <w:r>
              <w:rPr>
                <w:rFonts w:hint="eastAsia"/>
                <w:sz w:val="18"/>
                <w:szCs w:val="18"/>
              </w:rPr>
              <w:t>6</w:t>
            </w:r>
          </w:p>
        </w:tc>
        <w:tc>
          <w:tcPr>
            <w:tcW w:w="992" w:type="dxa"/>
            <w:tcBorders>
              <w:bottom w:val="nil"/>
            </w:tcBorders>
          </w:tcPr>
          <w:p w14:paraId="66058452" w14:textId="77777777" w:rsidR="00251310" w:rsidRDefault="00251310" w:rsidP="00ED1259">
            <w:pPr>
              <w:pStyle w:val="a3"/>
              <w:ind w:firstLineChars="0" w:firstLine="0"/>
              <w:jc w:val="center"/>
              <w:rPr>
                <w:sz w:val="18"/>
                <w:szCs w:val="18"/>
              </w:rPr>
            </w:pPr>
          </w:p>
        </w:tc>
        <w:tc>
          <w:tcPr>
            <w:tcW w:w="903" w:type="dxa"/>
            <w:tcBorders>
              <w:bottom w:val="nil"/>
            </w:tcBorders>
          </w:tcPr>
          <w:p w14:paraId="7CB23D3D" w14:textId="77777777" w:rsidR="00251310" w:rsidRDefault="00251310" w:rsidP="00ED1259">
            <w:pPr>
              <w:pStyle w:val="a3"/>
              <w:ind w:firstLineChars="0" w:firstLine="0"/>
              <w:jc w:val="center"/>
              <w:rPr>
                <w:sz w:val="18"/>
                <w:szCs w:val="18"/>
              </w:rPr>
            </w:pPr>
          </w:p>
        </w:tc>
        <w:tc>
          <w:tcPr>
            <w:tcW w:w="903" w:type="dxa"/>
            <w:tcBorders>
              <w:bottom w:val="nil"/>
            </w:tcBorders>
          </w:tcPr>
          <w:p w14:paraId="5CE44C3D" w14:textId="77777777" w:rsidR="00251310" w:rsidRDefault="00251310" w:rsidP="00ED1259">
            <w:pPr>
              <w:pStyle w:val="a3"/>
              <w:ind w:firstLineChars="0" w:firstLine="0"/>
              <w:jc w:val="center"/>
              <w:rPr>
                <w:sz w:val="18"/>
                <w:szCs w:val="18"/>
              </w:rPr>
            </w:pPr>
          </w:p>
        </w:tc>
        <w:tc>
          <w:tcPr>
            <w:tcW w:w="636" w:type="dxa"/>
            <w:tcBorders>
              <w:bottom w:val="nil"/>
            </w:tcBorders>
          </w:tcPr>
          <w:p w14:paraId="3D4D9C66" w14:textId="77777777" w:rsidR="00251310" w:rsidRDefault="00251310" w:rsidP="00ED1259">
            <w:pPr>
              <w:pStyle w:val="a3"/>
              <w:ind w:firstLineChars="0" w:firstLine="0"/>
              <w:jc w:val="center"/>
              <w:rPr>
                <w:sz w:val="18"/>
                <w:szCs w:val="18"/>
              </w:rPr>
            </w:pPr>
            <w:r>
              <w:rPr>
                <w:rFonts w:hint="eastAsia"/>
                <w:sz w:val="18"/>
                <w:szCs w:val="18"/>
              </w:rPr>
              <w:t>减</w:t>
            </w:r>
          </w:p>
        </w:tc>
        <w:tc>
          <w:tcPr>
            <w:tcW w:w="1266" w:type="dxa"/>
            <w:tcBorders>
              <w:bottom w:val="nil"/>
            </w:tcBorders>
          </w:tcPr>
          <w:p w14:paraId="6575BF88"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141B35F"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01B67F19" w14:textId="77777777" w:rsidTr="00ED1259">
        <w:trPr>
          <w:jc w:val="center"/>
        </w:trPr>
        <w:tc>
          <w:tcPr>
            <w:tcW w:w="473" w:type="dxa"/>
            <w:tcBorders>
              <w:bottom w:val="nil"/>
            </w:tcBorders>
          </w:tcPr>
          <w:p w14:paraId="79BFF481" w14:textId="77777777" w:rsidR="00251310" w:rsidRDefault="00251310" w:rsidP="00ED1259">
            <w:pPr>
              <w:pStyle w:val="a3"/>
              <w:ind w:firstLineChars="0" w:firstLine="0"/>
              <w:jc w:val="center"/>
              <w:rPr>
                <w:sz w:val="18"/>
                <w:szCs w:val="18"/>
              </w:rPr>
            </w:pPr>
            <w:r>
              <w:rPr>
                <w:rFonts w:hint="eastAsia"/>
                <w:sz w:val="18"/>
                <w:szCs w:val="18"/>
              </w:rPr>
              <w:t>7</w:t>
            </w:r>
          </w:p>
        </w:tc>
        <w:tc>
          <w:tcPr>
            <w:tcW w:w="992" w:type="dxa"/>
            <w:tcBorders>
              <w:bottom w:val="nil"/>
            </w:tcBorders>
          </w:tcPr>
          <w:p w14:paraId="5413E403" w14:textId="77777777" w:rsidR="00251310" w:rsidRDefault="00251310" w:rsidP="00ED1259">
            <w:pPr>
              <w:pStyle w:val="a3"/>
              <w:ind w:firstLineChars="0" w:firstLine="0"/>
              <w:jc w:val="center"/>
              <w:rPr>
                <w:sz w:val="18"/>
                <w:szCs w:val="18"/>
              </w:rPr>
            </w:pPr>
          </w:p>
        </w:tc>
        <w:tc>
          <w:tcPr>
            <w:tcW w:w="903" w:type="dxa"/>
            <w:tcBorders>
              <w:bottom w:val="nil"/>
            </w:tcBorders>
          </w:tcPr>
          <w:p w14:paraId="1A1F22BB" w14:textId="77777777" w:rsidR="00251310" w:rsidRDefault="00251310" w:rsidP="00ED1259">
            <w:pPr>
              <w:pStyle w:val="a3"/>
              <w:ind w:firstLineChars="0" w:firstLine="0"/>
              <w:jc w:val="center"/>
              <w:rPr>
                <w:sz w:val="18"/>
                <w:szCs w:val="18"/>
              </w:rPr>
            </w:pPr>
          </w:p>
        </w:tc>
        <w:tc>
          <w:tcPr>
            <w:tcW w:w="903" w:type="dxa"/>
            <w:tcBorders>
              <w:bottom w:val="nil"/>
            </w:tcBorders>
          </w:tcPr>
          <w:p w14:paraId="37841908" w14:textId="77777777" w:rsidR="00251310" w:rsidRDefault="00251310" w:rsidP="00ED1259">
            <w:pPr>
              <w:pStyle w:val="a3"/>
              <w:ind w:firstLineChars="0" w:firstLine="0"/>
              <w:jc w:val="center"/>
              <w:rPr>
                <w:sz w:val="18"/>
                <w:szCs w:val="18"/>
              </w:rPr>
            </w:pPr>
          </w:p>
        </w:tc>
        <w:tc>
          <w:tcPr>
            <w:tcW w:w="636" w:type="dxa"/>
            <w:tcBorders>
              <w:bottom w:val="nil"/>
            </w:tcBorders>
          </w:tcPr>
          <w:p w14:paraId="61C10B1D" w14:textId="77777777" w:rsidR="00251310" w:rsidRDefault="00251310" w:rsidP="00ED1259">
            <w:pPr>
              <w:jc w:val="center"/>
            </w:pPr>
            <w:r w:rsidRPr="008F7496">
              <w:rPr>
                <w:rFonts w:hint="eastAsia"/>
                <w:sz w:val="18"/>
                <w:szCs w:val="18"/>
              </w:rPr>
              <w:t>减</w:t>
            </w:r>
          </w:p>
        </w:tc>
        <w:tc>
          <w:tcPr>
            <w:tcW w:w="1266" w:type="dxa"/>
            <w:tcBorders>
              <w:bottom w:val="nil"/>
            </w:tcBorders>
          </w:tcPr>
          <w:p w14:paraId="45D4551D"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bottom w:val="nil"/>
            </w:tcBorders>
          </w:tcPr>
          <w:p w14:paraId="7DD223DB"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r>
      <w:tr w:rsidR="00251310" w14:paraId="2C84ED0C" w14:textId="77777777" w:rsidTr="00ED1259">
        <w:trPr>
          <w:jc w:val="center"/>
        </w:trPr>
        <w:tc>
          <w:tcPr>
            <w:tcW w:w="473" w:type="dxa"/>
            <w:tcBorders>
              <w:top w:val="nil"/>
              <w:bottom w:val="single" w:sz="12" w:space="0" w:color="008000"/>
            </w:tcBorders>
          </w:tcPr>
          <w:p w14:paraId="5136A358" w14:textId="77777777" w:rsidR="00251310" w:rsidRDefault="00251310" w:rsidP="00ED1259">
            <w:pPr>
              <w:pStyle w:val="a3"/>
              <w:ind w:firstLineChars="0" w:firstLine="0"/>
              <w:jc w:val="center"/>
              <w:rPr>
                <w:sz w:val="18"/>
                <w:szCs w:val="18"/>
              </w:rPr>
            </w:pPr>
            <w:r>
              <w:rPr>
                <w:rFonts w:hint="eastAsia"/>
                <w:sz w:val="18"/>
                <w:szCs w:val="18"/>
              </w:rPr>
              <w:t>8</w:t>
            </w:r>
          </w:p>
        </w:tc>
        <w:tc>
          <w:tcPr>
            <w:tcW w:w="992" w:type="dxa"/>
            <w:tcBorders>
              <w:top w:val="nil"/>
              <w:bottom w:val="single" w:sz="12" w:space="0" w:color="008000"/>
            </w:tcBorders>
          </w:tcPr>
          <w:p w14:paraId="382548D4"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0967C00A" w14:textId="77777777" w:rsidR="00251310" w:rsidRDefault="00251310" w:rsidP="00ED1259">
            <w:pPr>
              <w:pStyle w:val="a3"/>
              <w:ind w:firstLineChars="0" w:firstLine="0"/>
              <w:jc w:val="center"/>
              <w:rPr>
                <w:sz w:val="18"/>
                <w:szCs w:val="18"/>
              </w:rPr>
            </w:pPr>
          </w:p>
        </w:tc>
        <w:tc>
          <w:tcPr>
            <w:tcW w:w="903" w:type="dxa"/>
            <w:tcBorders>
              <w:top w:val="nil"/>
              <w:bottom w:val="single" w:sz="12" w:space="0" w:color="008000"/>
            </w:tcBorders>
          </w:tcPr>
          <w:p w14:paraId="6C3EFCFF" w14:textId="77777777" w:rsidR="00251310" w:rsidRDefault="00251310" w:rsidP="00ED1259">
            <w:pPr>
              <w:pStyle w:val="a3"/>
              <w:ind w:firstLineChars="0" w:firstLine="0"/>
              <w:jc w:val="center"/>
              <w:rPr>
                <w:sz w:val="18"/>
                <w:szCs w:val="18"/>
              </w:rPr>
            </w:pPr>
          </w:p>
        </w:tc>
        <w:tc>
          <w:tcPr>
            <w:tcW w:w="636" w:type="dxa"/>
            <w:tcBorders>
              <w:top w:val="nil"/>
              <w:bottom w:val="single" w:sz="12" w:space="0" w:color="008000"/>
            </w:tcBorders>
          </w:tcPr>
          <w:p w14:paraId="477CB9C6" w14:textId="77777777" w:rsidR="00251310" w:rsidRDefault="00251310" w:rsidP="00ED1259">
            <w:pPr>
              <w:jc w:val="center"/>
            </w:pPr>
            <w:r w:rsidRPr="008F7496">
              <w:rPr>
                <w:rFonts w:hint="eastAsia"/>
                <w:sz w:val="18"/>
                <w:szCs w:val="18"/>
              </w:rPr>
              <w:t>减</w:t>
            </w:r>
          </w:p>
        </w:tc>
        <w:tc>
          <w:tcPr>
            <w:tcW w:w="1266" w:type="dxa"/>
            <w:tcBorders>
              <w:top w:val="nil"/>
              <w:bottom w:val="single" w:sz="12" w:space="0" w:color="008000"/>
            </w:tcBorders>
          </w:tcPr>
          <w:p w14:paraId="16EFB394" w14:textId="77777777" w:rsidR="00251310" w:rsidRDefault="00251310" w:rsidP="00ED1259">
            <w:pPr>
              <w:pStyle w:val="a3"/>
              <w:ind w:firstLineChars="0" w:firstLine="0"/>
              <w:jc w:val="center"/>
              <w:rPr>
                <w:sz w:val="18"/>
                <w:szCs w:val="18"/>
              </w:rPr>
            </w:pPr>
            <w:r>
              <w:rPr>
                <w:rFonts w:ascii="宋体" w:hAnsi="宋体" w:hint="eastAsia"/>
                <w:sz w:val="18"/>
                <w:szCs w:val="18"/>
              </w:rPr>
              <w:t>●</w:t>
            </w:r>
          </w:p>
        </w:tc>
        <w:tc>
          <w:tcPr>
            <w:tcW w:w="1266" w:type="dxa"/>
            <w:tcBorders>
              <w:top w:val="nil"/>
              <w:bottom w:val="single" w:sz="12" w:space="0" w:color="008000"/>
            </w:tcBorders>
          </w:tcPr>
          <w:p w14:paraId="04C8F5A8" w14:textId="77777777" w:rsidR="00251310" w:rsidRDefault="00251310" w:rsidP="00ED1259">
            <w:pPr>
              <w:pStyle w:val="a3"/>
              <w:keepNext/>
              <w:ind w:firstLineChars="0" w:firstLine="0"/>
              <w:jc w:val="center"/>
              <w:rPr>
                <w:sz w:val="18"/>
                <w:szCs w:val="18"/>
              </w:rPr>
            </w:pPr>
            <w:r>
              <w:rPr>
                <w:rFonts w:ascii="宋体" w:hAnsi="宋体" w:hint="eastAsia"/>
                <w:sz w:val="18"/>
                <w:szCs w:val="18"/>
              </w:rPr>
              <w:t>●</w:t>
            </w:r>
          </w:p>
        </w:tc>
      </w:tr>
    </w:tbl>
    <w:p w14:paraId="0286B5FC" w14:textId="77777777" w:rsidR="00251310" w:rsidRDefault="00251310" w:rsidP="00251310">
      <w:pPr>
        <w:pStyle w:val="a3"/>
        <w:ind w:firstLine="480"/>
      </w:pPr>
    </w:p>
    <w:p w14:paraId="0500491C" w14:textId="77777777" w:rsidR="00251310" w:rsidRDefault="00251310" w:rsidP="00251310">
      <w:pPr>
        <w:pStyle w:val="a3"/>
        <w:ind w:firstLine="480"/>
      </w:pPr>
    </w:p>
    <w:p w14:paraId="7701725D" w14:textId="77777777" w:rsidR="00251310" w:rsidRDefault="00251310" w:rsidP="0020007E">
      <w:pPr>
        <w:pStyle w:val="a3"/>
        <w:ind w:firstLine="480"/>
      </w:pPr>
    </w:p>
    <w:p w14:paraId="0D8D5DA7" w14:textId="77777777" w:rsidR="000C5960" w:rsidRDefault="00251310" w:rsidP="00207D8A">
      <w:pPr>
        <w:pStyle w:val="10"/>
      </w:pPr>
      <w:bookmarkStart w:id="81" w:name="_Toc499846048"/>
      <w:r>
        <w:rPr>
          <w:rFonts w:hint="eastAsia"/>
        </w:rPr>
        <w:lastRenderedPageBreak/>
        <w:t>总结</w:t>
      </w:r>
      <w:bookmarkEnd w:id="38"/>
      <w:bookmarkEnd w:id="39"/>
      <w:bookmarkEnd w:id="40"/>
      <w:bookmarkEnd w:id="41"/>
      <w:bookmarkEnd w:id="42"/>
      <w:bookmarkEnd w:id="43"/>
      <w:r>
        <w:rPr>
          <w:rFonts w:hint="eastAsia"/>
        </w:rPr>
        <w:t>与心得</w:t>
      </w:r>
      <w:bookmarkEnd w:id="81"/>
    </w:p>
    <w:p w14:paraId="034E8E63" w14:textId="77777777" w:rsidR="000C5960" w:rsidRDefault="003A566F" w:rsidP="009A20BE">
      <w:pPr>
        <w:pStyle w:val="2"/>
      </w:pPr>
      <w:bookmarkStart w:id="82" w:name="_Toc499846049"/>
      <w:r>
        <w:rPr>
          <w:rFonts w:hint="eastAsia"/>
        </w:rPr>
        <w:t>实验</w:t>
      </w:r>
      <w:r w:rsidR="000C5960">
        <w:rPr>
          <w:rFonts w:hint="eastAsia"/>
        </w:rPr>
        <w:t>总结</w:t>
      </w:r>
      <w:bookmarkEnd w:id="82"/>
    </w:p>
    <w:p w14:paraId="77B920B6" w14:textId="77777777" w:rsidR="000C5960" w:rsidRDefault="003A566F">
      <w:pPr>
        <w:pStyle w:val="a3"/>
        <w:ind w:firstLine="480"/>
      </w:pPr>
      <w:r w:rsidRPr="00D87DBA">
        <w:rPr>
          <w:rFonts w:hint="eastAsia"/>
          <w:color w:val="FF0000"/>
        </w:rPr>
        <w:t>条目式给出</w:t>
      </w:r>
      <w:r w:rsidRPr="00D87DBA">
        <w:rPr>
          <w:rFonts w:hint="eastAsia"/>
          <w:color w:val="FF0000"/>
        </w:rPr>
        <w:t>3</w:t>
      </w:r>
      <w:r w:rsidRPr="00D87DBA">
        <w:rPr>
          <w:rFonts w:hint="eastAsia"/>
          <w:color w:val="FF0000"/>
        </w:rPr>
        <w:t>次实验的主要工作，采用动宾结构</w:t>
      </w:r>
      <w:r>
        <w:rPr>
          <w:rFonts w:hint="eastAsia"/>
        </w:rPr>
        <w:t>，本次实验主要完成了</w:t>
      </w:r>
      <w:r w:rsidR="000C5960">
        <w:rPr>
          <w:rFonts w:hint="eastAsia"/>
        </w:rPr>
        <w:t>如下几点工作：</w:t>
      </w:r>
    </w:p>
    <w:p w14:paraId="1428E188" w14:textId="77777777" w:rsidR="000C5960" w:rsidRDefault="000C5960" w:rsidP="00E05066">
      <w:pPr>
        <w:pStyle w:val="a3"/>
        <w:numPr>
          <w:ilvl w:val="0"/>
          <w:numId w:val="12"/>
        </w:numPr>
        <w:tabs>
          <w:tab w:val="clear" w:pos="1290"/>
          <w:tab w:val="num" w:pos="993"/>
        </w:tabs>
        <w:ind w:left="993" w:firstLineChars="0" w:hanging="513"/>
      </w:pPr>
      <w:r>
        <w:rPr>
          <w:rFonts w:hint="eastAsia"/>
        </w:rPr>
        <w:t>完成方案总结（自行修订扩充）（自行修订扩充）</w:t>
      </w:r>
      <w:commentRangeStart w:id="83"/>
      <w:r>
        <w:rPr>
          <w:rFonts w:hint="eastAsia"/>
        </w:rPr>
        <w:t>（自行修订扩充）（自行修订扩充）（自行修订扩充）。</w:t>
      </w:r>
    </w:p>
    <w:p w14:paraId="7F60C8BD" w14:textId="77777777" w:rsidR="000C5960" w:rsidRDefault="000C5960" w:rsidP="00E05066">
      <w:pPr>
        <w:pStyle w:val="a3"/>
        <w:numPr>
          <w:ilvl w:val="0"/>
          <w:numId w:val="12"/>
        </w:numPr>
        <w:tabs>
          <w:tab w:val="clear" w:pos="1290"/>
          <w:tab w:val="num" w:pos="993"/>
        </w:tabs>
        <w:ind w:left="993" w:firstLineChars="0" w:hanging="513"/>
      </w:pPr>
      <w:r>
        <w:rPr>
          <w:rFonts w:hint="eastAsia"/>
        </w:rPr>
        <w:t>功能总结（自行修订扩充）（自行修订扩充）（自行修订扩充）（自行修订扩充）（自行修订扩充）。</w:t>
      </w:r>
    </w:p>
    <w:p w14:paraId="3F01EC8D" w14:textId="77777777" w:rsidR="000C5960" w:rsidRDefault="000C5960" w:rsidP="00E05066">
      <w:pPr>
        <w:pStyle w:val="a3"/>
        <w:numPr>
          <w:ilvl w:val="0"/>
          <w:numId w:val="12"/>
        </w:numPr>
        <w:tabs>
          <w:tab w:val="clear" w:pos="1290"/>
          <w:tab w:val="num" w:pos="993"/>
        </w:tabs>
        <w:ind w:left="993" w:firstLineChars="0" w:hanging="513"/>
      </w:pPr>
      <w:r>
        <w:rPr>
          <w:rFonts w:hint="eastAsia"/>
        </w:rPr>
        <w:t>其他需要总结的内容，</w:t>
      </w:r>
      <w:commentRangeEnd w:id="83"/>
      <w:r>
        <w:rPr>
          <w:rStyle w:val="a8"/>
        </w:rPr>
        <w:commentReference w:id="83"/>
      </w:r>
      <w:r>
        <w:rPr>
          <w:rFonts w:hint="eastAsia"/>
        </w:rPr>
        <w:t>（自行修订扩充）。</w:t>
      </w:r>
    </w:p>
    <w:p w14:paraId="47DCBAA8" w14:textId="77777777" w:rsidR="000C5960" w:rsidRDefault="003A566F" w:rsidP="009A20BE">
      <w:pPr>
        <w:pStyle w:val="2"/>
      </w:pPr>
      <w:bookmarkStart w:id="84" w:name="_Toc499846050"/>
      <w:r>
        <w:rPr>
          <w:rFonts w:hint="eastAsia"/>
        </w:rPr>
        <w:t>实验</w:t>
      </w:r>
      <w:commentRangeStart w:id="85"/>
      <w:r>
        <w:rPr>
          <w:rFonts w:hint="eastAsia"/>
        </w:rPr>
        <w:t>心得</w:t>
      </w:r>
      <w:commentRangeEnd w:id="85"/>
      <w:r w:rsidR="000C5960">
        <w:rPr>
          <w:rStyle w:val="a8"/>
          <w:rFonts w:ascii="Times New Roman" w:eastAsia="宋体" w:hAnsi="Times New Roman"/>
        </w:rPr>
        <w:commentReference w:id="85"/>
      </w:r>
      <w:bookmarkEnd w:id="84"/>
    </w:p>
    <w:p w14:paraId="79F1AC46" w14:textId="77777777" w:rsidR="00E05066" w:rsidRDefault="00E05066" w:rsidP="00E05066">
      <w:pPr>
        <w:pStyle w:val="a3"/>
        <w:numPr>
          <w:ilvl w:val="0"/>
          <w:numId w:val="26"/>
        </w:numPr>
        <w:tabs>
          <w:tab w:val="clear" w:pos="1290"/>
          <w:tab w:val="num" w:pos="993"/>
        </w:tabs>
        <w:ind w:left="993" w:firstLineChars="0" w:hanging="567"/>
      </w:pPr>
      <w:bookmarkStart w:id="86" w:name="_Toc134007942"/>
      <w:bookmarkStart w:id="87" w:name="_Toc135227347"/>
      <w:bookmarkStart w:id="88" w:name="_Toc135227426"/>
      <w:bookmarkStart w:id="89" w:name="_Toc135227593"/>
      <w:bookmarkStart w:id="90" w:name="_Toc266358997"/>
      <w:r w:rsidRPr="00D87DBA">
        <w:rPr>
          <w:rFonts w:hint="eastAsia"/>
          <w:color w:val="FF0000"/>
        </w:rPr>
        <w:t>谈谈实验收获，实验心得，对课程实验的建议</w:t>
      </w:r>
      <w:r>
        <w:rPr>
          <w:rFonts w:hint="eastAsia"/>
        </w:rPr>
        <w:t>等等，自行修订扩充，自行修订扩充自行修订扩充自行修订扩充自行修订扩充自行修订扩充自行修订扩充自行修订扩充收</w:t>
      </w:r>
      <w:r>
        <w:rPr>
          <w:rFonts w:hint="eastAsia"/>
        </w:rPr>
        <w:t>OSD</w:t>
      </w:r>
      <w:r>
        <w:rPr>
          <w:rFonts w:hint="eastAsia"/>
        </w:rPr>
        <w:t>命令并进行处理。</w:t>
      </w:r>
    </w:p>
    <w:p w14:paraId="476AF330" w14:textId="77777777" w:rsidR="00E05066" w:rsidRDefault="00E05066" w:rsidP="00E05066">
      <w:pPr>
        <w:pStyle w:val="a3"/>
        <w:numPr>
          <w:ilvl w:val="0"/>
          <w:numId w:val="26"/>
        </w:numPr>
        <w:tabs>
          <w:tab w:val="clear" w:pos="1290"/>
          <w:tab w:val="num" w:pos="993"/>
        </w:tabs>
        <w:ind w:left="993" w:firstLineChars="0" w:hanging="567"/>
      </w:pPr>
      <w:r>
        <w:rPr>
          <w:rFonts w:hint="eastAsia"/>
        </w:rPr>
        <w:t>自行修订扩充自行修订扩充自行修订扩充自行修订扩充自行修订扩充。</w:t>
      </w:r>
    </w:p>
    <w:p w14:paraId="6D0058B8" w14:textId="77777777" w:rsidR="000C5960" w:rsidRDefault="00E05066" w:rsidP="00207D8A">
      <w:pPr>
        <w:pStyle w:val="10"/>
        <w:numPr>
          <w:ilvl w:val="0"/>
          <w:numId w:val="0"/>
        </w:numPr>
        <w:ind w:left="601"/>
      </w:pPr>
      <w:bookmarkStart w:id="91" w:name="_Toc134007943"/>
      <w:bookmarkStart w:id="92" w:name="_Toc135227348"/>
      <w:bookmarkStart w:id="93" w:name="_Toc135227427"/>
      <w:bookmarkStart w:id="94" w:name="_Toc135227594"/>
      <w:bookmarkStart w:id="95" w:name="_Toc266358998"/>
      <w:bookmarkStart w:id="96" w:name="_Toc499846051"/>
      <w:bookmarkEnd w:id="86"/>
      <w:bookmarkEnd w:id="87"/>
      <w:bookmarkEnd w:id="88"/>
      <w:bookmarkEnd w:id="89"/>
      <w:bookmarkEnd w:id="90"/>
      <w:r>
        <w:rPr>
          <w:rFonts w:hint="eastAsia"/>
        </w:rPr>
        <w:lastRenderedPageBreak/>
        <w:t>参考文献</w:t>
      </w:r>
      <w:bookmarkEnd w:id="91"/>
      <w:bookmarkEnd w:id="92"/>
      <w:bookmarkEnd w:id="93"/>
      <w:bookmarkEnd w:id="94"/>
      <w:bookmarkEnd w:id="95"/>
      <w:bookmarkEnd w:id="96"/>
    </w:p>
    <w:p w14:paraId="41587458" w14:textId="6B9B1919" w:rsidR="00CE7FBA" w:rsidRP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bookmarkStart w:id="97" w:name="_Hlt127187993"/>
      <w:bookmarkStart w:id="98" w:name="_Ref119835916"/>
      <w:bookmarkStart w:id="99" w:name="_Ref127098874"/>
      <w:bookmarkEnd w:id="97"/>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w:t>
      </w:r>
      <w:r w:rsidR="0076565C">
        <w:rPr>
          <w:rFonts w:ascii="宋体" w:hAnsi="宋体" w:cs="宋体" w:hint="eastAsia"/>
          <w:kern w:val="0"/>
          <w:szCs w:val="21"/>
        </w:rPr>
        <w:t>5</w:t>
      </w:r>
      <w:r w:rsidRPr="00CE7FBA">
        <w:rPr>
          <w:rFonts w:ascii="宋体" w:hAnsi="宋体" w:cs="宋体" w:hint="eastAsia"/>
          <w:kern w:val="0"/>
          <w:szCs w:val="21"/>
        </w:rPr>
        <w:t>版</w:t>
      </w:r>
      <w:r w:rsidRPr="00CE7FBA">
        <w:rPr>
          <w:rFonts w:ascii="宋体" w:hAnsi="宋体" w:cs="宋体"/>
          <w:kern w:val="0"/>
          <w:szCs w:val="21"/>
        </w:rPr>
        <w:t>)</w:t>
      </w:r>
      <w:r w:rsidRPr="00CE7FBA">
        <w:rPr>
          <w:rFonts w:ascii="宋体" w:hAnsi="宋体" w:cs="宋体" w:hint="eastAsia"/>
          <w:kern w:val="0"/>
          <w:szCs w:val="21"/>
        </w:rPr>
        <w:t>.北京</w:t>
      </w:r>
      <w:r w:rsidR="0076565C">
        <w:rPr>
          <w:rFonts w:ascii="宋体" w:hAnsi="宋体" w:cs="宋体" w:hint="eastAsia"/>
          <w:kern w:val="0"/>
          <w:szCs w:val="21"/>
        </w:rPr>
        <w:t>:</w:t>
      </w:r>
      <w:r w:rsidRPr="00CE7FBA">
        <w:rPr>
          <w:rFonts w:ascii="宋体" w:hAnsi="宋体" w:cs="宋体" w:hint="eastAsia"/>
          <w:kern w:val="0"/>
          <w:szCs w:val="21"/>
        </w:rPr>
        <w:t>机械工业出版社.</w:t>
      </w:r>
      <w:r w:rsidRPr="00CE7FBA">
        <w:rPr>
          <w:rFonts w:ascii="宋体" w:hAnsi="宋体" w:cs="宋体"/>
          <w:kern w:val="0"/>
          <w:szCs w:val="21"/>
        </w:rPr>
        <w:t xml:space="preserve"> </w:t>
      </w:r>
    </w:p>
    <w:p w14:paraId="79742437" w14:textId="1DF260AF" w:rsidR="00CE7FBA" w:rsidRDefault="00CE7FBA" w:rsidP="001E0093">
      <w:pPr>
        <w:pStyle w:val="a0"/>
        <w:numPr>
          <w:ilvl w:val="0"/>
          <w:numId w:val="14"/>
        </w:numPr>
        <w:tabs>
          <w:tab w:val="clear" w:pos="420"/>
          <w:tab w:val="left" w:pos="284"/>
        </w:tabs>
        <w:ind w:rightChars="-95" w:right="-228"/>
        <w:jc w:val="left"/>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008B606E" w:rsidRPr="00CE7FBA">
        <w:rPr>
          <w:rFonts w:ascii="宋体" w:hAnsi="宋体" w:cs="宋体"/>
          <w:kern w:val="0"/>
          <w:szCs w:val="21"/>
        </w:rPr>
        <w:t>(</w:t>
      </w:r>
      <w:r w:rsidR="008B606E" w:rsidRPr="00CE7FBA">
        <w:rPr>
          <w:rFonts w:ascii="宋体" w:hAnsi="宋体" w:cs="宋体" w:hint="eastAsia"/>
          <w:kern w:val="0"/>
          <w:szCs w:val="21"/>
        </w:rPr>
        <w:t>美</w:t>
      </w:r>
      <w:r w:rsidR="008B606E" w:rsidRPr="00CE7FBA">
        <w:rPr>
          <w:rFonts w:ascii="宋体" w:hAnsi="宋体" w:cs="宋体"/>
          <w:kern w:val="0"/>
          <w:szCs w:val="21"/>
        </w:rPr>
        <w:t>)</w:t>
      </w:r>
      <w:r w:rsidR="008B606E" w:rsidRPr="00CE7FBA">
        <w:rPr>
          <w:rFonts w:ascii="宋体" w:hAnsi="宋体" w:cs="宋体" w:hint="eastAsia"/>
          <w:kern w:val="0"/>
          <w:szCs w:val="21"/>
        </w:rPr>
        <w:t>.</w:t>
      </w:r>
      <w:r w:rsidRPr="00CE7FBA">
        <w:rPr>
          <w:rFonts w:ascii="宋体" w:hAnsi="宋体" w:cs="宋体" w:hint="eastAsia"/>
          <w:kern w:val="0"/>
          <w:szCs w:val="21"/>
        </w:rPr>
        <w:t>数字设计和计算机体系结构（第二版）. 机械工业出版社</w:t>
      </w:r>
    </w:p>
    <w:p w14:paraId="352051A4" w14:textId="4D7F5C23" w:rsidR="00D7519A" w:rsidRPr="00CE7FBA" w:rsidRDefault="00D7519A" w:rsidP="00D7519A">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,吴非，肖亮</w:t>
      </w:r>
      <w:r w:rsidRPr="00CE7FBA">
        <w:rPr>
          <w:rFonts w:ascii="宋体" w:hAnsi="宋体" w:cs="宋体" w:hint="eastAsia"/>
          <w:kern w:val="0"/>
          <w:szCs w:val="21"/>
        </w:rPr>
        <w:t>.计算机组成</w:t>
      </w:r>
      <w:r>
        <w:rPr>
          <w:rFonts w:ascii="宋体" w:hAnsi="宋体" w:cs="宋体" w:hint="eastAsia"/>
          <w:kern w:val="0"/>
          <w:szCs w:val="21"/>
        </w:rPr>
        <w:t>原理</w:t>
      </w:r>
      <w:r w:rsidRPr="00CE7FBA">
        <w:rPr>
          <w:rFonts w:ascii="宋体" w:hAnsi="宋体" w:cs="宋体" w:hint="eastAsia"/>
          <w:kern w:val="0"/>
          <w:szCs w:val="21"/>
        </w:rPr>
        <w:t>.北京</w:t>
      </w:r>
      <w:r>
        <w:rPr>
          <w:rFonts w:ascii="宋体" w:hAnsi="宋体" w:cs="宋体" w:hint="eastAsia"/>
          <w:kern w:val="0"/>
          <w:szCs w:val="21"/>
        </w:rPr>
        <w:t>:人民邮电出版社</w:t>
      </w:r>
      <w:r w:rsidRPr="00CE7FBA">
        <w:rPr>
          <w:rFonts w:ascii="宋体" w:hAnsi="宋体" w:cs="宋体" w:hint="eastAsia"/>
          <w:kern w:val="0"/>
          <w:szCs w:val="21"/>
        </w:rPr>
        <w:t>，20</w:t>
      </w:r>
      <w:r>
        <w:rPr>
          <w:rFonts w:ascii="宋体" w:hAnsi="宋体" w:cs="宋体"/>
          <w:kern w:val="0"/>
          <w:szCs w:val="21"/>
        </w:rPr>
        <w:t>2</w:t>
      </w:r>
      <w:r w:rsidRPr="00CE7FBA">
        <w:rPr>
          <w:rFonts w:ascii="宋体" w:hAnsi="宋体" w:cs="宋体" w:hint="eastAsia"/>
          <w:kern w:val="0"/>
          <w:szCs w:val="21"/>
        </w:rPr>
        <w:t>1年.</w:t>
      </w:r>
    </w:p>
    <w:p w14:paraId="7673D776" w14:textId="54803E1A" w:rsidR="001E0093" w:rsidRPr="00CE7FBA" w:rsidRDefault="001E0093" w:rsidP="001E0093">
      <w:pPr>
        <w:pStyle w:val="a0"/>
        <w:numPr>
          <w:ilvl w:val="0"/>
          <w:numId w:val="14"/>
        </w:numPr>
        <w:tabs>
          <w:tab w:val="clear" w:pos="420"/>
          <w:tab w:val="left" w:pos="284"/>
        </w:tabs>
        <w:ind w:rightChars="-95" w:right="-228"/>
        <w:jc w:val="left"/>
        <w:rPr>
          <w:rFonts w:ascii="宋体" w:hAnsi="宋体" w:cs="宋体"/>
          <w:kern w:val="0"/>
          <w:szCs w:val="21"/>
        </w:rPr>
      </w:pPr>
      <w:r>
        <w:rPr>
          <w:rFonts w:ascii="宋体" w:hAnsi="宋体" w:cs="宋体" w:hint="eastAsia"/>
          <w:kern w:val="0"/>
          <w:szCs w:val="21"/>
        </w:rPr>
        <w:t>谭志虎,</w:t>
      </w:r>
      <w:r w:rsidRPr="00CE7FBA">
        <w:rPr>
          <w:rFonts w:ascii="宋体" w:hAnsi="宋体" w:cs="宋体" w:hint="eastAsia"/>
          <w:kern w:val="0"/>
          <w:szCs w:val="21"/>
        </w:rPr>
        <w:t>秦磊华</w:t>
      </w:r>
      <w:r>
        <w:rPr>
          <w:rFonts w:ascii="宋体" w:hAnsi="宋体" w:cs="宋体" w:hint="eastAsia"/>
          <w:kern w:val="0"/>
          <w:szCs w:val="21"/>
        </w:rPr>
        <w:t>,胡迪青</w:t>
      </w:r>
      <w:r w:rsidRPr="00CE7FBA">
        <w:rPr>
          <w:rFonts w:ascii="宋体" w:hAnsi="宋体" w:cs="宋体" w:hint="eastAsia"/>
          <w:kern w:val="0"/>
          <w:szCs w:val="21"/>
        </w:rPr>
        <w:t>.计算机组成</w:t>
      </w:r>
      <w:r>
        <w:rPr>
          <w:rFonts w:ascii="宋体" w:hAnsi="宋体" w:cs="宋体" w:hint="eastAsia"/>
          <w:kern w:val="0"/>
          <w:szCs w:val="21"/>
        </w:rPr>
        <w:t>原理实践教程</w:t>
      </w:r>
      <w:r w:rsidRPr="00CE7FBA">
        <w:rPr>
          <w:rFonts w:ascii="宋体" w:hAnsi="宋体" w:cs="宋体" w:hint="eastAsia"/>
          <w:kern w:val="0"/>
          <w:szCs w:val="21"/>
        </w:rPr>
        <w:t>.北京</w:t>
      </w:r>
      <w:r>
        <w:rPr>
          <w:rFonts w:ascii="宋体" w:hAnsi="宋体" w:cs="宋体" w:hint="eastAsia"/>
          <w:kern w:val="0"/>
          <w:szCs w:val="21"/>
        </w:rPr>
        <w:t>:</w:t>
      </w:r>
      <w:r w:rsidRPr="00CE7FBA">
        <w:rPr>
          <w:rFonts w:ascii="宋体" w:hAnsi="宋体" w:cs="宋体" w:hint="eastAsia"/>
          <w:kern w:val="0"/>
          <w:szCs w:val="21"/>
        </w:rPr>
        <w:t>清华大学出版社，201</w:t>
      </w:r>
      <w:r>
        <w:rPr>
          <w:rFonts w:ascii="宋体" w:hAnsi="宋体" w:cs="宋体"/>
          <w:kern w:val="0"/>
          <w:szCs w:val="21"/>
        </w:rPr>
        <w:t>8</w:t>
      </w:r>
      <w:r w:rsidRPr="00CE7FBA">
        <w:rPr>
          <w:rFonts w:ascii="宋体" w:hAnsi="宋体" w:cs="宋体" w:hint="eastAsia"/>
          <w:kern w:val="0"/>
          <w:szCs w:val="21"/>
        </w:rPr>
        <w:t>年.</w:t>
      </w:r>
    </w:p>
    <w:p w14:paraId="12FDF7EB" w14:textId="77777777" w:rsidR="008500E9" w:rsidRDefault="008500E9" w:rsidP="00D844AD">
      <w:pPr>
        <w:ind w:firstLineChars="200" w:firstLine="480"/>
        <w:rPr>
          <w:rFonts w:cs="宋体"/>
          <w:color w:val="E36C0A"/>
        </w:rPr>
        <w:sectPr w:rsidR="008500E9" w:rsidSect="001E0093">
          <w:headerReference w:type="default" r:id="rId23"/>
          <w:footerReference w:type="default" r:id="rId24"/>
          <w:footnotePr>
            <w:numRestart w:val="eachPage"/>
          </w:footnotePr>
          <w:pgSz w:w="11906" w:h="16838"/>
          <w:pgMar w:top="1843" w:right="1416" w:bottom="1418" w:left="1531" w:header="851" w:footer="992" w:gutter="0"/>
          <w:cols w:space="720"/>
          <w:docGrid w:type="linesAndChars" w:linePitch="459"/>
        </w:sectPr>
      </w:pPr>
      <w:bookmarkStart w:id="100" w:name="_Hlt133999525"/>
      <w:bookmarkStart w:id="101" w:name="_Hlt133997595"/>
      <w:bookmarkStart w:id="102" w:name="_Hlt133996523"/>
      <w:bookmarkStart w:id="103" w:name="_Hlt134000930"/>
      <w:bookmarkEnd w:id="98"/>
      <w:bookmarkEnd w:id="99"/>
      <w:bookmarkEnd w:id="100"/>
      <w:bookmarkEnd w:id="101"/>
      <w:bookmarkEnd w:id="102"/>
      <w:bookmarkEnd w:id="103"/>
    </w:p>
    <w:p w14:paraId="341C9CA2" w14:textId="77777777" w:rsidR="00FC18B6" w:rsidRDefault="00FC18B6" w:rsidP="00D844AD">
      <w:pPr>
        <w:ind w:firstLineChars="200" w:firstLine="480"/>
      </w:pPr>
    </w:p>
    <w:tbl>
      <w:tblPr>
        <w:tblW w:w="9180" w:type="dxa"/>
        <w:tblLook w:val="0000" w:firstRow="0" w:lastRow="0" w:firstColumn="0" w:lastColumn="0" w:noHBand="0" w:noVBand="0"/>
      </w:tblPr>
      <w:tblGrid>
        <w:gridCol w:w="9180"/>
      </w:tblGrid>
      <w:tr w:rsidR="008500E9" w14:paraId="64D618B3" w14:textId="77777777" w:rsidTr="002B73CD">
        <w:tc>
          <w:tcPr>
            <w:tcW w:w="9180" w:type="dxa"/>
            <w:vAlign w:val="bottom"/>
          </w:tcPr>
          <w:p w14:paraId="48B1B769" w14:textId="77777777" w:rsidR="008500E9" w:rsidRDefault="008500E9" w:rsidP="00116870">
            <w:pPr>
              <w:spacing w:line="300" w:lineRule="auto"/>
              <w:jc w:val="left"/>
              <w:rPr>
                <w:rFonts w:ascii="黑体" w:eastAsia="黑体" w:hAnsi="黑体"/>
                <w:sz w:val="28"/>
                <w:szCs w:val="28"/>
                <w:lang w:val="en-GB"/>
              </w:rPr>
            </w:pPr>
            <w:r>
              <w:rPr>
                <w:rFonts w:ascii="楷体" w:eastAsia="楷体" w:hAnsi="楷体" w:hint="eastAsia"/>
                <w:sz w:val="32"/>
                <w:szCs w:val="32"/>
              </w:rPr>
              <w:t>一、原创性声明</w:t>
            </w:r>
          </w:p>
        </w:tc>
      </w:tr>
      <w:tr w:rsidR="008500E9" w14:paraId="2480B656" w14:textId="77777777" w:rsidTr="002B73CD">
        <w:trPr>
          <w:trHeight w:hRule="exact" w:val="2981"/>
        </w:trPr>
        <w:tc>
          <w:tcPr>
            <w:tcW w:w="9180" w:type="dxa"/>
          </w:tcPr>
          <w:p w14:paraId="047E77E7" w14:textId="77777777" w:rsidR="008500E9" w:rsidRPr="00115FB4" w:rsidRDefault="008500E9" w:rsidP="00116870">
            <w:pPr>
              <w:spacing w:line="276" w:lineRule="auto"/>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02CA897A" w14:textId="77777777" w:rsidR="008500E9" w:rsidRPr="00D04B5E" w:rsidRDefault="008500E9" w:rsidP="00116870">
            <w:pPr>
              <w:spacing w:line="276" w:lineRule="auto"/>
              <w:ind w:firstLineChars="177" w:firstLine="425"/>
            </w:pPr>
            <w:r w:rsidRPr="00D04B5E">
              <w:rPr>
                <w:rFonts w:hint="eastAsia"/>
              </w:rPr>
              <w:t>特此声明！</w:t>
            </w:r>
          </w:p>
          <w:p w14:paraId="2F08B569" w14:textId="03FF45C8" w:rsidR="008500E9" w:rsidRDefault="008500E9" w:rsidP="004B5FEA">
            <w:pPr>
              <w:spacing w:line="276" w:lineRule="auto"/>
              <w:ind w:right="238" w:firstLineChars="177" w:firstLine="426"/>
              <w:jc w:val="right"/>
              <w:rPr>
                <w:b/>
                <w:color w:val="FF0000"/>
              </w:rPr>
            </w:pPr>
            <w:r>
              <w:rPr>
                <w:rFonts w:hint="eastAsia"/>
                <w:b/>
                <w:lang w:val="en-GB"/>
              </w:rPr>
              <w:t>作者签字</w:t>
            </w:r>
            <w:r>
              <w:rPr>
                <w:b/>
              </w:rPr>
              <w:t>:</w:t>
            </w:r>
            <w:r>
              <w:rPr>
                <w:rFonts w:hint="eastAsia"/>
                <w:b/>
              </w:rPr>
              <w:t xml:space="preserve"> </w:t>
            </w:r>
            <w:sdt>
              <w:sdtPr>
                <w:rPr>
                  <w:rFonts w:hint="eastAsia"/>
                  <w:b/>
                  <w:lang w:val="en-GB"/>
                </w:rPr>
                <w:alias w:val="作者"/>
                <w:tag w:val=""/>
                <w:id w:val="1799944922"/>
                <w:placeholder>
                  <w:docPart w:val="F20C5FF529FB464EBD28336C93EEB0E2"/>
                </w:placeholder>
                <w:dataBinding w:prefixMappings="xmlns:ns0='http://purl.org/dc/elements/1.1/' xmlns:ns1='http://schemas.openxmlformats.org/package/2006/metadata/core-properties' " w:xpath="/ns1:coreProperties[1]/ns0:creator[1]" w:storeItemID="{6C3C8BC8-F283-45AE-878A-BAB7291924A1}"/>
                <w:text/>
              </w:sdtPr>
              <w:sdtEndPr/>
              <w:sdtContent>
                <w:r w:rsidR="00A57071">
                  <w:rPr>
                    <w:rFonts w:hint="eastAsia"/>
                    <w:b/>
                    <w:lang w:val="en-GB"/>
                  </w:rPr>
                  <w:t>郭德纲</w:t>
                </w:r>
              </w:sdtContent>
            </w:sdt>
            <w:r w:rsidRPr="00116870">
              <w:rPr>
                <w:rFonts w:hint="eastAsia"/>
                <w:b/>
                <w:color w:val="BFBFBF"/>
                <w:u w:val="single"/>
              </w:rPr>
              <w:t xml:space="preserve"> </w:t>
            </w:r>
            <w:r w:rsidR="0093739E" w:rsidRPr="00116870">
              <w:rPr>
                <w:rFonts w:hint="eastAsia"/>
                <w:b/>
                <w:color w:val="BFBFBF"/>
                <w:u w:val="single"/>
              </w:rPr>
              <w:t>嵌入签名图片</w:t>
            </w:r>
            <w:r w:rsidRPr="00116870">
              <w:rPr>
                <w:rFonts w:hint="eastAsia"/>
                <w:b/>
                <w:color w:val="BFBFBF"/>
                <w:u w:val="single"/>
              </w:rPr>
              <w:t xml:space="preserve">  </w:t>
            </w:r>
            <w:r w:rsidRPr="00116870">
              <w:rPr>
                <w:rFonts w:hint="eastAsia"/>
                <w:b/>
                <w:color w:val="F2F2F2"/>
                <w:u w:val="single"/>
              </w:rPr>
              <w:t xml:space="preserve"> </w:t>
            </w:r>
          </w:p>
          <w:p w14:paraId="7C243770" w14:textId="77777777" w:rsidR="008500E9" w:rsidRDefault="008500E9" w:rsidP="00116870">
            <w:pPr>
              <w:spacing w:line="276" w:lineRule="auto"/>
              <w:ind w:firstLineChars="177" w:firstLine="426"/>
              <w:rPr>
                <w:b/>
                <w:color w:val="FF0000"/>
              </w:rPr>
            </w:pPr>
          </w:p>
          <w:p w14:paraId="146FC0AC" w14:textId="77777777" w:rsidR="008500E9" w:rsidRDefault="008500E9" w:rsidP="00116870">
            <w:pPr>
              <w:spacing w:line="276" w:lineRule="auto"/>
              <w:ind w:firstLineChars="177" w:firstLine="426"/>
              <w:rPr>
                <w:b/>
                <w:color w:val="FF0000"/>
              </w:rPr>
            </w:pPr>
          </w:p>
          <w:p w14:paraId="1E3F3910" w14:textId="77777777" w:rsidR="008500E9" w:rsidRDefault="008500E9" w:rsidP="00116870">
            <w:pPr>
              <w:spacing w:line="276" w:lineRule="auto"/>
              <w:ind w:firstLineChars="177" w:firstLine="426"/>
              <w:rPr>
                <w:b/>
                <w:color w:val="FF0000"/>
              </w:rPr>
            </w:pPr>
          </w:p>
          <w:p w14:paraId="7A7CE596" w14:textId="77777777" w:rsidR="008500E9" w:rsidRPr="00115FB4" w:rsidRDefault="008500E9" w:rsidP="00116870">
            <w:pPr>
              <w:spacing w:line="276" w:lineRule="auto"/>
              <w:ind w:firstLineChars="177" w:firstLine="426"/>
              <w:rPr>
                <w:b/>
                <w:color w:val="FF0000"/>
              </w:rPr>
            </w:pPr>
          </w:p>
        </w:tc>
      </w:tr>
      <w:tr w:rsidR="008500E9" w14:paraId="3C7D61FA" w14:textId="77777777" w:rsidTr="002B73CD">
        <w:tc>
          <w:tcPr>
            <w:tcW w:w="9180" w:type="dxa"/>
            <w:vAlign w:val="bottom"/>
          </w:tcPr>
          <w:p w14:paraId="78DFCB0B" w14:textId="77777777" w:rsidR="008500E9" w:rsidRDefault="008500E9" w:rsidP="0093739E">
            <w:pPr>
              <w:spacing w:line="300" w:lineRule="auto"/>
              <w:jc w:val="left"/>
              <w:rPr>
                <w:rFonts w:ascii="黑体" w:eastAsia="黑体" w:hAnsi="黑体"/>
                <w:sz w:val="28"/>
                <w:szCs w:val="28"/>
                <w:lang w:val="en-GB"/>
              </w:rPr>
            </w:pPr>
            <w:r>
              <w:rPr>
                <w:rFonts w:ascii="楷体" w:eastAsia="楷体" w:hAnsi="楷体" w:hint="eastAsia"/>
                <w:sz w:val="32"/>
                <w:szCs w:val="32"/>
              </w:rPr>
              <w:t>二、对课程</w:t>
            </w:r>
            <w:r w:rsidR="0093739E">
              <w:rPr>
                <w:rFonts w:ascii="楷体" w:eastAsia="楷体" w:hAnsi="楷体" w:hint="eastAsia"/>
                <w:sz w:val="32"/>
                <w:szCs w:val="32"/>
              </w:rPr>
              <w:t>实验</w:t>
            </w:r>
            <w:r>
              <w:rPr>
                <w:rFonts w:ascii="楷体" w:eastAsia="楷体" w:hAnsi="楷体" w:hint="eastAsia"/>
                <w:sz w:val="32"/>
                <w:szCs w:val="32"/>
              </w:rPr>
              <w:t>的学术评语（教师填写</w:t>
            </w:r>
            <w:r>
              <w:rPr>
                <w:rFonts w:ascii="楷体" w:eastAsia="楷体" w:hAnsi="楷体"/>
                <w:sz w:val="32"/>
                <w:szCs w:val="32"/>
              </w:rPr>
              <w:t>）</w:t>
            </w:r>
          </w:p>
        </w:tc>
      </w:tr>
      <w:tr w:rsidR="008500E9" w14:paraId="6238DF9E" w14:textId="77777777" w:rsidTr="002B73CD">
        <w:trPr>
          <w:trHeight w:hRule="exact" w:val="3093"/>
        </w:trPr>
        <w:tc>
          <w:tcPr>
            <w:tcW w:w="9180" w:type="dxa"/>
          </w:tcPr>
          <w:p w14:paraId="31248CC3" w14:textId="77777777" w:rsidR="008500E9" w:rsidRPr="0093739E" w:rsidRDefault="008500E9" w:rsidP="00217EE9">
            <w:pPr>
              <w:spacing w:line="276" w:lineRule="auto"/>
              <w:ind w:firstLineChars="100" w:firstLine="281"/>
              <w:rPr>
                <w:rFonts w:ascii="楷体" w:eastAsia="楷体" w:hAnsi="楷体" w:cs="HAKUYOGuiFanZi3500"/>
                <w:b/>
                <w:color w:val="FF0000"/>
                <w:sz w:val="36"/>
                <w:szCs w:val="36"/>
              </w:rPr>
            </w:pPr>
            <w:r w:rsidRPr="00A42581">
              <w:rPr>
                <w:b/>
                <w:color w:val="FF0000"/>
                <w:sz w:val="28"/>
              </w:rPr>
              <w:t xml:space="preserve"> </w:t>
            </w:r>
          </w:p>
        </w:tc>
      </w:tr>
      <w:tr w:rsidR="008500E9" w14:paraId="61474577" w14:textId="77777777" w:rsidTr="002B73CD">
        <w:trPr>
          <w:trHeight w:val="702"/>
        </w:trPr>
        <w:tc>
          <w:tcPr>
            <w:tcW w:w="9180" w:type="dxa"/>
            <w:vAlign w:val="bottom"/>
          </w:tcPr>
          <w:p w14:paraId="3AE794E1" w14:textId="77777777" w:rsidR="008500E9" w:rsidRDefault="008500E9" w:rsidP="002F77AC">
            <w:pPr>
              <w:spacing w:line="360" w:lineRule="auto"/>
              <w:rPr>
                <w:rFonts w:ascii="Cambria Math" w:hAnsi="Cambria Math"/>
                <w:lang w:val="en-GB"/>
              </w:rPr>
            </w:pPr>
            <w:r>
              <w:rPr>
                <w:rFonts w:ascii="楷体" w:eastAsia="楷体" w:hAnsi="楷体" w:hint="eastAsia"/>
                <w:sz w:val="32"/>
                <w:szCs w:val="32"/>
              </w:rPr>
              <w:t>三、对课程</w:t>
            </w:r>
            <w:r w:rsidR="002F77AC">
              <w:rPr>
                <w:rFonts w:ascii="楷体" w:eastAsia="楷体" w:hAnsi="楷体" w:hint="eastAsia"/>
                <w:sz w:val="32"/>
                <w:szCs w:val="32"/>
              </w:rPr>
              <w:t>实验</w:t>
            </w:r>
            <w:r>
              <w:rPr>
                <w:rFonts w:ascii="楷体" w:eastAsia="楷体" w:hAnsi="楷体" w:hint="eastAsia"/>
                <w:sz w:val="32"/>
                <w:szCs w:val="32"/>
              </w:rPr>
              <w:t>的评分（教师填写</w:t>
            </w:r>
            <w:r>
              <w:rPr>
                <w:rFonts w:ascii="楷体" w:eastAsia="楷体" w:hAnsi="楷体"/>
                <w:sz w:val="32"/>
                <w:szCs w:val="32"/>
              </w:rPr>
              <w:t>）</w:t>
            </w:r>
          </w:p>
        </w:tc>
      </w:tr>
      <w:tr w:rsidR="008500E9" w14:paraId="4A263A1D" w14:textId="77777777" w:rsidTr="002B73CD">
        <w:trPr>
          <w:trHeight w:hRule="exact" w:val="3425"/>
        </w:trPr>
        <w:tc>
          <w:tcPr>
            <w:tcW w:w="9180" w:type="dxa"/>
          </w:tcPr>
          <w:p w14:paraId="0640DC3F" w14:textId="77777777" w:rsidR="008500E9" w:rsidRPr="00D04B5E" w:rsidRDefault="008500E9" w:rsidP="00116870">
            <w:pPr>
              <w:spacing w:line="120" w:lineRule="auto"/>
              <w:ind w:firstLineChars="177" w:firstLine="195"/>
              <w:rPr>
                <w:sz w:val="11"/>
                <w:lang w:val="en-GB"/>
              </w:rPr>
            </w:pPr>
          </w:p>
          <w:tbl>
            <w:tblPr>
              <w:tblW w:w="0" w:type="auto"/>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4"/>
              <w:gridCol w:w="1694"/>
              <w:gridCol w:w="1695"/>
              <w:gridCol w:w="1695"/>
              <w:gridCol w:w="1695"/>
            </w:tblGrid>
            <w:tr w:rsidR="002B73CD" w14:paraId="508EF620" w14:textId="77777777" w:rsidTr="00A5217F">
              <w:trPr>
                <w:trHeight w:val="1244"/>
              </w:trPr>
              <w:tc>
                <w:tcPr>
                  <w:tcW w:w="1584" w:type="dxa"/>
                  <w:vAlign w:val="center"/>
                </w:tcPr>
                <w:p w14:paraId="014E1397"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评分项目</w:t>
                  </w:r>
                </w:p>
                <w:p w14:paraId="2B522BE6"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（分值）</w:t>
                  </w:r>
                </w:p>
              </w:tc>
              <w:tc>
                <w:tcPr>
                  <w:tcW w:w="1694" w:type="dxa"/>
                  <w:tcMar>
                    <w:left w:w="0" w:type="dxa"/>
                    <w:right w:w="0" w:type="dxa"/>
                  </w:tcMar>
                  <w:vAlign w:val="center"/>
                </w:tcPr>
                <w:p w14:paraId="69E193A6" w14:textId="0215674E"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课程目标1</w:t>
                  </w:r>
                </w:p>
                <w:p w14:paraId="645BAC33" w14:textId="0C8CE8F0" w:rsidR="002B73CD" w:rsidRDefault="002B73CD" w:rsidP="002B73CD">
                  <w:pPr>
                    <w:jc w:val="center"/>
                    <w:rPr>
                      <w:rFonts w:ascii="楷体" w:eastAsia="楷体" w:hAnsi="楷体"/>
                      <w:sz w:val="28"/>
                      <w:szCs w:val="28"/>
                    </w:rPr>
                  </w:pPr>
                  <w:r>
                    <w:rPr>
                      <w:rFonts w:ascii="楷体" w:eastAsia="楷体" w:hAnsi="楷体" w:hint="eastAsia"/>
                      <w:sz w:val="28"/>
                      <w:szCs w:val="28"/>
                    </w:rPr>
                    <w:t>工具应用</w:t>
                  </w:r>
                </w:p>
                <w:p w14:paraId="47510967" w14:textId="572C6E19" w:rsidR="002B73CD" w:rsidRDefault="002B73CD" w:rsidP="002B73CD">
                  <w:pPr>
                    <w:jc w:val="center"/>
                    <w:rPr>
                      <w:rFonts w:ascii="楷体" w:eastAsia="楷体" w:hAnsi="楷体"/>
                      <w:sz w:val="28"/>
                      <w:szCs w:val="28"/>
                    </w:rPr>
                  </w:pPr>
                  <w:r>
                    <w:rPr>
                      <w:rFonts w:ascii="楷体" w:eastAsia="楷体" w:hAnsi="楷体" w:hint="eastAsia"/>
                      <w:sz w:val="28"/>
                      <w:szCs w:val="28"/>
                    </w:rPr>
                    <w:t>（10分）</w:t>
                  </w:r>
                </w:p>
              </w:tc>
              <w:tc>
                <w:tcPr>
                  <w:tcW w:w="1695" w:type="dxa"/>
                  <w:tcMar>
                    <w:left w:w="0" w:type="dxa"/>
                    <w:right w:w="0" w:type="dxa"/>
                  </w:tcMar>
                  <w:vAlign w:val="center"/>
                </w:tcPr>
                <w:p w14:paraId="0A6AD832" w14:textId="7DCDD923"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课程目标2</w:t>
                  </w:r>
                </w:p>
                <w:p w14:paraId="4E825CFA" w14:textId="6B9ACCDB" w:rsidR="002B73CD" w:rsidRDefault="002B73CD" w:rsidP="002B73CD">
                  <w:pPr>
                    <w:jc w:val="center"/>
                    <w:rPr>
                      <w:rFonts w:ascii="楷体" w:eastAsia="楷体" w:hAnsi="楷体"/>
                      <w:sz w:val="28"/>
                      <w:szCs w:val="28"/>
                    </w:rPr>
                  </w:pPr>
                  <w:r>
                    <w:rPr>
                      <w:rFonts w:ascii="楷体" w:eastAsia="楷体" w:hAnsi="楷体" w:hint="eastAsia"/>
                      <w:sz w:val="28"/>
                      <w:szCs w:val="28"/>
                    </w:rPr>
                    <w:t>设计实现</w:t>
                  </w:r>
                </w:p>
                <w:p w14:paraId="3FF4B9A3" w14:textId="3C2F93BF" w:rsidR="002B73CD" w:rsidRDefault="002B73CD" w:rsidP="002B73CD">
                  <w:pPr>
                    <w:jc w:val="center"/>
                    <w:rPr>
                      <w:rFonts w:ascii="楷体" w:eastAsia="楷体" w:hAnsi="楷体"/>
                      <w:sz w:val="28"/>
                      <w:szCs w:val="28"/>
                    </w:rPr>
                  </w:pPr>
                  <w:r>
                    <w:rPr>
                      <w:rFonts w:ascii="楷体" w:eastAsia="楷体" w:hAnsi="楷体" w:hint="eastAsia"/>
                      <w:sz w:val="28"/>
                      <w:szCs w:val="28"/>
                    </w:rPr>
                    <w:t>（70分）</w:t>
                  </w:r>
                </w:p>
              </w:tc>
              <w:tc>
                <w:tcPr>
                  <w:tcW w:w="1695" w:type="dxa"/>
                  <w:tcMar>
                    <w:left w:w="0" w:type="dxa"/>
                    <w:right w:w="0" w:type="dxa"/>
                  </w:tcMar>
                  <w:vAlign w:val="center"/>
                </w:tcPr>
                <w:p w14:paraId="2A827EA4" w14:textId="767DAC26" w:rsidR="002B73CD" w:rsidRPr="00A5217F" w:rsidRDefault="002B73CD" w:rsidP="002B73CD">
                  <w:pPr>
                    <w:jc w:val="center"/>
                    <w:rPr>
                      <w:rFonts w:ascii="黑体" w:eastAsia="黑体" w:hAnsi="黑体"/>
                      <w:szCs w:val="28"/>
                    </w:rPr>
                  </w:pPr>
                  <w:r w:rsidRPr="00A5217F">
                    <w:rPr>
                      <w:rFonts w:ascii="黑体" w:eastAsia="黑体" w:hAnsi="黑体" w:hint="eastAsia"/>
                      <w:szCs w:val="28"/>
                    </w:rPr>
                    <w:t>课程目标3</w:t>
                  </w:r>
                </w:p>
                <w:p w14:paraId="587C3C0C" w14:textId="4F1F7841" w:rsidR="002B73CD" w:rsidRDefault="002B73CD" w:rsidP="002B73CD">
                  <w:pPr>
                    <w:jc w:val="center"/>
                    <w:rPr>
                      <w:rFonts w:ascii="楷体" w:eastAsia="楷体" w:hAnsi="楷体"/>
                      <w:sz w:val="28"/>
                      <w:szCs w:val="28"/>
                    </w:rPr>
                  </w:pPr>
                  <w:r>
                    <w:rPr>
                      <w:rFonts w:ascii="楷体" w:eastAsia="楷体" w:hAnsi="楷体" w:hint="eastAsia"/>
                      <w:sz w:val="28"/>
                      <w:szCs w:val="28"/>
                    </w:rPr>
                    <w:t xml:space="preserve">验收与报告 </w:t>
                  </w:r>
                </w:p>
                <w:p w14:paraId="6B412242" w14:textId="2E8ED7E3" w:rsidR="002B73CD" w:rsidRDefault="002B73CD" w:rsidP="002B73CD">
                  <w:pPr>
                    <w:jc w:val="center"/>
                    <w:rPr>
                      <w:rFonts w:ascii="楷体" w:eastAsia="楷体" w:hAnsi="楷体"/>
                      <w:sz w:val="28"/>
                      <w:szCs w:val="28"/>
                    </w:rPr>
                  </w:pPr>
                  <w:r>
                    <w:rPr>
                      <w:rFonts w:ascii="楷体" w:eastAsia="楷体" w:hAnsi="楷体" w:hint="eastAsia"/>
                      <w:sz w:val="28"/>
                      <w:szCs w:val="28"/>
                    </w:rPr>
                    <w:t>（20分）</w:t>
                  </w:r>
                </w:p>
              </w:tc>
              <w:tc>
                <w:tcPr>
                  <w:tcW w:w="1695" w:type="dxa"/>
                  <w:tcMar>
                    <w:left w:w="0" w:type="dxa"/>
                    <w:right w:w="0" w:type="dxa"/>
                  </w:tcMar>
                  <w:vAlign w:val="center"/>
                </w:tcPr>
                <w:p w14:paraId="3CCC1F29"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最终评定</w:t>
                  </w:r>
                </w:p>
                <w:p w14:paraId="7DD431FF" w14:textId="77777777" w:rsidR="002B73CD" w:rsidRDefault="002B73CD" w:rsidP="002B73CD">
                  <w:pPr>
                    <w:jc w:val="center"/>
                    <w:rPr>
                      <w:rFonts w:ascii="楷体" w:eastAsia="楷体" w:hAnsi="楷体"/>
                      <w:sz w:val="28"/>
                      <w:szCs w:val="28"/>
                    </w:rPr>
                  </w:pPr>
                  <w:r>
                    <w:rPr>
                      <w:rFonts w:ascii="楷体" w:eastAsia="楷体" w:hAnsi="楷体" w:hint="eastAsia"/>
                      <w:sz w:val="28"/>
                      <w:szCs w:val="28"/>
                    </w:rPr>
                    <w:t>（100分）</w:t>
                  </w:r>
                </w:p>
              </w:tc>
            </w:tr>
            <w:tr w:rsidR="002B73CD" w14:paraId="6A9C932B" w14:textId="77777777" w:rsidTr="00A5217F">
              <w:trPr>
                <w:trHeight w:val="1133"/>
              </w:trPr>
              <w:tc>
                <w:tcPr>
                  <w:tcW w:w="1584" w:type="dxa"/>
                  <w:vAlign w:val="center"/>
                </w:tcPr>
                <w:p w14:paraId="17851872" w14:textId="77777777" w:rsidR="002B73CD" w:rsidRDefault="002B73CD" w:rsidP="002B73CD">
                  <w:pPr>
                    <w:jc w:val="center"/>
                  </w:pPr>
                  <w:r>
                    <w:rPr>
                      <w:rFonts w:ascii="楷体" w:eastAsia="楷体" w:hAnsi="楷体" w:hint="eastAsia"/>
                      <w:sz w:val="28"/>
                      <w:szCs w:val="28"/>
                    </w:rPr>
                    <w:t>得分</w:t>
                  </w:r>
                </w:p>
              </w:tc>
              <w:tc>
                <w:tcPr>
                  <w:tcW w:w="1694" w:type="dxa"/>
                  <w:vAlign w:val="center"/>
                </w:tcPr>
                <w:p w14:paraId="32C2B144" w14:textId="77777777" w:rsidR="002B73CD" w:rsidRPr="002E612D" w:rsidRDefault="002B73CD" w:rsidP="002B73CD">
                  <w:pPr>
                    <w:jc w:val="center"/>
                    <w:rPr>
                      <w:rFonts w:ascii="楷体" w:eastAsia="楷体" w:hAnsi="楷体"/>
                      <w:sz w:val="28"/>
                    </w:rPr>
                  </w:pPr>
                </w:p>
              </w:tc>
              <w:tc>
                <w:tcPr>
                  <w:tcW w:w="1695" w:type="dxa"/>
                  <w:vAlign w:val="center"/>
                </w:tcPr>
                <w:p w14:paraId="680799B0" w14:textId="0AE29D8C" w:rsidR="002B73CD" w:rsidRPr="002E612D" w:rsidRDefault="002B73CD" w:rsidP="002B73CD">
                  <w:pPr>
                    <w:jc w:val="center"/>
                    <w:rPr>
                      <w:rFonts w:ascii="楷体" w:eastAsia="楷体" w:hAnsi="楷体"/>
                      <w:sz w:val="28"/>
                    </w:rPr>
                  </w:pPr>
                </w:p>
              </w:tc>
              <w:tc>
                <w:tcPr>
                  <w:tcW w:w="1695" w:type="dxa"/>
                  <w:vAlign w:val="center"/>
                </w:tcPr>
                <w:p w14:paraId="069FF1B2" w14:textId="77777777" w:rsidR="002B73CD" w:rsidRPr="002E612D" w:rsidRDefault="002B73CD" w:rsidP="002B73CD">
                  <w:pPr>
                    <w:jc w:val="center"/>
                    <w:rPr>
                      <w:rFonts w:ascii="楷体" w:eastAsia="楷体" w:hAnsi="楷体"/>
                      <w:sz w:val="28"/>
                    </w:rPr>
                  </w:pPr>
                </w:p>
              </w:tc>
              <w:tc>
                <w:tcPr>
                  <w:tcW w:w="1695" w:type="dxa"/>
                  <w:vAlign w:val="center"/>
                </w:tcPr>
                <w:p w14:paraId="4107FDB3" w14:textId="77777777" w:rsidR="002B73CD" w:rsidRPr="0078384B" w:rsidRDefault="002B73CD" w:rsidP="002B73CD">
                  <w:pPr>
                    <w:jc w:val="center"/>
                    <w:rPr>
                      <w:color w:val="0000FF"/>
                      <w:sz w:val="28"/>
                    </w:rPr>
                  </w:pPr>
                </w:p>
              </w:tc>
            </w:tr>
          </w:tbl>
          <w:p w14:paraId="13C6BBFB" w14:textId="77777777" w:rsidR="008500E9" w:rsidRDefault="008500E9" w:rsidP="00116870">
            <w:pPr>
              <w:ind w:firstLineChars="177" w:firstLine="425"/>
              <w:rPr>
                <w:lang w:val="en-GB"/>
              </w:rPr>
            </w:pPr>
          </w:p>
        </w:tc>
      </w:tr>
      <w:tr w:rsidR="008500E9" w14:paraId="3698B1A8" w14:textId="77777777" w:rsidTr="000A0304">
        <w:trPr>
          <w:trHeight w:val="808"/>
        </w:trPr>
        <w:tc>
          <w:tcPr>
            <w:tcW w:w="9180" w:type="dxa"/>
            <w:vAlign w:val="bottom"/>
          </w:tcPr>
          <w:p w14:paraId="379051A3" w14:textId="633BE6CB" w:rsidR="008500E9" w:rsidRPr="00FF443C" w:rsidRDefault="008500E9" w:rsidP="000A0304">
            <w:pPr>
              <w:wordWrap w:val="0"/>
              <w:spacing w:line="300" w:lineRule="auto"/>
              <w:jc w:val="right"/>
              <w:rPr>
                <w:b/>
              </w:rPr>
            </w:pPr>
            <w:r>
              <w:rPr>
                <w:rFonts w:hint="eastAsia"/>
                <w:b/>
              </w:rPr>
              <w:t xml:space="preserve">       </w:t>
            </w:r>
            <w:r w:rsidR="00A5217F">
              <w:rPr>
                <w:b/>
              </w:rPr>
              <w:t xml:space="preserve">         </w:t>
            </w:r>
            <w:r>
              <w:rPr>
                <w:rFonts w:hint="eastAsia"/>
                <w:b/>
              </w:rPr>
              <w:t xml:space="preserve"> </w:t>
            </w:r>
            <w:r w:rsidR="00A5217F">
              <w:rPr>
                <w:b/>
              </w:rPr>
              <w:t xml:space="preserve">   </w:t>
            </w:r>
            <w:r>
              <w:rPr>
                <w:rFonts w:hint="eastAsia"/>
                <w:b/>
              </w:rPr>
              <w:t xml:space="preserve"> </w:t>
            </w:r>
            <w:r w:rsidR="00A5217F">
              <w:rPr>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p>
        </w:tc>
      </w:tr>
    </w:tbl>
    <w:p w14:paraId="1AE452E6" w14:textId="77777777" w:rsidR="008500E9" w:rsidRPr="00E56C0B" w:rsidRDefault="008500E9" w:rsidP="008500E9">
      <w:pPr>
        <w:jc w:val="left"/>
        <w:rPr>
          <w:rFonts w:ascii="华文楷体" w:eastAsia="华文楷体" w:hAnsi="华文楷体"/>
          <w:b/>
          <w:bCs/>
          <w:spacing w:val="20"/>
          <w:sz w:val="28"/>
          <w:szCs w:val="21"/>
        </w:rPr>
      </w:pPr>
    </w:p>
    <w:p w14:paraId="444D055D" w14:textId="77777777" w:rsidR="008500E9" w:rsidRDefault="008500E9" w:rsidP="008500E9"/>
    <w:sectPr w:rsidR="008500E9" w:rsidSect="00EB1C29">
      <w:headerReference w:type="default" r:id="rId25"/>
      <w:footerReference w:type="default" r:id="rId26"/>
      <w:footnotePr>
        <w:numRestart w:val="eachPage"/>
      </w:footnotePr>
      <w:pgSz w:w="11906" w:h="16838"/>
      <w:pgMar w:top="1843" w:right="1531"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iger" w:date="2010-07-08T13:45:00Z" w:initials="T">
    <w:p w14:paraId="37C9045F" w14:textId="77777777" w:rsidR="000C5960" w:rsidRDefault="000C5960">
      <w:pPr>
        <w:pStyle w:val="af3"/>
      </w:pPr>
      <w:r>
        <w:rPr>
          <w:rFonts w:hint="eastAsia"/>
        </w:rPr>
        <w:t>注意目录的格式，系统自动生成的格式和这个有差异，生成目录后按这个格式排版，不要三级目录</w:t>
      </w:r>
      <w:r w:rsidR="00207D8A">
        <w:rPr>
          <w:rFonts w:hint="eastAsia"/>
        </w:rPr>
        <w:t>。</w:t>
      </w:r>
    </w:p>
    <w:p w14:paraId="2AE08627" w14:textId="77777777" w:rsidR="00D7519A" w:rsidRDefault="00D7519A">
      <w:pPr>
        <w:pStyle w:val="af3"/>
      </w:pPr>
    </w:p>
    <w:p w14:paraId="051F4B45" w14:textId="17413075" w:rsidR="00D7519A" w:rsidRDefault="00D7519A">
      <w:pPr>
        <w:pStyle w:val="af3"/>
      </w:pPr>
      <w:r>
        <w:rPr>
          <w:rFonts w:hint="eastAsia"/>
        </w:rPr>
        <w:t>（前</w:t>
      </w:r>
      <w:r>
        <w:rPr>
          <w:rFonts w:hint="eastAsia"/>
        </w:rPr>
        <w:t>3</w:t>
      </w:r>
      <w:r>
        <w:rPr>
          <w:rFonts w:hint="eastAsia"/>
        </w:rPr>
        <w:t>次实验不用写，可以删掉）</w:t>
      </w:r>
    </w:p>
  </w:comment>
  <w:comment w:id="16" w:author="Tiger" w:date="2010-06-22T10:57:00Z" w:initials="T">
    <w:p w14:paraId="1C974A72" w14:textId="77777777" w:rsidR="000C5960" w:rsidRDefault="000C5960">
      <w:pPr>
        <w:pStyle w:val="af3"/>
      </w:pPr>
      <w:r>
        <w:rPr>
          <w:rFonts w:hint="eastAsia"/>
        </w:rPr>
        <w:t>章节形式，注意每章必须新起一页，具体方法是在上一章尾部增加一个分页符</w:t>
      </w:r>
    </w:p>
  </w:comment>
  <w:comment w:id="20" w:author="Tiger" w:date="2012-02-25T15:33:00Z" w:initials="T">
    <w:p w14:paraId="730FA99D" w14:textId="77777777" w:rsidR="002C2482" w:rsidRDefault="002C2482">
      <w:pPr>
        <w:pStyle w:val="af3"/>
      </w:pPr>
      <w:r>
        <w:rPr>
          <w:rFonts w:hint="eastAsia"/>
        </w:rPr>
        <w:t>二级标题，具体</w:t>
      </w:r>
      <w:proofErr w:type="gramStart"/>
      <w:r>
        <w:rPr>
          <w:rFonts w:hint="eastAsia"/>
        </w:rPr>
        <w:t>可以可以</w:t>
      </w:r>
      <w:proofErr w:type="gramEnd"/>
      <w:r>
        <w:rPr>
          <w:rFonts w:hint="eastAsia"/>
        </w:rPr>
        <w:t>用格式刷复制</w:t>
      </w:r>
    </w:p>
  </w:comment>
  <w:comment w:id="27" w:author="tan" w:date="2014-12-11T10:16:00Z" w:initials="t">
    <w:p w14:paraId="3AEAE0B3" w14:textId="77777777" w:rsidR="009A20BE" w:rsidRDefault="009A20BE" w:rsidP="009A20BE">
      <w:pPr>
        <w:pStyle w:val="af3"/>
      </w:pPr>
      <w:r>
        <w:rPr>
          <w:rStyle w:val="a8"/>
        </w:rPr>
        <w:annotationRef/>
      </w:r>
      <w:r>
        <w:t>这段后面有大面积留白，最后排版的文档不能出现这样的情况，</w:t>
      </w:r>
      <w:proofErr w:type="gramStart"/>
      <w:r>
        <w:t>请调整</w:t>
      </w:r>
      <w:proofErr w:type="gramEnd"/>
      <w:r>
        <w:t>前文本顺序或图片顺序。</w:t>
      </w:r>
    </w:p>
  </w:comment>
  <w:comment w:id="28" w:author="tan" w:date="2015-12-02T12:39:00Z" w:initials="t">
    <w:p w14:paraId="5FBB05D2" w14:textId="77777777" w:rsidR="002C2482" w:rsidRDefault="002C2482" w:rsidP="002C2482">
      <w:pPr>
        <w:pStyle w:val="af3"/>
      </w:pPr>
      <w:r>
        <w:rPr>
          <w:rStyle w:val="a8"/>
        </w:rPr>
        <w:annotationRef/>
      </w:r>
      <w:r>
        <w:t>Logisim</w:t>
      </w:r>
      <w:r>
        <w:t>插图不得出现点阵信息</w:t>
      </w:r>
    </w:p>
  </w:comment>
  <w:comment w:id="29" w:author="Tiger" w:date="2012-03-22T15:04:00Z" w:initials="T">
    <w:p w14:paraId="24DB3E7B" w14:textId="77777777" w:rsidR="00AE5471" w:rsidRDefault="00AE5471" w:rsidP="00AE5471">
      <w:pPr>
        <w:pStyle w:val="af3"/>
      </w:pPr>
      <w:r>
        <w:rPr>
          <w:rFonts w:hint="eastAsia"/>
        </w:rPr>
        <w:t>所有图都必须有图名</w:t>
      </w:r>
      <w:r w:rsidR="00D87DBA">
        <w:rPr>
          <w:rFonts w:hint="eastAsia"/>
        </w:rPr>
        <w:t>，图编号</w:t>
      </w:r>
    </w:p>
  </w:comment>
  <w:comment w:id="35" w:author="User" w:date="2014-12-10T20:57:00Z" w:initials="U">
    <w:p w14:paraId="09F8AB76" w14:textId="77777777" w:rsidR="0026497A" w:rsidRDefault="0026497A" w:rsidP="0026497A">
      <w:pPr>
        <w:pStyle w:val="af3"/>
      </w:pPr>
      <w:r>
        <w:rPr>
          <w:rFonts w:hint="eastAsia"/>
        </w:rPr>
        <w:t>所有的图，表都必须交叉引用，注意表格不要发生这个表格的跨页情况</w:t>
      </w:r>
      <w:r w:rsidR="00AE5471">
        <w:rPr>
          <w:rFonts w:hint="eastAsia"/>
        </w:rPr>
        <w:t>,</w:t>
      </w:r>
      <w:r>
        <w:rPr>
          <w:rFonts w:hint="eastAsia"/>
        </w:rPr>
        <w:t>。</w:t>
      </w:r>
      <w:r w:rsidR="00AE5471">
        <w:rPr>
          <w:rFonts w:hint="eastAsia"/>
        </w:rPr>
        <w:t>所有的表都必须有编号和名字</w:t>
      </w:r>
    </w:p>
  </w:comment>
  <w:comment w:id="44" w:author="Tiger" w:date="2010-06-22T10:57:00Z" w:initials="T">
    <w:p w14:paraId="23D678E1" w14:textId="77777777" w:rsidR="00D61E74" w:rsidRDefault="00D61E74" w:rsidP="00D61E74">
      <w:pPr>
        <w:pStyle w:val="af3"/>
      </w:pPr>
      <w:r>
        <w:rPr>
          <w:rFonts w:hint="eastAsia"/>
        </w:rPr>
        <w:t>章节形式，注意每章必须新起一页，具体方法是在上一章尾部增加一个分页符</w:t>
      </w:r>
    </w:p>
  </w:comment>
  <w:comment w:id="46" w:author="Tiger" w:date="2012-02-25T15:33:00Z" w:initials="T">
    <w:p w14:paraId="75E80D40" w14:textId="77777777" w:rsidR="00D61E74" w:rsidRDefault="00D61E74" w:rsidP="00D61E74">
      <w:pPr>
        <w:pStyle w:val="af3"/>
      </w:pPr>
      <w:r>
        <w:rPr>
          <w:rFonts w:hint="eastAsia"/>
        </w:rPr>
        <w:t>二级标题，具体</w:t>
      </w:r>
      <w:proofErr w:type="gramStart"/>
      <w:r>
        <w:rPr>
          <w:rFonts w:hint="eastAsia"/>
        </w:rPr>
        <w:t>可以可以</w:t>
      </w:r>
      <w:proofErr w:type="gramEnd"/>
      <w:r>
        <w:rPr>
          <w:rFonts w:hint="eastAsia"/>
        </w:rPr>
        <w:t>用格式刷复制</w:t>
      </w:r>
    </w:p>
  </w:comment>
  <w:comment w:id="48" w:author="tan" w:date="2014-12-11T10:16:00Z" w:initials="t">
    <w:p w14:paraId="62515552" w14:textId="77777777" w:rsidR="00D61E74" w:rsidRDefault="00D61E74" w:rsidP="00D61E74">
      <w:pPr>
        <w:pStyle w:val="af3"/>
      </w:pPr>
      <w:r>
        <w:rPr>
          <w:rStyle w:val="a8"/>
        </w:rPr>
        <w:annotationRef/>
      </w:r>
      <w:r>
        <w:t>这段后面有大面积留白，最后排版的文档不能出现这样的情况，</w:t>
      </w:r>
      <w:proofErr w:type="gramStart"/>
      <w:r>
        <w:t>请调整</w:t>
      </w:r>
      <w:proofErr w:type="gramEnd"/>
      <w:r>
        <w:t>前文本顺序或图片顺序。</w:t>
      </w:r>
    </w:p>
  </w:comment>
  <w:comment w:id="49" w:author="tan" w:date="2015-12-02T12:39:00Z" w:initials="t">
    <w:p w14:paraId="65431B68" w14:textId="77777777" w:rsidR="00D61E74" w:rsidRDefault="00D61E74" w:rsidP="00D61E74">
      <w:pPr>
        <w:pStyle w:val="af3"/>
      </w:pPr>
      <w:r>
        <w:rPr>
          <w:rStyle w:val="a8"/>
        </w:rPr>
        <w:annotationRef/>
      </w:r>
      <w:r>
        <w:t>Logisim</w:t>
      </w:r>
      <w:r>
        <w:t>插图不得出现点阵信息</w:t>
      </w:r>
    </w:p>
  </w:comment>
  <w:comment w:id="50" w:author="Tiger" w:date="2012-03-22T15:04:00Z" w:initials="T">
    <w:p w14:paraId="5A7F3ED8" w14:textId="77777777" w:rsidR="00D61E74" w:rsidRDefault="00D61E74" w:rsidP="00D61E74">
      <w:pPr>
        <w:pStyle w:val="af3"/>
      </w:pPr>
      <w:r>
        <w:rPr>
          <w:rFonts w:hint="eastAsia"/>
        </w:rPr>
        <w:t>所有图都必须有图名，图编号</w:t>
      </w:r>
    </w:p>
  </w:comment>
  <w:comment w:id="54" w:author="User" w:date="2014-12-10T20:57:00Z" w:initials="U">
    <w:p w14:paraId="5E9ACB0B" w14:textId="77777777" w:rsidR="00D61E74" w:rsidRDefault="00D61E74" w:rsidP="00D61E74">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56" w:author="Tiger" w:date="2010-06-22T10:57:00Z" w:initials="T">
    <w:p w14:paraId="736C5862" w14:textId="77777777" w:rsidR="00251310" w:rsidRDefault="00251310" w:rsidP="00251310">
      <w:pPr>
        <w:pStyle w:val="af3"/>
      </w:pPr>
      <w:r>
        <w:rPr>
          <w:rFonts w:hint="eastAsia"/>
        </w:rPr>
        <w:t>章节形式，注意每章必须新起一页，具体方法是在上一章尾部增加一个分页符</w:t>
      </w:r>
    </w:p>
  </w:comment>
  <w:comment w:id="58" w:author="Tiger" w:date="2012-02-25T15:33:00Z" w:initials="T">
    <w:p w14:paraId="1E879D51" w14:textId="77777777" w:rsidR="00251310" w:rsidRDefault="00251310" w:rsidP="00251310">
      <w:pPr>
        <w:pStyle w:val="af3"/>
      </w:pPr>
      <w:r>
        <w:rPr>
          <w:rFonts w:hint="eastAsia"/>
        </w:rPr>
        <w:t>二级标题，具体</w:t>
      </w:r>
      <w:proofErr w:type="gramStart"/>
      <w:r>
        <w:rPr>
          <w:rFonts w:hint="eastAsia"/>
        </w:rPr>
        <w:t>可以可以</w:t>
      </w:r>
      <w:proofErr w:type="gramEnd"/>
      <w:r>
        <w:rPr>
          <w:rFonts w:hint="eastAsia"/>
        </w:rPr>
        <w:t>用格式刷复制</w:t>
      </w:r>
    </w:p>
  </w:comment>
  <w:comment w:id="60" w:author="tan" w:date="2014-12-11T10:16:00Z" w:initials="t">
    <w:p w14:paraId="53AAEDB0" w14:textId="77777777" w:rsidR="00251310" w:rsidRDefault="00251310" w:rsidP="00251310">
      <w:pPr>
        <w:pStyle w:val="af3"/>
      </w:pPr>
      <w:r>
        <w:rPr>
          <w:rStyle w:val="a8"/>
        </w:rPr>
        <w:annotationRef/>
      </w:r>
      <w:r>
        <w:t>这段后面有大面积留白，最后排版的文档不能出现这样的情况，</w:t>
      </w:r>
      <w:proofErr w:type="gramStart"/>
      <w:r>
        <w:t>请调整</w:t>
      </w:r>
      <w:proofErr w:type="gramEnd"/>
      <w:r>
        <w:t>前文本顺序或图片顺序。</w:t>
      </w:r>
    </w:p>
  </w:comment>
  <w:comment w:id="61" w:author="tan" w:date="2015-12-02T12:39:00Z" w:initials="t">
    <w:p w14:paraId="5F6D5ACB" w14:textId="77777777" w:rsidR="00251310" w:rsidRDefault="00251310" w:rsidP="00251310">
      <w:pPr>
        <w:pStyle w:val="af3"/>
      </w:pPr>
      <w:r>
        <w:rPr>
          <w:rStyle w:val="a8"/>
        </w:rPr>
        <w:annotationRef/>
      </w:r>
      <w:r>
        <w:t>Logisim</w:t>
      </w:r>
      <w:r>
        <w:t>插图不得出现点阵信息</w:t>
      </w:r>
    </w:p>
  </w:comment>
  <w:comment w:id="62" w:author="Tiger" w:date="2012-03-22T15:04:00Z" w:initials="T">
    <w:p w14:paraId="01410022" w14:textId="77777777" w:rsidR="00251310" w:rsidRDefault="00251310" w:rsidP="00251310">
      <w:pPr>
        <w:pStyle w:val="af3"/>
      </w:pPr>
      <w:r>
        <w:rPr>
          <w:rFonts w:hint="eastAsia"/>
        </w:rPr>
        <w:t>所有图都必须有图名，图编号</w:t>
      </w:r>
    </w:p>
  </w:comment>
  <w:comment w:id="67" w:author="User" w:date="2014-12-10T20:57:00Z" w:initials="U">
    <w:p w14:paraId="35AEB86C" w14:textId="77777777" w:rsidR="00251310" w:rsidRDefault="00251310" w:rsidP="00251310">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69" w:author="Tiger" w:date="2010-06-22T10:57:00Z" w:initials="T">
    <w:p w14:paraId="0AE5D730" w14:textId="77777777" w:rsidR="00251310" w:rsidRDefault="00251310" w:rsidP="00251310">
      <w:pPr>
        <w:pStyle w:val="af3"/>
      </w:pPr>
      <w:r>
        <w:rPr>
          <w:rFonts w:hint="eastAsia"/>
        </w:rPr>
        <w:t>章节形式，注意每章必须新起一页，具体方法是在上一章尾部增加一个分页符</w:t>
      </w:r>
    </w:p>
  </w:comment>
  <w:comment w:id="71" w:author="Tiger" w:date="2012-02-25T15:33:00Z" w:initials="T">
    <w:p w14:paraId="2E7D041C" w14:textId="77777777" w:rsidR="00251310" w:rsidRDefault="00251310" w:rsidP="00251310">
      <w:pPr>
        <w:pStyle w:val="af3"/>
      </w:pPr>
      <w:r>
        <w:rPr>
          <w:rFonts w:hint="eastAsia"/>
        </w:rPr>
        <w:t>二级标题，具体</w:t>
      </w:r>
      <w:proofErr w:type="gramStart"/>
      <w:r>
        <w:rPr>
          <w:rFonts w:hint="eastAsia"/>
        </w:rPr>
        <w:t>可以可以</w:t>
      </w:r>
      <w:proofErr w:type="gramEnd"/>
      <w:r>
        <w:rPr>
          <w:rFonts w:hint="eastAsia"/>
        </w:rPr>
        <w:t>用格式刷复制</w:t>
      </w:r>
    </w:p>
  </w:comment>
  <w:comment w:id="73" w:author="tan" w:date="2014-12-11T10:16:00Z" w:initials="t">
    <w:p w14:paraId="0D137E71" w14:textId="77777777" w:rsidR="00251310" w:rsidRDefault="00251310" w:rsidP="00251310">
      <w:pPr>
        <w:pStyle w:val="af3"/>
      </w:pPr>
      <w:r>
        <w:rPr>
          <w:rStyle w:val="a8"/>
        </w:rPr>
        <w:annotationRef/>
      </w:r>
      <w:r>
        <w:t>这段后面有大面积留白，最后排版的文档不能出现这样的情况，</w:t>
      </w:r>
      <w:proofErr w:type="gramStart"/>
      <w:r>
        <w:t>请调整</w:t>
      </w:r>
      <w:proofErr w:type="gramEnd"/>
      <w:r>
        <w:t>前文本顺序或图片顺序。</w:t>
      </w:r>
    </w:p>
  </w:comment>
  <w:comment w:id="74" w:author="tan" w:date="2015-12-02T12:39:00Z" w:initials="t">
    <w:p w14:paraId="3FE6677A" w14:textId="77777777" w:rsidR="00251310" w:rsidRDefault="00251310" w:rsidP="00251310">
      <w:pPr>
        <w:pStyle w:val="af3"/>
      </w:pPr>
      <w:r>
        <w:rPr>
          <w:rStyle w:val="a8"/>
        </w:rPr>
        <w:annotationRef/>
      </w:r>
      <w:r>
        <w:t>Logisim</w:t>
      </w:r>
      <w:r>
        <w:t>插图不得出现点阵信息</w:t>
      </w:r>
    </w:p>
  </w:comment>
  <w:comment w:id="75" w:author="Tiger" w:date="2012-03-22T15:04:00Z" w:initials="T">
    <w:p w14:paraId="051C9687" w14:textId="77777777" w:rsidR="00251310" w:rsidRDefault="00251310" w:rsidP="00251310">
      <w:pPr>
        <w:pStyle w:val="af3"/>
      </w:pPr>
      <w:r>
        <w:rPr>
          <w:rFonts w:hint="eastAsia"/>
        </w:rPr>
        <w:t>所有图都必须有图名，图编号</w:t>
      </w:r>
    </w:p>
  </w:comment>
  <w:comment w:id="80" w:author="User" w:date="2014-12-10T20:57:00Z" w:initials="U">
    <w:p w14:paraId="34C77F67" w14:textId="77777777" w:rsidR="00251310" w:rsidRDefault="00251310" w:rsidP="00251310">
      <w:pPr>
        <w:pStyle w:val="af3"/>
      </w:pPr>
      <w:r>
        <w:rPr>
          <w:rFonts w:hint="eastAsia"/>
        </w:rPr>
        <w:t>所有的图，表都必须交叉引用，注意表格不要发生这个表格的跨页情况</w:t>
      </w:r>
      <w:r>
        <w:rPr>
          <w:rFonts w:hint="eastAsia"/>
        </w:rPr>
        <w:t>,</w:t>
      </w:r>
      <w:r>
        <w:rPr>
          <w:rFonts w:hint="eastAsia"/>
        </w:rPr>
        <w:t>。所有的表都必须有编号和名字</w:t>
      </w:r>
    </w:p>
  </w:comment>
  <w:comment w:id="83" w:author="Tiger" w:date="2012-02-25T16:07:00Z" w:initials="T">
    <w:p w14:paraId="646F5B65" w14:textId="77777777" w:rsidR="000C5960" w:rsidRDefault="000C5960">
      <w:pPr>
        <w:pStyle w:val="af3"/>
      </w:pPr>
      <w:r>
        <w:rPr>
          <w:rFonts w:hint="eastAsia"/>
        </w:rPr>
        <w:t>总结必须用这样的条目的形式给出，总结是对全文的总结，设计了什么，实现了什么，完成了什么</w:t>
      </w:r>
      <w:r>
        <w:t>…</w:t>
      </w:r>
      <w:r>
        <w:rPr>
          <w:rFonts w:hint="eastAsia"/>
        </w:rPr>
        <w:t>.</w:t>
      </w:r>
    </w:p>
  </w:comment>
  <w:comment w:id="85" w:author="User" w:date="2012-02-25T16:09:00Z" w:initials="U">
    <w:p w14:paraId="1F122EC0" w14:textId="77777777" w:rsidR="000C5960" w:rsidRDefault="000C5960">
      <w:pPr>
        <w:pStyle w:val="af3"/>
      </w:pPr>
      <w:r>
        <w:rPr>
          <w:rFonts w:hint="eastAsia"/>
        </w:rPr>
        <w:t>主要讲课设体会，收获，以及</w:t>
      </w:r>
      <w:proofErr w:type="gramStart"/>
      <w:r>
        <w:rPr>
          <w:rFonts w:hint="eastAsia"/>
        </w:rPr>
        <w:t>对课设</w:t>
      </w:r>
      <w:proofErr w:type="gramEnd"/>
      <w:r>
        <w:rPr>
          <w:rFonts w:hint="eastAsia"/>
        </w:rPr>
        <w:t>的建议</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51F4B45" w15:done="0"/>
  <w15:commentEx w15:paraId="1C974A72" w15:done="0"/>
  <w15:commentEx w15:paraId="730FA99D" w15:done="0"/>
  <w15:commentEx w15:paraId="3AEAE0B3" w15:done="0"/>
  <w15:commentEx w15:paraId="5FBB05D2" w15:done="0"/>
  <w15:commentEx w15:paraId="24DB3E7B" w15:done="0"/>
  <w15:commentEx w15:paraId="09F8AB76" w15:done="0"/>
  <w15:commentEx w15:paraId="23D678E1" w15:done="0"/>
  <w15:commentEx w15:paraId="75E80D40" w15:done="0"/>
  <w15:commentEx w15:paraId="62515552" w15:done="0"/>
  <w15:commentEx w15:paraId="65431B68" w15:done="0"/>
  <w15:commentEx w15:paraId="5A7F3ED8" w15:done="0"/>
  <w15:commentEx w15:paraId="5E9ACB0B" w15:done="0"/>
  <w15:commentEx w15:paraId="736C5862" w15:done="0"/>
  <w15:commentEx w15:paraId="1E879D51" w15:done="0"/>
  <w15:commentEx w15:paraId="53AAEDB0" w15:done="0"/>
  <w15:commentEx w15:paraId="5F6D5ACB" w15:done="0"/>
  <w15:commentEx w15:paraId="01410022" w15:done="0"/>
  <w15:commentEx w15:paraId="35AEB86C" w15:done="0"/>
  <w15:commentEx w15:paraId="0AE5D730" w15:done="0"/>
  <w15:commentEx w15:paraId="2E7D041C" w15:done="0"/>
  <w15:commentEx w15:paraId="0D137E71" w15:done="0"/>
  <w15:commentEx w15:paraId="3FE6677A" w15:done="0"/>
  <w15:commentEx w15:paraId="051C9687" w15:done="0"/>
  <w15:commentEx w15:paraId="34C77F67" w15:done="0"/>
  <w15:commentEx w15:paraId="646F5B65" w15:done="0"/>
  <w15:commentEx w15:paraId="1F122EC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51F4B45" w16cid:durableId="00000002"/>
  <w16cid:commentId w16cid:paraId="3AEAE0B3" w16cid:durableId="1833ED80"/>
  <w16cid:commentId w16cid:paraId="5FBB05D2" w16cid:durableId="1A0964FB"/>
  <w16cid:commentId w16cid:paraId="24DB3E7B" w16cid:durableId="1AD35404"/>
  <w16cid:commentId w16cid:paraId="62515552" w16cid:durableId="1DCB08BE"/>
  <w16cid:commentId w16cid:paraId="65431B68" w16cid:durableId="1DCB08BD"/>
  <w16cid:commentId w16cid:paraId="5A7F3ED8" w16cid:durableId="1DCB08BC"/>
  <w16cid:commentId w16cid:paraId="53AAEDB0" w16cid:durableId="1AD35869"/>
  <w16cid:commentId w16cid:paraId="5F6D5ACB" w16cid:durableId="1AD35868"/>
  <w16cid:commentId w16cid:paraId="01410022" w16cid:durableId="1AD35867"/>
  <w16cid:commentId w16cid:paraId="0D137E71" w16cid:durableId="1AD3588E"/>
  <w16cid:commentId w16cid:paraId="3FE6677A" w16cid:durableId="1AD3588D"/>
  <w16cid:commentId w16cid:paraId="051C9687" w16cid:durableId="1AD3588C"/>
  <w16cid:commentId w16cid:paraId="646F5B65" w16cid:durableId="00000025"/>
  <w16cid:commentId w16cid:paraId="1F122EC0" w16cid:durableId="000000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EF2A2A" w14:textId="77777777" w:rsidR="009A188F" w:rsidRDefault="009A188F">
      <w:r>
        <w:separator/>
      </w:r>
    </w:p>
  </w:endnote>
  <w:endnote w:type="continuationSeparator" w:id="0">
    <w:p w14:paraId="52C918B9" w14:textId="77777777" w:rsidR="009A188F" w:rsidRDefault="009A1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9568E236-B6CB-445F-B91D-1510E9B3BB67}"/>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8DC54EA8-6BBD-468F-81B0-D58C3D3CBCE6}"/>
    <w:embedBold r:id="rId3" w:fontKey="{AC99DB06-BC9D-4CD9-91D6-60923A21DB53}"/>
    <w:embedItalic r:id="rId4" w:fontKey="{F53A5D75-DEFA-442B-81F6-914DF3B709FB}"/>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embedBoldItalic r:id="rId5" w:subsetted="1" w:fontKey="{325F2212-BBCC-46AC-B28C-279F16365DF7}"/>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embedBold r:id="rId6" w:subsetted="1" w:fontKey="{CA2B65D5-C41E-4417-80E2-0F6E66245114}"/>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embedBold r:id="rId7" w:subsetted="1" w:fontKey="{6C8CF975-6FA7-4483-940F-BC46BF57338C}"/>
  </w:font>
  <w:font w:name="楷体">
    <w:panose1 w:val="02010609060101010101"/>
    <w:charset w:val="86"/>
    <w:family w:val="modern"/>
    <w:pitch w:val="fixed"/>
    <w:sig w:usb0="800002BF" w:usb1="38CF7CFA" w:usb2="00000016" w:usb3="00000000" w:csb0="00040001" w:csb1="00000000"/>
    <w:embedRegular r:id="rId8" w:subsetted="1" w:fontKey="{04A79A7D-2D89-4742-B3C9-EED50AAD3610}"/>
    <w:embedBold r:id="rId9" w:subsetted="1" w:fontKey="{C787A1C8-CBB5-4634-96A7-EA2912364555}"/>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407472" w14:textId="00E28068" w:rsidR="000C5960" w:rsidRDefault="00F01802">
    <w:pPr>
      <w:pStyle w:val="affa"/>
      <w:jc w:val="center"/>
    </w:pPr>
    <w:r>
      <w:rPr>
        <w:noProof/>
      </w:rPr>
      <mc:AlternateContent>
        <mc:Choice Requires="wps">
          <w:drawing>
            <wp:anchor distT="0" distB="0" distL="114300" distR="114300" simplePos="0" relativeHeight="251654656" behindDoc="0" locked="0" layoutInCell="1" allowOverlap="1" wp14:anchorId="6F611007" wp14:editId="7EE3B6A3">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946923" id="Line 5"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pw3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"/>
          </w:pict>
        </mc:Fallback>
      </mc:AlternateContent>
    </w:r>
    <w:r w:rsidR="000C5960">
      <w:fldChar w:fldCharType="begin"/>
    </w:r>
    <w:r w:rsidR="000C5960">
      <w:instrText>PAGE   \* MERGEFORMAT</w:instrText>
    </w:r>
    <w:r w:rsidR="000C5960">
      <w:fldChar w:fldCharType="separate"/>
    </w:r>
    <w:r w:rsidR="008B28F4" w:rsidRPr="008B28F4">
      <w:rPr>
        <w:noProof/>
      </w:rPr>
      <w:t>I</w:t>
    </w:r>
    <w:r w:rsidR="000C596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0B9A9" w14:textId="45E455D7" w:rsidR="008500E9" w:rsidRDefault="00F01802">
    <w:pPr>
      <w:pStyle w:val="affa"/>
      <w:jc w:val="center"/>
    </w:pPr>
    <w:r>
      <w:rPr>
        <w:noProof/>
      </w:rPr>
      <mc:AlternateContent>
        <mc:Choice Requires="wps">
          <w:drawing>
            <wp:anchor distT="0" distB="0" distL="114300" distR="114300" simplePos="0" relativeHeight="251657728" behindDoc="0" locked="0" layoutInCell="1" allowOverlap="1" wp14:anchorId="114DBA59" wp14:editId="6FA5C786">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B6590" id="Line 11"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3.75pt" to="450.6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BMxFAIAACk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"/>
          </w:pict>
        </mc:Fallback>
      </mc:AlternateContent>
    </w:r>
    <w:r w:rsidR="008500E9">
      <w:fldChar w:fldCharType="begin"/>
    </w:r>
    <w:r w:rsidR="008500E9">
      <w:instrText>PAGE   \* MERGEFORMAT</w:instrText>
    </w:r>
    <w:r w:rsidR="008500E9">
      <w:fldChar w:fldCharType="separate"/>
    </w:r>
    <w:r w:rsidR="008B28F4" w:rsidRPr="008B28F4">
      <w:rPr>
        <w:noProof/>
      </w:rPr>
      <w:t>20</w:t>
    </w:r>
    <w:r w:rsidR="008500E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E2E4C" w14:textId="6F372735" w:rsidR="008500E9" w:rsidRDefault="00F01802">
    <w:pPr>
      <w:pStyle w:val="affa"/>
      <w:jc w:val="center"/>
    </w:pPr>
    <w:r>
      <w:rPr>
        <w:noProof/>
      </w:rPr>
      <mc:AlternateContent>
        <mc:Choice Requires="wps">
          <w:drawing>
            <wp:anchor distT="0" distB="0" distL="114300" distR="114300" simplePos="0" relativeHeight="251660800" behindDoc="0" locked="0" layoutInCell="1" allowOverlap="1" wp14:anchorId="7B61746B" wp14:editId="43ECD1BD">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FBAC0" id="Line 18"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5pt,-4.6pt" to="447.5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" strokeweight="3pt">
              <v:stroke linestyle="thinThin"/>
            </v:line>
          </w:pict>
        </mc:Fallback>
      </mc:AlternateContent>
    </w:r>
    <w:r w:rsidR="008500E9">
      <w:fldChar w:fldCharType="begin"/>
    </w:r>
    <w:r w:rsidR="008500E9">
      <w:instrText>PAGE   \* MERGEFORMAT</w:instrText>
    </w:r>
    <w:r w:rsidR="008500E9">
      <w:fldChar w:fldCharType="separate"/>
    </w:r>
    <w:r w:rsidR="008B28F4" w:rsidRPr="008B28F4">
      <w:rPr>
        <w:noProof/>
      </w:rPr>
      <w:t>25</w:t>
    </w:r>
    <w:r w:rsidR="008500E9">
      <w:fldChar w:fldCharType="end"/>
    </w:r>
  </w:p>
  <w:p w14:paraId="32A2FD7D" w14:textId="77777777" w:rsidR="00116870" w:rsidRDefault="001168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547897" w14:textId="77777777" w:rsidR="009A188F" w:rsidRDefault="009A188F">
      <w:r>
        <w:separator/>
      </w:r>
    </w:p>
  </w:footnote>
  <w:footnote w:type="continuationSeparator" w:id="0">
    <w:p w14:paraId="42F78085" w14:textId="77777777" w:rsidR="009A188F" w:rsidRDefault="009A18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7C96A" w14:textId="77777777" w:rsidR="000C5960" w:rsidRDefault="000C5960">
    <w:pPr>
      <w:pStyle w:val="aff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5FC5B" w14:textId="77777777" w:rsidR="006B313D" w:rsidRDefault="006B313D" w:rsidP="006B313D">
    <w:pPr>
      <w:pStyle w:val="aff4"/>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1738F" w14:textId="07B3AE00" w:rsidR="000C5960" w:rsidRDefault="00F01802">
    <w:pPr>
      <w:pStyle w:val="aff4"/>
      <w:pBdr>
        <w:bottom w:val="none" w:sz="0" w:space="0" w:color="auto"/>
      </w:pBdr>
    </w:pPr>
    <w:r>
      <w:rPr>
        <w:noProof/>
      </w:rPr>
      <mc:AlternateContent>
        <mc:Choice Requires="wpg">
          <w:drawing>
            <wp:anchor distT="0" distB="0" distL="114300" distR="114300" simplePos="0" relativeHeight="251655680" behindDoc="0" locked="0" layoutInCell="1" allowOverlap="1" wp14:anchorId="6748D004" wp14:editId="5D9DBEF5">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11" name="Rectangle 3"/>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48D004" id="Group 7" o:spid="_x0000_s1028" style="position:absolute;left:0;text-align:left;margin-left:-2.9pt;margin-top:7.75pt;width:450.15pt;height:30.35pt;z-index:251655680"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28638FC2" w14:textId="77777777" w:rsidR="000C5960" w:rsidRDefault="000C5960">
                      <w:pPr>
                        <w:jc w:val="center"/>
                        <w:rPr>
                          <w:rFonts w:ascii="华文楷体" w:eastAsia="华文楷体" w:hAnsi="华文楷体"/>
                        </w:rPr>
                      </w:pPr>
                      <w:r>
                        <w:rPr>
                          <w:rFonts w:ascii="华文楷体" w:eastAsia="华文楷体" w:hAnsi="华文楷体" w:hint="eastAsia"/>
                          <w:b/>
                          <w:bCs/>
                          <w:spacing w:val="20"/>
                          <w:sz w:val="33"/>
                        </w:rPr>
                        <w:t xml:space="preserve">华 中 科 技 大 学 课 程 </w:t>
                      </w:r>
                      <w:r w:rsidR="00AE5471">
                        <w:rPr>
                          <w:rFonts w:ascii="华文楷体" w:eastAsia="华文楷体" w:hAnsi="华文楷体" w:hint="eastAsia"/>
                          <w:b/>
                          <w:bCs/>
                          <w:spacing w:val="20"/>
                          <w:sz w:val="33"/>
                        </w:rPr>
                        <w:t>实 验</w:t>
                      </w:r>
                      <w:r>
                        <w:rPr>
                          <w:rFonts w:ascii="华文楷体" w:eastAsia="华文楷体" w:hAnsi="华文楷体" w:hint="eastAsia"/>
                          <w:b/>
                          <w:bCs/>
                          <w:spacing w:val="20"/>
                          <w:sz w:val="33"/>
                        </w:rPr>
                        <w:t xml:space="preserve">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3659E" w14:textId="76E88349" w:rsidR="008500E9" w:rsidRDefault="00F01802">
    <w:pPr>
      <w:pStyle w:val="aff4"/>
      <w:pBdr>
        <w:bottom w:val="none" w:sz="0" w:space="0" w:color="auto"/>
      </w:pBdr>
    </w:pPr>
    <w:r>
      <w:rPr>
        <w:noProof/>
      </w:rPr>
      <mc:AlternateContent>
        <mc:Choice Requires="wpg">
          <w:drawing>
            <wp:anchor distT="0" distB="0" distL="114300" distR="114300" simplePos="0" relativeHeight="251656704" behindDoc="0" locked="0" layoutInCell="1" allowOverlap="1" wp14:anchorId="79B0DE51" wp14:editId="3AB618F7">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wps:wsp>
                      <wps:cNvPr id="7" name="Rectangle 10"/>
                      <wps:cNvSpPr>
                        <a:spLocks noChangeArrowheads="1"/>
                      </wps:cNvSpPr>
                      <wps:spPr bwMode="auto">
                        <a:xfrm>
                          <a:off x="1869" y="1006"/>
                          <a:ext cx="8280" cy="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B0DE51" id="Group 8" o:spid="_x0000_s1031" style="position:absolute;left:0;text-align:left;margin-left:-2.9pt;margin-top:7.75pt;width:450.15pt;height:30.35pt;z-index:2516567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">
              <v:line id="Line 9" o:spid="_x0000_s1032"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6E0FD38" w14:textId="77777777" w:rsidR="008500E9" w:rsidRPr="00EB7723" w:rsidRDefault="008500E9">
                      <w:pPr>
                        <w:jc w:val="center"/>
                        <w:rPr>
                          <w:rFonts w:ascii="楷体" w:eastAsia="楷体" w:hAnsi="楷体"/>
                        </w:rPr>
                      </w:pPr>
                      <w:r w:rsidRPr="00EB7723">
                        <w:rPr>
                          <w:rFonts w:ascii="楷体" w:eastAsia="楷体" w:hAnsi="楷体" w:hint="eastAsia"/>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BDC6D" w14:textId="77777777" w:rsidR="008500E9" w:rsidRDefault="008500E9">
    <w:pPr>
      <w:pStyle w:val="aff4"/>
      <w:pBdr>
        <w:bottom w:val="none" w:sz="0" w:space="0" w:color="auto"/>
      </w:pBdr>
    </w:pPr>
  </w:p>
  <w:p w14:paraId="5D54010F" w14:textId="51E9092A" w:rsidR="00116870" w:rsidRDefault="00F01802">
    <w:r>
      <w:rPr>
        <w:noProof/>
      </w:rPr>
      <mc:AlternateContent>
        <mc:Choice Requires="wps">
          <w:drawing>
            <wp:anchor distT="0" distB="0" distL="114300" distR="114300" simplePos="0" relativeHeight="251659776" behindDoc="0" locked="0" layoutInCell="1" allowOverlap="1" wp14:anchorId="6DF2919D" wp14:editId="5F797777">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3DECA" id="Line 17"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35pt,42.2pt" to="445.2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" strokeweight="3pt">
              <v:stroke linestyle="thinThin"/>
            </v:line>
          </w:pict>
        </mc:Fallback>
      </mc:AlternateContent>
    </w:r>
    <w:r>
      <w:rPr>
        <w:noProof/>
      </w:rPr>
      <mc:AlternateContent>
        <mc:Choice Requires="wps">
          <w:drawing>
            <wp:anchor distT="0" distB="0" distL="114300" distR="114300" simplePos="0" relativeHeight="251658752" behindDoc="0" locked="0" layoutInCell="1" allowOverlap="1" wp14:anchorId="0DC93776" wp14:editId="32D2FE9E">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93776" id="Rectangle 16" o:spid="_x0000_s1034" style="position:absolute;left:0;text-align:left;margin-left:-7.6pt;margin-top:6.2pt;width:414pt;height:33.2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" filled="f" stroked="f">
              <v:textbox>
                <w:txbxContent>
                  <w:p w14:paraId="66A3F5FC" w14:textId="77777777" w:rsidR="008500E9" w:rsidRPr="00EB7723" w:rsidRDefault="008500E9" w:rsidP="008500E9">
                    <w:pPr>
                      <w:jc w:val="left"/>
                      <w:rPr>
                        <w:rFonts w:ascii="楷体" w:eastAsia="楷体" w:hAnsi="楷体"/>
                      </w:rPr>
                    </w:pPr>
                    <w:r w:rsidRPr="00EB7723">
                      <w:rPr>
                        <w:rFonts w:ascii="楷体" w:eastAsia="楷体" w:hAnsi="楷体" w:hint="eastAsia"/>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singleLevel"/>
    <w:tmpl w:val="00000001"/>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0000002"/>
    <w:multiLevelType w:val="singleLevel"/>
    <w:tmpl w:val="00000002"/>
    <w:lvl w:ilvl="0">
      <w:start w:val="1"/>
      <w:numFmt w:val="decimal"/>
      <w:lvlText w:val="%1)"/>
      <w:lvlJc w:val="left"/>
      <w:pPr>
        <w:tabs>
          <w:tab w:val="num" w:pos="425"/>
        </w:tabs>
        <w:ind w:left="425" w:hanging="425"/>
      </w:pPr>
      <w:rPr>
        <w:rFonts w:hint="default"/>
      </w:rPr>
    </w:lvl>
  </w:abstractNum>
  <w:abstractNum w:abstractNumId="2" w15:restartNumberingAfterBreak="0">
    <w:nsid w:val="00000005"/>
    <w:multiLevelType w:val="multilevel"/>
    <w:tmpl w:val="00000005"/>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06"/>
    <w:multiLevelType w:val="singleLevel"/>
    <w:tmpl w:val="00000006"/>
    <w:lvl w:ilvl="0">
      <w:start w:val="1"/>
      <w:numFmt w:val="decimal"/>
      <w:lvlText w:val="%1)"/>
      <w:lvlJc w:val="left"/>
      <w:pPr>
        <w:tabs>
          <w:tab w:val="num" w:pos="425"/>
        </w:tabs>
        <w:ind w:left="425" w:hanging="425"/>
      </w:pPr>
      <w:rPr>
        <w:rFonts w:hint="default"/>
      </w:rPr>
    </w:lvl>
  </w:abstractNum>
  <w:abstractNum w:abstractNumId="4" w15:restartNumberingAfterBreak="0">
    <w:nsid w:val="00000008"/>
    <w:multiLevelType w:val="multilevel"/>
    <w:tmpl w:val="00000008"/>
    <w:lvl w:ilvl="0">
      <w:start w:val="1"/>
      <w:numFmt w:val="decimal"/>
      <w:pStyle w:val="a0"/>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5" w15:restartNumberingAfterBreak="0">
    <w:nsid w:val="0000000A"/>
    <w:multiLevelType w:val="multilevel"/>
    <w:tmpl w:val="0000000A"/>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7" w15:restartNumberingAfterBreak="0">
    <w:nsid w:val="0000000E"/>
    <w:multiLevelType w:val="multilevel"/>
    <w:tmpl w:val="0000000E"/>
    <w:lvl w:ilvl="0">
      <w:start w:val="1"/>
      <w:numFmt w:val="decimal"/>
      <w:pStyle w:val="a1"/>
      <w:lvlText w:val="[%1]"/>
      <w:lvlJc w:val="left"/>
      <w:pPr>
        <w:tabs>
          <w:tab w:val="num" w:pos="900"/>
        </w:tabs>
        <w:ind w:left="90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00000010"/>
    <w:multiLevelType w:val="singleLevel"/>
    <w:tmpl w:val="00000010"/>
    <w:lvl w:ilvl="0">
      <w:start w:val="1"/>
      <w:numFmt w:val="decimal"/>
      <w:pStyle w:val="3"/>
      <w:lvlText w:val="[%1]"/>
      <w:lvlJc w:val="left"/>
      <w:pPr>
        <w:tabs>
          <w:tab w:val="num" w:pos="567"/>
        </w:tabs>
        <w:ind w:left="567" w:hanging="567"/>
      </w:pPr>
      <w:rPr>
        <w:rFonts w:ascii="Times New Roman" w:hAnsi="Times New Roman" w:hint="default"/>
        <w:sz w:val="24"/>
        <w:szCs w:val="24"/>
      </w:rPr>
    </w:lvl>
  </w:abstractNum>
  <w:abstractNum w:abstractNumId="9" w15:restartNumberingAfterBreak="0">
    <w:nsid w:val="00000011"/>
    <w:multiLevelType w:val="multilevel"/>
    <w:tmpl w:val="00000011"/>
    <w:lvl w:ilvl="0">
      <w:start w:val="1"/>
      <w:numFmt w:val="decimal"/>
      <w:lvlText w:val="%1."/>
      <w:lvlJc w:val="left"/>
      <w:pPr>
        <w:tabs>
          <w:tab w:val="num" w:pos="425"/>
        </w:tabs>
        <w:ind w:left="425" w:hanging="425"/>
      </w:pPr>
      <w:rPr>
        <w:rFonts w:hint="eastAsia"/>
      </w:rPr>
    </w:lvl>
    <w:lvl w:ilvl="1">
      <w:start w:val="1"/>
      <w:numFmt w:val="decimal"/>
      <w:pStyle w:val="1"/>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15:restartNumberingAfterBreak="0">
    <w:nsid w:val="00000014"/>
    <w:multiLevelType w:val="multilevel"/>
    <w:tmpl w:val="8C841EE6"/>
    <w:lvl w:ilvl="0">
      <w:start w:val="1"/>
      <w:numFmt w:val="decimal"/>
      <w:pStyle w:val="10"/>
      <w:lvlText w:val="%1"/>
      <w:lvlJc w:val="left"/>
      <w:pPr>
        <w:tabs>
          <w:tab w:val="num" w:pos="601"/>
        </w:tabs>
        <w:ind w:left="601" w:hanging="601"/>
      </w:pPr>
      <w:rPr>
        <w:rFonts w:hint="eastAsia"/>
      </w:rPr>
    </w:lvl>
    <w:lvl w:ilvl="1">
      <w:start w:val="1"/>
      <w:numFmt w:val="decimal"/>
      <w:pStyle w:val="2"/>
      <w:lvlText w:val="%1.%2"/>
      <w:lvlJc w:val="left"/>
      <w:pPr>
        <w:tabs>
          <w:tab w:val="num" w:pos="1145"/>
        </w:tabs>
        <w:ind w:left="1001" w:hanging="576"/>
      </w:pPr>
      <w:rPr>
        <w:rFonts w:hint="eastAsia"/>
      </w:rPr>
    </w:lvl>
    <w:lvl w:ilvl="2">
      <w:start w:val="1"/>
      <w:numFmt w:val="decimal"/>
      <w:pStyle w:val="30"/>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15:restartNumberingAfterBreak="0">
    <w:nsid w:val="00000015"/>
    <w:multiLevelType w:val="singleLevel"/>
    <w:tmpl w:val="00000015"/>
    <w:lvl w:ilvl="0">
      <w:start w:val="1"/>
      <w:numFmt w:val="decimal"/>
      <w:lvlText w:val="%1)"/>
      <w:lvlJc w:val="left"/>
      <w:pPr>
        <w:tabs>
          <w:tab w:val="num" w:pos="425"/>
        </w:tabs>
        <w:ind w:left="425" w:hanging="425"/>
      </w:pPr>
      <w:rPr>
        <w:rFonts w:hint="default"/>
      </w:rPr>
    </w:lvl>
  </w:abstractNum>
  <w:abstractNum w:abstractNumId="12" w15:restartNumberingAfterBreak="0">
    <w:nsid w:val="2E3D2609"/>
    <w:multiLevelType w:val="hybridMultilevel"/>
    <w:tmpl w:val="8BD2A284"/>
    <w:lvl w:ilvl="0" w:tplc="B5646134">
      <w:start w:val="3"/>
      <w:numFmt w:val="japaneseCounting"/>
      <w:lvlText w:val="%1、"/>
      <w:lvlJc w:val="left"/>
      <w:pPr>
        <w:ind w:left="552" w:hanging="552"/>
      </w:pPr>
      <w:rPr>
        <w:rFonts w:ascii="黑体" w:eastAsia="黑体" w:hAnsi="黑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4942700"/>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num w:numId="1">
    <w:abstractNumId w:val="10"/>
  </w:num>
  <w:num w:numId="2">
    <w:abstractNumId w:val="8"/>
  </w:num>
  <w:num w:numId="3">
    <w:abstractNumId w:val="4"/>
  </w:num>
  <w:num w:numId="4">
    <w:abstractNumId w:val="9"/>
  </w:num>
  <w:num w:numId="5">
    <w:abstractNumId w:val="7"/>
  </w:num>
  <w:num w:numId="6">
    <w:abstractNumId w:val="0"/>
  </w:num>
  <w:num w:numId="7">
    <w:abstractNumId w:val="11"/>
  </w:num>
  <w:num w:numId="8">
    <w:abstractNumId w:val="1"/>
  </w:num>
  <w:num w:numId="9">
    <w:abstractNumId w:val="3"/>
  </w:num>
  <w:num w:numId="10">
    <w:abstractNumId w:val="10"/>
    <w:lvlOverride w:ilvl="0">
      <w:startOverride w:val="1"/>
    </w:lvlOverride>
  </w:num>
  <w:num w:numId="11">
    <w:abstractNumId w:val="5"/>
  </w:num>
  <w:num w:numId="12">
    <w:abstractNumId w:val="6"/>
  </w:num>
  <w:num w:numId="13">
    <w:abstractNumId w:val="2"/>
  </w:num>
  <w:num w:numId="14">
    <w:abstractNumId w:val="4"/>
    <w:lvlOverride w:ilvl="0">
      <w:startOverride w:val="1"/>
    </w:lvlOverride>
  </w:num>
  <w:num w:numId="15">
    <w:abstractNumId w:val="1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10"/>
  </w:num>
  <w:num w:numId="22">
    <w:abstractNumId w:val="10"/>
  </w:num>
  <w:num w:numId="23">
    <w:abstractNumId w:val="10"/>
  </w:num>
  <w:num w:numId="24">
    <w:abstractNumId w:val="10"/>
  </w:num>
  <w:num w:numId="25">
    <w:abstractNumId w:val="10"/>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3E8D"/>
    <w:rsid w:val="000349F6"/>
    <w:rsid w:val="000425AB"/>
    <w:rsid w:val="00086216"/>
    <w:rsid w:val="000A0304"/>
    <w:rsid w:val="000C5960"/>
    <w:rsid w:val="00116870"/>
    <w:rsid w:val="00140BB2"/>
    <w:rsid w:val="00172A27"/>
    <w:rsid w:val="00186A26"/>
    <w:rsid w:val="001A10E8"/>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B73CD"/>
    <w:rsid w:val="002C2482"/>
    <w:rsid w:val="002F77AC"/>
    <w:rsid w:val="003279EE"/>
    <w:rsid w:val="00342864"/>
    <w:rsid w:val="003462FA"/>
    <w:rsid w:val="00361F8B"/>
    <w:rsid w:val="00377DB8"/>
    <w:rsid w:val="00380928"/>
    <w:rsid w:val="003A2CB6"/>
    <w:rsid w:val="003A566F"/>
    <w:rsid w:val="003E16EA"/>
    <w:rsid w:val="0044137D"/>
    <w:rsid w:val="00452240"/>
    <w:rsid w:val="004660DE"/>
    <w:rsid w:val="004868D4"/>
    <w:rsid w:val="004A59A7"/>
    <w:rsid w:val="004B5FEA"/>
    <w:rsid w:val="00513BC6"/>
    <w:rsid w:val="00515E1E"/>
    <w:rsid w:val="00516C7B"/>
    <w:rsid w:val="00517FB0"/>
    <w:rsid w:val="00540570"/>
    <w:rsid w:val="00590089"/>
    <w:rsid w:val="005A6CFA"/>
    <w:rsid w:val="005A7DE6"/>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3285C"/>
    <w:rsid w:val="008379A6"/>
    <w:rsid w:val="008500E9"/>
    <w:rsid w:val="008938DA"/>
    <w:rsid w:val="008B28F4"/>
    <w:rsid w:val="008B606E"/>
    <w:rsid w:val="008F0EAC"/>
    <w:rsid w:val="008F3AB4"/>
    <w:rsid w:val="009170F2"/>
    <w:rsid w:val="00921F67"/>
    <w:rsid w:val="00925317"/>
    <w:rsid w:val="0093739E"/>
    <w:rsid w:val="00971E8F"/>
    <w:rsid w:val="00987260"/>
    <w:rsid w:val="009A188F"/>
    <w:rsid w:val="009A20BE"/>
    <w:rsid w:val="009B5B12"/>
    <w:rsid w:val="009E5D66"/>
    <w:rsid w:val="009F4396"/>
    <w:rsid w:val="00A24657"/>
    <w:rsid w:val="00A5217F"/>
    <w:rsid w:val="00A53231"/>
    <w:rsid w:val="00A57071"/>
    <w:rsid w:val="00AA50A1"/>
    <w:rsid w:val="00AC4BE3"/>
    <w:rsid w:val="00AD752A"/>
    <w:rsid w:val="00AE5471"/>
    <w:rsid w:val="00AE7CDE"/>
    <w:rsid w:val="00B5427A"/>
    <w:rsid w:val="00B60798"/>
    <w:rsid w:val="00B74C5F"/>
    <w:rsid w:val="00B91A6F"/>
    <w:rsid w:val="00B949F8"/>
    <w:rsid w:val="00BA6E86"/>
    <w:rsid w:val="00BD59DA"/>
    <w:rsid w:val="00BF0CCA"/>
    <w:rsid w:val="00C3471B"/>
    <w:rsid w:val="00C43794"/>
    <w:rsid w:val="00C6058E"/>
    <w:rsid w:val="00CB2392"/>
    <w:rsid w:val="00CC375F"/>
    <w:rsid w:val="00CC727B"/>
    <w:rsid w:val="00CE7FBA"/>
    <w:rsid w:val="00D00130"/>
    <w:rsid w:val="00D067A2"/>
    <w:rsid w:val="00D21C3E"/>
    <w:rsid w:val="00D22C98"/>
    <w:rsid w:val="00D319EF"/>
    <w:rsid w:val="00D337FA"/>
    <w:rsid w:val="00D61E74"/>
    <w:rsid w:val="00D7519A"/>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F443C"/>
    <w:rsid w:val="00FF7C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7FA146"/>
  <w15:chartTrackingRefBased/>
  <w15:docId w15:val="{E9B004FC-DFFB-42AA-8B8E-A1514FEBA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qFormat/>
    <w:rsid w:val="002370A2"/>
    <w:pPr>
      <w:keepNext/>
      <w:pageBreakBefore/>
      <w:numPr>
        <w:numId w:val="1"/>
      </w:numPr>
      <w:tabs>
        <w:tab w:val="left" w:pos="601"/>
      </w:tabs>
      <w:spacing w:before="480" w:after="480"/>
      <w:jc w:val="center"/>
      <w:outlineLvl w:val="0"/>
    </w:pPr>
    <w:rPr>
      <w:rFonts w:ascii="Arial" w:eastAsia="黑体" w:hAnsi="Arial"/>
      <w:sz w:val="32"/>
    </w:rPr>
  </w:style>
  <w:style w:type="paragraph" w:styleId="2">
    <w:name w:val="heading 2"/>
    <w:basedOn w:val="a2"/>
    <w:next w:val="a3"/>
    <w:autoRedefine/>
    <w:qFormat/>
    <w:rsid w:val="009A20BE"/>
    <w:pPr>
      <w:keepNext/>
      <w:numPr>
        <w:ilvl w:val="1"/>
        <w:numId w:val="1"/>
      </w:numPr>
      <w:tabs>
        <w:tab w:val="clear" w:pos="1145"/>
        <w:tab w:val="num" w:pos="567"/>
      </w:tabs>
      <w:snapToGrid w:val="0"/>
      <w:spacing w:before="459" w:after="459"/>
      <w:ind w:left="567" w:hanging="567"/>
      <w:jc w:val="left"/>
      <w:outlineLvl w:val="1"/>
    </w:pPr>
    <w:rPr>
      <w:rFonts w:ascii="Arial" w:eastAsia="黑体" w:hAnsi="Arial"/>
      <w:sz w:val="28"/>
    </w:rPr>
  </w:style>
  <w:style w:type="paragraph" w:styleId="30">
    <w:name w:val="heading 3"/>
    <w:basedOn w:val="a2"/>
    <w:next w:val="a3"/>
    <w:link w:val="31"/>
    <w:qFormat/>
    <w:rsid w:val="00C43794"/>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2"/>
    <w:next w:val="a3"/>
    <w:link w:val="40"/>
    <w:qFormat/>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2"/>
    <w:next w:val="a2"/>
    <w:qFormat/>
    <w:pPr>
      <w:keepNext/>
      <w:keepLines/>
      <w:numPr>
        <w:ilvl w:val="6"/>
        <w:numId w:val="1"/>
      </w:numPr>
      <w:tabs>
        <w:tab w:val="left" w:pos="1296"/>
      </w:tabs>
      <w:spacing w:before="240" w:after="64" w:line="317" w:lineRule="auto"/>
      <w:outlineLvl w:val="6"/>
    </w:pPr>
    <w:rPr>
      <w:b/>
      <w:bCs/>
    </w:rPr>
  </w:style>
  <w:style w:type="paragraph" w:styleId="8">
    <w:name w:val="heading 8"/>
    <w:basedOn w:val="a2"/>
    <w:next w:val="a2"/>
    <w:qFormat/>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2"/>
    <w:next w:val="a2"/>
    <w:qFormat/>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a7">
    <w:name w:val="正文：中文强调"/>
    <w:rPr>
      <w:rFonts w:eastAsia="楷体_GB2312"/>
    </w:rPr>
  </w:style>
  <w:style w:type="character" w:customStyle="1" w:styleId="Char1">
    <w:name w:val="题注 Char1"/>
    <w:rPr>
      <w:rFonts w:eastAsia="黑体" w:hAnsi="宋体"/>
      <w:kern w:val="2"/>
      <w:sz w:val="21"/>
      <w:szCs w:val="24"/>
      <w:lang w:val="en-US" w:eastAsia="zh-CN" w:bidi="ar-SA"/>
    </w:rPr>
  </w:style>
  <w:style w:type="character" w:customStyle="1" w:styleId="CharChar">
    <w:name w:val="纯文本 Char Char"/>
    <w:rPr>
      <w:rFonts w:ascii="宋体" w:hAnsi="Courier New" w:cs="Courier New"/>
      <w:kern w:val="2"/>
      <w:sz w:val="21"/>
      <w:szCs w:val="21"/>
    </w:rPr>
  </w:style>
  <w:style w:type="character" w:styleId="a8">
    <w:name w:val="annotation reference"/>
    <w:rPr>
      <w:sz w:val="21"/>
      <w:szCs w:val="21"/>
    </w:rPr>
  </w:style>
  <w:style w:type="character" w:styleId="a9">
    <w:name w:val="footnote reference"/>
    <w:rPr>
      <w:vertAlign w:val="superscript"/>
    </w:rPr>
  </w:style>
  <w:style w:type="character" w:customStyle="1" w:styleId="32">
    <w:name w:val="正文文本缩进 3 字符"/>
    <w:link w:val="3"/>
    <w:rPr>
      <w:kern w:val="2"/>
      <w:sz w:val="24"/>
      <w:szCs w:val="24"/>
    </w:rPr>
  </w:style>
  <w:style w:type="character" w:customStyle="1" w:styleId="aa">
    <w:name w:val="正文：英文强调"/>
    <w:rPr>
      <w:rFonts w:ascii="Times New Roman" w:hAnsi="Times New Roman"/>
      <w:i/>
    </w:rPr>
  </w:style>
  <w:style w:type="character" w:customStyle="1" w:styleId="ab">
    <w:name w:val="无间隔 字符"/>
    <w:link w:val="ac"/>
    <w:rPr>
      <w:rFonts w:ascii="Calibri" w:hAnsi="Calibri"/>
      <w:sz w:val="22"/>
      <w:szCs w:val="22"/>
      <w:lang w:bidi="ar-SA"/>
    </w:rPr>
  </w:style>
  <w:style w:type="character" w:customStyle="1" w:styleId="ad">
    <w:name w:val="批注框文本 字符"/>
    <w:link w:val="ae"/>
    <w:rPr>
      <w:kern w:val="2"/>
      <w:sz w:val="18"/>
      <w:szCs w:val="18"/>
    </w:rPr>
  </w:style>
  <w:style w:type="character" w:styleId="af">
    <w:name w:val="Hyperlink"/>
    <w:uiPriority w:val="99"/>
    <w:rPr>
      <w:color w:val="auto"/>
      <w:u w:val="none"/>
    </w:rPr>
  </w:style>
  <w:style w:type="character" w:customStyle="1" w:styleId="085CharChar">
    <w:name w:val="样式 首行缩进:  0.85 厘米 Char Char"/>
    <w:link w:val="085"/>
    <w:rPr>
      <w:rFonts w:ascii="宋体" w:hAnsi="宋体" w:cs="宋体"/>
      <w:kern w:val="2"/>
      <w:sz w:val="24"/>
      <w:szCs w:val="24"/>
    </w:rPr>
  </w:style>
  <w:style w:type="character" w:customStyle="1" w:styleId="40">
    <w:name w:val="标题 4 字符"/>
    <w:link w:val="4"/>
    <w:rPr>
      <w:rFonts w:eastAsia="仿宋_GB2312"/>
      <w:bCs/>
      <w:sz w:val="24"/>
      <w:szCs w:val="28"/>
    </w:rPr>
  </w:style>
  <w:style w:type="character" w:customStyle="1" w:styleId="af0">
    <w:name w:val="引用 字符"/>
    <w:link w:val="af1"/>
    <w:rPr>
      <w:i/>
      <w:iCs/>
      <w:color w:val="000000"/>
      <w:kern w:val="2"/>
      <w:sz w:val="21"/>
      <w:szCs w:val="24"/>
    </w:rPr>
  </w:style>
  <w:style w:type="character" w:customStyle="1" w:styleId="20">
    <w:name w:val="正文文本缩进 2 字符"/>
    <w:link w:val="21"/>
    <w:rPr>
      <w:kern w:val="2"/>
      <w:sz w:val="21"/>
      <w:szCs w:val="24"/>
    </w:rPr>
  </w:style>
  <w:style w:type="character" w:customStyle="1" w:styleId="31">
    <w:name w:val="标题 3 字符"/>
    <w:link w:val="30"/>
    <w:rsid w:val="00C43794"/>
    <w:rPr>
      <w:rFonts w:ascii="Arial" w:eastAsia="黑体" w:hAnsi="Arial"/>
      <w:bCs/>
      <w:kern w:val="2"/>
      <w:sz w:val="24"/>
      <w:szCs w:val="32"/>
    </w:rPr>
  </w:style>
  <w:style w:type="character" w:customStyle="1" w:styleId="af2">
    <w:name w:val="批注文字 字符"/>
    <w:link w:val="af3"/>
    <w:rPr>
      <w:kern w:val="2"/>
      <w:sz w:val="24"/>
      <w:szCs w:val="24"/>
    </w:rPr>
  </w:style>
  <w:style w:type="character" w:customStyle="1" w:styleId="af4">
    <w:name w:val="正文文本缩进 字符"/>
    <w:link w:val="af5"/>
    <w:rPr>
      <w:kern w:val="2"/>
      <w:sz w:val="21"/>
      <w:szCs w:val="24"/>
    </w:rPr>
  </w:style>
  <w:style w:type="character" w:styleId="af6">
    <w:name w:val="endnote reference"/>
    <w:rPr>
      <w:rFonts w:eastAsia="宋体"/>
      <w:sz w:val="24"/>
      <w:szCs w:val="24"/>
      <w:vertAlign w:val="superscript"/>
      <w:lang w:val="en-US" w:eastAsia="zh-CN" w:bidi="ar-SA"/>
    </w:rPr>
  </w:style>
  <w:style w:type="character" w:customStyle="1" w:styleId="af7">
    <w:name w:val="正文缩进 字符"/>
    <w:link w:val="a3"/>
    <w:rPr>
      <w:kern w:val="2"/>
      <w:sz w:val="24"/>
      <w:szCs w:val="24"/>
    </w:rPr>
  </w:style>
  <w:style w:type="character" w:customStyle="1" w:styleId="af8">
    <w:name w:val="正文：程序代码"/>
    <w:rPr>
      <w:rFonts w:ascii="MS Gothic" w:eastAsia="仿宋_GB2312" w:hAnsi="MS Gothic"/>
    </w:rPr>
  </w:style>
  <w:style w:type="character" w:customStyle="1" w:styleId="af9">
    <w:name w:val="纯文本 字符"/>
    <w:link w:val="afa"/>
    <w:rPr>
      <w:rFonts w:ascii="宋体" w:hAnsi="Courier New"/>
      <w:sz w:val="21"/>
    </w:rPr>
  </w:style>
  <w:style w:type="character" w:customStyle="1" w:styleId="CharChar0">
    <w:name w:val="论文正文 Char Char"/>
    <w:link w:val="afb"/>
    <w:rPr>
      <w:rFonts w:ascii="Cambria Math" w:hAnsi="Cambria Math"/>
      <w:kern w:val="2"/>
      <w:sz w:val="24"/>
      <w:szCs w:val="22"/>
    </w:rPr>
  </w:style>
  <w:style w:type="character" w:customStyle="1" w:styleId="llyf141">
    <w:name w:val="llyf141"/>
    <w:rPr>
      <w:rFonts w:eastAsia="宋体"/>
      <w:spacing w:val="300"/>
      <w:sz w:val="21"/>
      <w:szCs w:val="21"/>
      <w:lang w:val="en-US" w:eastAsia="zh-CN" w:bidi="ar-SA"/>
    </w:rPr>
  </w:style>
  <w:style w:type="character" w:styleId="afc">
    <w:name w:val="FollowedHyperlink"/>
    <w:rPr>
      <w:color w:val="800080"/>
      <w:u w:val="single"/>
    </w:rPr>
  </w:style>
  <w:style w:type="character" w:styleId="afd">
    <w:name w:val="page number"/>
    <w:basedOn w:val="a4"/>
  </w:style>
  <w:style w:type="character" w:customStyle="1" w:styleId="afe">
    <w:name w:val="批注主题 字符"/>
    <w:link w:val="aff"/>
    <w:rPr>
      <w:b/>
      <w:bCs/>
      <w:kern w:val="2"/>
      <w:sz w:val="24"/>
      <w:szCs w:val="24"/>
    </w:rPr>
  </w:style>
  <w:style w:type="character" w:customStyle="1" w:styleId="aff0">
    <w:name w:val="题注 字符"/>
    <w:link w:val="aff1"/>
    <w:rPr>
      <w:rFonts w:ascii="黑体" w:eastAsia="黑体" w:hAnsi="黑体" w:cs="Arial"/>
      <w:kern w:val="2"/>
      <w:sz w:val="21"/>
    </w:rPr>
  </w:style>
  <w:style w:type="character" w:customStyle="1" w:styleId="CharChar1">
    <w:name w:val="图题注 Char Char"/>
    <w:link w:val="aff2"/>
  </w:style>
  <w:style w:type="paragraph" w:styleId="af5">
    <w:name w:val="Body Text Indent"/>
    <w:basedOn w:val="a2"/>
    <w:link w:val="af4"/>
    <w:pPr>
      <w:spacing w:after="120"/>
      <w:ind w:leftChars="200" w:left="420"/>
    </w:pPr>
    <w:rPr>
      <w:sz w:val="21"/>
    </w:rPr>
  </w:style>
  <w:style w:type="paragraph" w:customStyle="1" w:styleId="11">
    <w:name w:val="目录 1"/>
    <w:basedOn w:val="a2"/>
    <w:next w:val="a2"/>
    <w:uiPriority w:val="39"/>
    <w:pPr>
      <w:spacing w:before="120" w:after="120"/>
      <w:jc w:val="left"/>
    </w:pPr>
    <w:rPr>
      <w:rFonts w:ascii="Calibri" w:hAnsi="Calibri" w:cs="Calibri"/>
      <w:b/>
      <w:bCs/>
      <w:caps/>
      <w:sz w:val="28"/>
      <w:szCs w:val="20"/>
    </w:rPr>
  </w:style>
  <w:style w:type="paragraph" w:styleId="ae">
    <w:name w:val="Balloon Text"/>
    <w:basedOn w:val="a2"/>
    <w:link w:val="ad"/>
    <w:rPr>
      <w:sz w:val="18"/>
      <w:szCs w:val="18"/>
    </w:rPr>
  </w:style>
  <w:style w:type="paragraph" w:styleId="aff3">
    <w:name w:val="Body Text"/>
    <w:basedOn w:val="a2"/>
    <w:rPr>
      <w:b/>
      <w:bCs/>
      <w:i/>
      <w:iCs/>
      <w:sz w:val="28"/>
    </w:rPr>
  </w:style>
  <w:style w:type="paragraph" w:customStyle="1" w:styleId="Char1CharCharChar">
    <w:name w:val="Char1 Char Char Char"/>
    <w:basedOn w:val="a2"/>
    <w:rPr>
      <w:sz w:val="21"/>
      <w:szCs w:val="20"/>
    </w:rPr>
  </w:style>
  <w:style w:type="paragraph" w:customStyle="1" w:styleId="aff2">
    <w:name w:val="图题注"/>
    <w:basedOn w:val="aff1"/>
    <w:link w:val="CharChar1"/>
    <w:pPr>
      <w:spacing w:beforeLines="25" w:before="78" w:afterLines="25" w:after="78"/>
    </w:pPr>
  </w:style>
  <w:style w:type="paragraph" w:styleId="TOC">
    <w:name w:val="TOC Heading"/>
    <w:basedOn w:val="10"/>
    <w:next w:val="a2"/>
    <w:qFormat/>
    <w:pPr>
      <w:keepLines/>
      <w:pageBreakBefore w:val="0"/>
      <w:widowControl/>
      <w:numPr>
        <w:numId w:val="0"/>
      </w:numPr>
      <w:tabs>
        <w:tab w:val="left" w:pos="601"/>
      </w:tabs>
      <w:spacing w:after="0" w:line="276" w:lineRule="auto"/>
      <w:jc w:val="left"/>
      <w:outlineLvl w:val="9"/>
    </w:pPr>
    <w:rPr>
      <w:rFonts w:ascii="Cambria" w:eastAsia="宋体" w:hAnsi="Cambria"/>
      <w:b/>
      <w:bCs/>
      <w:color w:val="365F91"/>
      <w:kern w:val="0"/>
      <w:sz w:val="28"/>
      <w:szCs w:val="28"/>
    </w:rPr>
  </w:style>
  <w:style w:type="paragraph" w:customStyle="1" w:styleId="41">
    <w:name w:val="目录 4"/>
    <w:basedOn w:val="a2"/>
    <w:next w:val="a2"/>
    <w:pPr>
      <w:ind w:left="720"/>
      <w:jc w:val="left"/>
    </w:pPr>
    <w:rPr>
      <w:rFonts w:ascii="Calibri" w:hAnsi="Calibri" w:cs="Calibri"/>
      <w:sz w:val="18"/>
      <w:szCs w:val="18"/>
    </w:rPr>
  </w:style>
  <w:style w:type="paragraph" w:styleId="3">
    <w:name w:val="Body Text Indent 3"/>
    <w:basedOn w:val="a2"/>
    <w:link w:val="32"/>
    <w:pPr>
      <w:numPr>
        <w:numId w:val="2"/>
      </w:numPr>
      <w:tabs>
        <w:tab w:val="left" w:pos="567"/>
      </w:tabs>
    </w:pPr>
  </w:style>
  <w:style w:type="paragraph" w:styleId="aff4">
    <w:name w:val="header"/>
    <w:basedOn w:val="a2"/>
    <w:pPr>
      <w:pBdr>
        <w:bottom w:val="single" w:sz="6" w:space="1" w:color="auto"/>
      </w:pBdr>
      <w:tabs>
        <w:tab w:val="center" w:pos="4153"/>
        <w:tab w:val="right" w:pos="8306"/>
      </w:tabs>
      <w:snapToGrid w:val="0"/>
      <w:jc w:val="center"/>
    </w:pPr>
    <w:rPr>
      <w:sz w:val="18"/>
      <w:szCs w:val="18"/>
    </w:rPr>
  </w:style>
  <w:style w:type="paragraph" w:customStyle="1" w:styleId="22">
    <w:name w:val="目录 2"/>
    <w:basedOn w:val="a2"/>
    <w:next w:val="a2"/>
    <w:uiPriority w:val="39"/>
    <w:pPr>
      <w:ind w:left="240"/>
      <w:jc w:val="left"/>
    </w:pPr>
    <w:rPr>
      <w:rFonts w:ascii="Calibri" w:hAnsi="Calibri" w:cs="Calibri"/>
      <w:smallCaps/>
      <w:sz w:val="28"/>
      <w:szCs w:val="20"/>
    </w:rPr>
  </w:style>
  <w:style w:type="paragraph" w:customStyle="1" w:styleId="50">
    <w:name w:val="目录 5"/>
    <w:basedOn w:val="a2"/>
    <w:next w:val="a2"/>
    <w:pPr>
      <w:ind w:left="960"/>
      <w:jc w:val="left"/>
    </w:pPr>
    <w:rPr>
      <w:rFonts w:ascii="Calibri" w:hAnsi="Calibri" w:cs="Calibri"/>
      <w:sz w:val="18"/>
      <w:szCs w:val="18"/>
    </w:rPr>
  </w:style>
  <w:style w:type="paragraph" w:styleId="aff5">
    <w:name w:val="endnote text"/>
    <w:basedOn w:val="a2"/>
    <w:pPr>
      <w:snapToGrid w:val="0"/>
      <w:jc w:val="left"/>
    </w:pPr>
  </w:style>
  <w:style w:type="paragraph" w:customStyle="1" w:styleId="60">
    <w:name w:val="目录 6"/>
    <w:basedOn w:val="a2"/>
    <w:next w:val="a2"/>
    <w:pPr>
      <w:ind w:left="1200"/>
      <w:jc w:val="left"/>
    </w:pPr>
    <w:rPr>
      <w:rFonts w:ascii="Calibri" w:hAnsi="Calibri" w:cs="Calibri"/>
      <w:sz w:val="18"/>
      <w:szCs w:val="18"/>
    </w:rPr>
  </w:style>
  <w:style w:type="paragraph" w:styleId="33">
    <w:name w:val="Body Text 3"/>
    <w:basedOn w:val="a2"/>
    <w:rPr>
      <w:i/>
      <w:iCs/>
      <w:sz w:val="28"/>
    </w:rPr>
  </w:style>
  <w:style w:type="paragraph" w:customStyle="1" w:styleId="a0">
    <w:name w:val="列表编号：参考文献"/>
    <w:basedOn w:val="a2"/>
    <w:pPr>
      <w:numPr>
        <w:numId w:val="3"/>
      </w:numPr>
    </w:pPr>
  </w:style>
  <w:style w:type="paragraph" w:customStyle="1" w:styleId="afb">
    <w:name w:val="论文正文"/>
    <w:basedOn w:val="a2"/>
    <w:link w:val="CharChar0"/>
    <w:pPr>
      <w:spacing w:line="300" w:lineRule="auto"/>
      <w:ind w:firstLine="420"/>
      <w:jc w:val="left"/>
    </w:pPr>
    <w:rPr>
      <w:rFonts w:ascii="Cambria Math" w:hAnsi="Cambria Math"/>
      <w:szCs w:val="22"/>
    </w:rPr>
  </w:style>
  <w:style w:type="paragraph" w:customStyle="1" w:styleId="70">
    <w:name w:val="目录 7"/>
    <w:basedOn w:val="a2"/>
    <w:next w:val="a2"/>
    <w:pPr>
      <w:ind w:left="1440"/>
      <w:jc w:val="left"/>
    </w:pPr>
    <w:rPr>
      <w:rFonts w:ascii="Calibri" w:hAnsi="Calibri" w:cs="Calibri"/>
      <w:sz w:val="18"/>
      <w:szCs w:val="18"/>
    </w:rPr>
  </w:style>
  <w:style w:type="paragraph" w:customStyle="1" w:styleId="80">
    <w:name w:val="目录 8"/>
    <w:basedOn w:val="a2"/>
    <w:next w:val="a2"/>
    <w:pPr>
      <w:ind w:left="1680"/>
      <w:jc w:val="left"/>
    </w:pPr>
    <w:rPr>
      <w:rFonts w:ascii="Calibri" w:hAnsi="Calibri" w:cs="Calibri"/>
      <w:sz w:val="18"/>
      <w:szCs w:val="18"/>
    </w:rPr>
  </w:style>
  <w:style w:type="paragraph" w:styleId="aff6">
    <w:name w:val="table of figures"/>
    <w:basedOn w:val="a2"/>
    <w:next w:val="a2"/>
    <w:pPr>
      <w:ind w:leftChars="200" w:left="840" w:hangingChars="200" w:hanging="420"/>
    </w:pPr>
  </w:style>
  <w:style w:type="paragraph" w:styleId="23">
    <w:name w:val="Body Text 2"/>
    <w:basedOn w:val="a2"/>
    <w:rPr>
      <w:i/>
      <w:iCs/>
      <w:sz w:val="30"/>
    </w:rPr>
  </w:style>
  <w:style w:type="paragraph" w:styleId="aff">
    <w:name w:val="annotation subject"/>
    <w:basedOn w:val="af3"/>
    <w:next w:val="af3"/>
    <w:link w:val="afe"/>
    <w:rPr>
      <w:b/>
      <w:bCs/>
    </w:rPr>
  </w:style>
  <w:style w:type="paragraph" w:styleId="aff7">
    <w:name w:val="footnote text"/>
    <w:basedOn w:val="a2"/>
    <w:pPr>
      <w:snapToGrid w:val="0"/>
    </w:pPr>
    <w:rPr>
      <w:sz w:val="18"/>
      <w:szCs w:val="18"/>
    </w:rPr>
  </w:style>
  <w:style w:type="paragraph" w:styleId="afa">
    <w:name w:val="Plain Text"/>
    <w:basedOn w:val="a2"/>
    <w:link w:val="af9"/>
    <w:pPr>
      <w:widowControl/>
      <w:jc w:val="left"/>
    </w:pPr>
    <w:rPr>
      <w:rFonts w:ascii="宋体" w:hAnsi="Courier New"/>
      <w:sz w:val="21"/>
    </w:rPr>
  </w:style>
  <w:style w:type="paragraph" w:customStyle="1" w:styleId="1">
    <w:name w:val="样式1"/>
    <w:basedOn w:val="a2"/>
    <w:pPr>
      <w:numPr>
        <w:ilvl w:val="1"/>
        <w:numId w:val="4"/>
      </w:numPr>
      <w:tabs>
        <w:tab w:val="left" w:pos="567"/>
      </w:tabs>
    </w:pPr>
    <w:rPr>
      <w:sz w:val="21"/>
    </w:rPr>
  </w:style>
  <w:style w:type="paragraph" w:customStyle="1" w:styleId="12">
    <w:name w:val="图1"/>
    <w:basedOn w:val="a2"/>
    <w:next w:val="a2"/>
    <w:pPr>
      <w:tabs>
        <w:tab w:val="left" w:pos="420"/>
      </w:tabs>
      <w:spacing w:beforeLines="50" w:before="156" w:afterLines="100" w:after="312" w:line="360" w:lineRule="auto"/>
      <w:ind w:left="1105" w:hanging="748"/>
      <w:jc w:val="center"/>
    </w:pPr>
    <w:rPr>
      <w:kern w:val="0"/>
    </w:rPr>
  </w:style>
  <w:style w:type="paragraph" w:customStyle="1" w:styleId="aff8">
    <w:name w:val="列出段落"/>
    <w:basedOn w:val="a2"/>
    <w:qFormat/>
    <w:pPr>
      <w:ind w:firstLineChars="200" w:firstLine="420"/>
    </w:pPr>
    <w:rPr>
      <w:rFonts w:ascii="Calibri" w:hAnsi="Calibri"/>
      <w:sz w:val="21"/>
      <w:szCs w:val="22"/>
    </w:rPr>
  </w:style>
  <w:style w:type="paragraph" w:customStyle="1" w:styleId="a1">
    <w:name w:val="参考文献"/>
    <w:pPr>
      <w:widowControl w:val="0"/>
      <w:numPr>
        <w:numId w:val="5"/>
      </w:numPr>
      <w:tabs>
        <w:tab w:val="left" w:pos="900"/>
      </w:tabs>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rPr>
      <w:rFonts w:ascii="Tahoma" w:hAnsi="Tahoma"/>
      <w:szCs w:val="20"/>
    </w:rPr>
  </w:style>
  <w:style w:type="paragraph" w:styleId="ac">
    <w:name w:val="No Spacing"/>
    <w:link w:val="ab"/>
    <w:qFormat/>
    <w:rPr>
      <w:rFonts w:ascii="Calibri" w:hAnsi="Calibri"/>
      <w:sz w:val="22"/>
      <w:szCs w:val="22"/>
    </w:rPr>
  </w:style>
  <w:style w:type="paragraph" w:customStyle="1" w:styleId="24">
    <w:name w:val="样式2"/>
    <w:basedOn w:val="aff1"/>
    <w:pPr>
      <w:spacing w:beforeLines="30" w:before="93"/>
    </w:pPr>
    <w:rPr>
      <w:rFonts w:ascii="Cambria" w:eastAsia="宋体" w:hAnsi="Cambria" w:cs="Times New Roman"/>
      <w:szCs w:val="21"/>
    </w:rPr>
  </w:style>
  <w:style w:type="paragraph" w:styleId="aff9">
    <w:name w:val="Document Map"/>
    <w:basedOn w:val="a2"/>
    <w:pPr>
      <w:shd w:val="clear" w:color="auto" w:fill="000080"/>
    </w:pPr>
  </w:style>
  <w:style w:type="paragraph" w:customStyle="1" w:styleId="90">
    <w:name w:val="目录 9"/>
    <w:basedOn w:val="a2"/>
    <w:next w:val="a2"/>
    <w:pPr>
      <w:ind w:left="1920"/>
      <w:jc w:val="left"/>
    </w:pPr>
    <w:rPr>
      <w:rFonts w:ascii="Calibri" w:hAnsi="Calibri" w:cs="Calibri"/>
      <w:sz w:val="18"/>
      <w:szCs w:val="18"/>
    </w:rPr>
  </w:style>
  <w:style w:type="paragraph" w:styleId="21">
    <w:name w:val="Body Text Indent 2"/>
    <w:basedOn w:val="a2"/>
    <w:link w:val="20"/>
    <w:pPr>
      <w:spacing w:after="120" w:line="480" w:lineRule="auto"/>
      <w:ind w:leftChars="200" w:left="420"/>
    </w:pPr>
    <w:rPr>
      <w:sz w:val="21"/>
    </w:rPr>
  </w:style>
  <w:style w:type="paragraph" w:styleId="af3">
    <w:name w:val="annotation text"/>
    <w:basedOn w:val="a2"/>
    <w:link w:val="af2"/>
    <w:pPr>
      <w:jc w:val="left"/>
    </w:pPr>
  </w:style>
  <w:style w:type="paragraph" w:customStyle="1" w:styleId="34">
    <w:name w:val="目录 3"/>
    <w:basedOn w:val="a2"/>
    <w:next w:val="a2"/>
    <w:pPr>
      <w:ind w:left="480"/>
      <w:jc w:val="left"/>
    </w:pPr>
    <w:rPr>
      <w:rFonts w:ascii="Calibri" w:hAnsi="Calibri" w:cs="Calibri"/>
      <w:i/>
      <w:iCs/>
      <w:sz w:val="20"/>
      <w:szCs w:val="20"/>
    </w:rPr>
  </w:style>
  <w:style w:type="paragraph" w:styleId="a">
    <w:name w:val="List Bullet"/>
    <w:basedOn w:val="a3"/>
    <w:pPr>
      <w:numPr>
        <w:numId w:val="6"/>
      </w:numPr>
      <w:tabs>
        <w:tab w:val="left" w:pos="902"/>
      </w:tabs>
      <w:ind w:firstLineChars="0" w:firstLine="0"/>
    </w:pPr>
  </w:style>
  <w:style w:type="paragraph" w:styleId="affa">
    <w:name w:val="footer"/>
    <w:basedOn w:val="a2"/>
    <w:pPr>
      <w:tabs>
        <w:tab w:val="center" w:pos="4153"/>
        <w:tab w:val="right" w:pos="8306"/>
      </w:tabs>
      <w:snapToGrid w:val="0"/>
      <w:jc w:val="left"/>
    </w:pPr>
    <w:rPr>
      <w:sz w:val="18"/>
      <w:szCs w:val="18"/>
    </w:rPr>
  </w:style>
  <w:style w:type="paragraph" w:styleId="aff1">
    <w:name w:val="caption"/>
    <w:basedOn w:val="a2"/>
    <w:next w:val="a2"/>
    <w:link w:val="aff0"/>
    <w:qFormat/>
    <w:pPr>
      <w:adjustRightInd w:val="0"/>
      <w:snapToGrid w:val="0"/>
      <w:spacing w:beforeLines="20" w:before="62" w:afterLines="20" w:after="62"/>
      <w:jc w:val="center"/>
    </w:pPr>
    <w:rPr>
      <w:rFonts w:ascii="黑体" w:eastAsia="黑体" w:hAnsi="黑体" w:cs="Arial"/>
      <w:sz w:val="21"/>
    </w:rPr>
  </w:style>
  <w:style w:type="paragraph" w:styleId="a3">
    <w:name w:val="Normal Indent"/>
    <w:basedOn w:val="a2"/>
    <w:link w:val="af7"/>
    <w:pPr>
      <w:ind w:firstLineChars="200" w:firstLine="420"/>
    </w:pPr>
  </w:style>
  <w:style w:type="paragraph" w:customStyle="1" w:styleId="085">
    <w:name w:val="样式 首行缩进:  0.85 厘米"/>
    <w:basedOn w:val="a2"/>
    <w:link w:val="085CharChar"/>
    <w:pPr>
      <w:spacing w:line="324" w:lineRule="auto"/>
      <w:ind w:firstLine="482"/>
    </w:pPr>
    <w:rPr>
      <w:rFonts w:ascii="宋体" w:hAnsi="宋体" w:cs="宋体"/>
    </w:rPr>
  </w:style>
  <w:style w:type="paragraph" w:styleId="af1">
    <w:name w:val="Quote"/>
    <w:basedOn w:val="a2"/>
    <w:next w:val="a2"/>
    <w:link w:val="af0"/>
    <w:qFormat/>
    <w:rPr>
      <w:i/>
      <w:iCs/>
      <w:color w:val="000000"/>
      <w:sz w:val="21"/>
    </w:rPr>
  </w:style>
  <w:style w:type="paragraph" w:customStyle="1" w:styleId="affb">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character" w:styleId="affc">
    <w:name w:val="Placeholder Text"/>
    <w:basedOn w:val="a4"/>
    <w:uiPriority w:val="99"/>
    <w:semiHidden/>
    <w:rsid w:val="004B5F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mailto:13456@qq.com" TargetMode="External"/><Relationship Id="rId17" Type="http://schemas.microsoft.com/office/2011/relationships/commentsExtended" Target="commentsExtended.xm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eader" Target="header4.xm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83D652D468E41C29C0EDC4702A29818"/>
        <w:category>
          <w:name w:val="常规"/>
          <w:gallery w:val="placeholder"/>
        </w:category>
        <w:types>
          <w:type w:val="bbPlcHdr"/>
        </w:types>
        <w:behaviors>
          <w:behavior w:val="content"/>
        </w:behaviors>
        <w:guid w:val="{A14825EE-4CE6-440C-9722-74BC2A040F09}"/>
      </w:docPartPr>
      <w:docPartBody>
        <w:p w:rsidR="00AE21C0" w:rsidRDefault="001C7CF8">
          <w:r w:rsidRPr="00403F69">
            <w:rPr>
              <w:rStyle w:val="a3"/>
              <w:rFonts w:hint="eastAsia"/>
            </w:rPr>
            <w:t>[作者]</w:t>
          </w:r>
        </w:p>
      </w:docPartBody>
    </w:docPart>
    <w:docPart>
      <w:docPartPr>
        <w:name w:val="F20C5FF529FB464EBD28336C93EEB0E2"/>
        <w:category>
          <w:name w:val="常规"/>
          <w:gallery w:val="placeholder"/>
        </w:category>
        <w:types>
          <w:type w:val="bbPlcHdr"/>
        </w:types>
        <w:behaviors>
          <w:behavior w:val="content"/>
        </w:behaviors>
        <w:guid w:val="{97DF963A-8DBF-47BA-B3F8-CE470671813D}"/>
      </w:docPartPr>
      <w:docPartBody>
        <w:p w:rsidR="00AE21C0" w:rsidRDefault="001C7CF8" w:rsidP="001C7CF8">
          <w:pPr>
            <w:pStyle w:val="F20C5FF529FB464EBD28336C93EEB0E2"/>
          </w:pPr>
          <w:r w:rsidRPr="00403F69">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HAKUYOGuiFanZi3500">
    <w:charset w:val="86"/>
    <w:family w:val="auto"/>
    <w:pitch w:val="variable"/>
    <w:sig w:usb0="F7FFAFFF" w:usb1="E9DFFFFF" w:usb2="0000003F" w:usb3="00000000" w:csb0="003F00F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CF8"/>
    <w:rsid w:val="001C7CF8"/>
    <w:rsid w:val="001F6169"/>
    <w:rsid w:val="00737C6F"/>
    <w:rsid w:val="00AE21C0"/>
    <w:rsid w:val="00EA0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C7CF8"/>
    <w:rPr>
      <w:color w:val="808080"/>
    </w:rPr>
  </w:style>
  <w:style w:type="paragraph" w:customStyle="1" w:styleId="AA3BA417D3C7450F91524D984A38233D">
    <w:name w:val="AA3BA417D3C7450F91524D984A38233D"/>
    <w:rsid w:val="001C7CF8"/>
    <w:pPr>
      <w:widowControl w:val="0"/>
      <w:jc w:val="both"/>
    </w:pPr>
  </w:style>
  <w:style w:type="paragraph" w:customStyle="1" w:styleId="F20C5FF529FB464EBD28336C93EEB0E2">
    <w:name w:val="F20C5FF529FB464EBD28336C93EEB0E2"/>
    <w:rsid w:val="001C7CF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A7154-4A52-4FF8-9FC3-E0AECC8EB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26</Pages>
  <Words>1656</Words>
  <Characters>9443</Characters>
  <Application>Microsoft Office Word</Application>
  <DocSecurity>0</DocSecurity>
  <PresentationFormat/>
  <Lines>78</Lines>
  <Paragraphs>22</Paragraphs>
  <Slides>0</Slides>
  <Notes>0</Notes>
  <HiddenSlides>0</HiddenSlides>
  <MMClips>0</MMClips>
  <ScaleCrop>false</ScaleCrop>
  <Manager/>
  <Company>HUST</Company>
  <LinksUpToDate>false</LinksUpToDate>
  <CharactersWithSpaces>11077</CharactersWithSpaces>
  <SharedDoc>false</SharedDoc>
  <HLinks>
    <vt:vector size="174" baseType="variant">
      <vt:variant>
        <vt:i4>1376313</vt:i4>
      </vt:variant>
      <vt:variant>
        <vt:i4>167</vt:i4>
      </vt:variant>
      <vt:variant>
        <vt:i4>0</vt:i4>
      </vt:variant>
      <vt:variant>
        <vt:i4>5</vt:i4>
      </vt:variant>
      <vt:variant>
        <vt:lpwstr/>
      </vt:variant>
      <vt:variant>
        <vt:lpwstr>_Toc499846051</vt:lpwstr>
      </vt:variant>
      <vt:variant>
        <vt:i4>1376313</vt:i4>
      </vt:variant>
      <vt:variant>
        <vt:i4>161</vt:i4>
      </vt:variant>
      <vt:variant>
        <vt:i4>0</vt:i4>
      </vt:variant>
      <vt:variant>
        <vt:i4>5</vt:i4>
      </vt:variant>
      <vt:variant>
        <vt:lpwstr/>
      </vt:variant>
      <vt:variant>
        <vt:lpwstr>_Toc499846050</vt:lpwstr>
      </vt:variant>
      <vt:variant>
        <vt:i4>1310777</vt:i4>
      </vt:variant>
      <vt:variant>
        <vt:i4>155</vt:i4>
      </vt:variant>
      <vt:variant>
        <vt:i4>0</vt:i4>
      </vt:variant>
      <vt:variant>
        <vt:i4>5</vt:i4>
      </vt:variant>
      <vt:variant>
        <vt:lpwstr/>
      </vt:variant>
      <vt:variant>
        <vt:lpwstr>_Toc499846049</vt:lpwstr>
      </vt:variant>
      <vt:variant>
        <vt:i4>1310777</vt:i4>
      </vt:variant>
      <vt:variant>
        <vt:i4>149</vt:i4>
      </vt:variant>
      <vt:variant>
        <vt:i4>0</vt:i4>
      </vt:variant>
      <vt:variant>
        <vt:i4>5</vt:i4>
      </vt:variant>
      <vt:variant>
        <vt:lpwstr/>
      </vt:variant>
      <vt:variant>
        <vt:lpwstr>_Toc499846048</vt:lpwstr>
      </vt:variant>
      <vt:variant>
        <vt:i4>1310777</vt:i4>
      </vt:variant>
      <vt:variant>
        <vt:i4>143</vt:i4>
      </vt:variant>
      <vt:variant>
        <vt:i4>0</vt:i4>
      </vt:variant>
      <vt:variant>
        <vt:i4>5</vt:i4>
      </vt:variant>
      <vt:variant>
        <vt:lpwstr/>
      </vt:variant>
      <vt:variant>
        <vt:lpwstr>_Toc499846047</vt:lpwstr>
      </vt:variant>
      <vt:variant>
        <vt:i4>1310777</vt:i4>
      </vt:variant>
      <vt:variant>
        <vt:i4>137</vt:i4>
      </vt:variant>
      <vt:variant>
        <vt:i4>0</vt:i4>
      </vt:variant>
      <vt:variant>
        <vt:i4>5</vt:i4>
      </vt:variant>
      <vt:variant>
        <vt:lpwstr/>
      </vt:variant>
      <vt:variant>
        <vt:lpwstr>_Toc499846046</vt:lpwstr>
      </vt:variant>
      <vt:variant>
        <vt:i4>1310777</vt:i4>
      </vt:variant>
      <vt:variant>
        <vt:i4>131</vt:i4>
      </vt:variant>
      <vt:variant>
        <vt:i4>0</vt:i4>
      </vt:variant>
      <vt:variant>
        <vt:i4>5</vt:i4>
      </vt:variant>
      <vt:variant>
        <vt:lpwstr/>
      </vt:variant>
      <vt:variant>
        <vt:lpwstr>_Toc499846045</vt:lpwstr>
      </vt:variant>
      <vt:variant>
        <vt:i4>1310777</vt:i4>
      </vt:variant>
      <vt:variant>
        <vt:i4>125</vt:i4>
      </vt:variant>
      <vt:variant>
        <vt:i4>0</vt:i4>
      </vt:variant>
      <vt:variant>
        <vt:i4>5</vt:i4>
      </vt:variant>
      <vt:variant>
        <vt:lpwstr/>
      </vt:variant>
      <vt:variant>
        <vt:lpwstr>_Toc499846044</vt:lpwstr>
      </vt:variant>
      <vt:variant>
        <vt:i4>1310777</vt:i4>
      </vt:variant>
      <vt:variant>
        <vt:i4>119</vt:i4>
      </vt:variant>
      <vt:variant>
        <vt:i4>0</vt:i4>
      </vt:variant>
      <vt:variant>
        <vt:i4>5</vt:i4>
      </vt:variant>
      <vt:variant>
        <vt:lpwstr/>
      </vt:variant>
      <vt:variant>
        <vt:lpwstr>_Toc499846043</vt:lpwstr>
      </vt:variant>
      <vt:variant>
        <vt:i4>1310777</vt:i4>
      </vt:variant>
      <vt:variant>
        <vt:i4>113</vt:i4>
      </vt:variant>
      <vt:variant>
        <vt:i4>0</vt:i4>
      </vt:variant>
      <vt:variant>
        <vt:i4>5</vt:i4>
      </vt:variant>
      <vt:variant>
        <vt:lpwstr/>
      </vt:variant>
      <vt:variant>
        <vt:lpwstr>_Toc499846042</vt:lpwstr>
      </vt:variant>
      <vt:variant>
        <vt:i4>1310777</vt:i4>
      </vt:variant>
      <vt:variant>
        <vt:i4>107</vt:i4>
      </vt:variant>
      <vt:variant>
        <vt:i4>0</vt:i4>
      </vt:variant>
      <vt:variant>
        <vt:i4>5</vt:i4>
      </vt:variant>
      <vt:variant>
        <vt:lpwstr/>
      </vt:variant>
      <vt:variant>
        <vt:lpwstr>_Toc499846041</vt:lpwstr>
      </vt:variant>
      <vt:variant>
        <vt:i4>1310777</vt:i4>
      </vt:variant>
      <vt:variant>
        <vt:i4>101</vt:i4>
      </vt:variant>
      <vt:variant>
        <vt:i4>0</vt:i4>
      </vt:variant>
      <vt:variant>
        <vt:i4>5</vt:i4>
      </vt:variant>
      <vt:variant>
        <vt:lpwstr/>
      </vt:variant>
      <vt:variant>
        <vt:lpwstr>_Toc499846040</vt:lpwstr>
      </vt:variant>
      <vt:variant>
        <vt:i4>1245241</vt:i4>
      </vt:variant>
      <vt:variant>
        <vt:i4>95</vt:i4>
      </vt:variant>
      <vt:variant>
        <vt:i4>0</vt:i4>
      </vt:variant>
      <vt:variant>
        <vt:i4>5</vt:i4>
      </vt:variant>
      <vt:variant>
        <vt:lpwstr/>
      </vt:variant>
      <vt:variant>
        <vt:lpwstr>_Toc499846039</vt:lpwstr>
      </vt:variant>
      <vt:variant>
        <vt:i4>1245241</vt:i4>
      </vt:variant>
      <vt:variant>
        <vt:i4>89</vt:i4>
      </vt:variant>
      <vt:variant>
        <vt:i4>0</vt:i4>
      </vt:variant>
      <vt:variant>
        <vt:i4>5</vt:i4>
      </vt:variant>
      <vt:variant>
        <vt:lpwstr/>
      </vt:variant>
      <vt:variant>
        <vt:lpwstr>_Toc499846038</vt:lpwstr>
      </vt:variant>
      <vt:variant>
        <vt:i4>1245241</vt:i4>
      </vt:variant>
      <vt:variant>
        <vt:i4>83</vt:i4>
      </vt:variant>
      <vt:variant>
        <vt:i4>0</vt:i4>
      </vt:variant>
      <vt:variant>
        <vt:i4>5</vt:i4>
      </vt:variant>
      <vt:variant>
        <vt:lpwstr/>
      </vt:variant>
      <vt:variant>
        <vt:lpwstr>_Toc499846037</vt:lpwstr>
      </vt:variant>
      <vt:variant>
        <vt:i4>1245241</vt:i4>
      </vt:variant>
      <vt:variant>
        <vt:i4>77</vt:i4>
      </vt:variant>
      <vt:variant>
        <vt:i4>0</vt:i4>
      </vt:variant>
      <vt:variant>
        <vt:i4>5</vt:i4>
      </vt:variant>
      <vt:variant>
        <vt:lpwstr/>
      </vt:variant>
      <vt:variant>
        <vt:lpwstr>_Toc499846036</vt:lpwstr>
      </vt:variant>
      <vt:variant>
        <vt:i4>1245241</vt:i4>
      </vt:variant>
      <vt:variant>
        <vt:i4>71</vt:i4>
      </vt:variant>
      <vt:variant>
        <vt:i4>0</vt:i4>
      </vt:variant>
      <vt:variant>
        <vt:i4>5</vt:i4>
      </vt:variant>
      <vt:variant>
        <vt:lpwstr/>
      </vt:variant>
      <vt:variant>
        <vt:lpwstr>_Toc499846035</vt:lpwstr>
      </vt:variant>
      <vt:variant>
        <vt:i4>1245241</vt:i4>
      </vt:variant>
      <vt:variant>
        <vt:i4>65</vt:i4>
      </vt:variant>
      <vt:variant>
        <vt:i4>0</vt:i4>
      </vt:variant>
      <vt:variant>
        <vt:i4>5</vt:i4>
      </vt:variant>
      <vt:variant>
        <vt:lpwstr/>
      </vt:variant>
      <vt:variant>
        <vt:lpwstr>_Toc499846034</vt:lpwstr>
      </vt:variant>
      <vt:variant>
        <vt:i4>1245241</vt:i4>
      </vt:variant>
      <vt:variant>
        <vt:i4>59</vt:i4>
      </vt:variant>
      <vt:variant>
        <vt:i4>0</vt:i4>
      </vt:variant>
      <vt:variant>
        <vt:i4>5</vt:i4>
      </vt:variant>
      <vt:variant>
        <vt:lpwstr/>
      </vt:variant>
      <vt:variant>
        <vt:lpwstr>_Toc499846033</vt:lpwstr>
      </vt:variant>
      <vt:variant>
        <vt:i4>1245241</vt:i4>
      </vt:variant>
      <vt:variant>
        <vt:i4>53</vt:i4>
      </vt:variant>
      <vt:variant>
        <vt:i4>0</vt:i4>
      </vt:variant>
      <vt:variant>
        <vt:i4>5</vt:i4>
      </vt:variant>
      <vt:variant>
        <vt:lpwstr/>
      </vt:variant>
      <vt:variant>
        <vt:lpwstr>_Toc499846032</vt:lpwstr>
      </vt:variant>
      <vt:variant>
        <vt:i4>1245241</vt:i4>
      </vt:variant>
      <vt:variant>
        <vt:i4>47</vt:i4>
      </vt:variant>
      <vt:variant>
        <vt:i4>0</vt:i4>
      </vt:variant>
      <vt:variant>
        <vt:i4>5</vt:i4>
      </vt:variant>
      <vt:variant>
        <vt:lpwstr/>
      </vt:variant>
      <vt:variant>
        <vt:lpwstr>_Toc499846031</vt:lpwstr>
      </vt:variant>
      <vt:variant>
        <vt:i4>1245241</vt:i4>
      </vt:variant>
      <vt:variant>
        <vt:i4>41</vt:i4>
      </vt:variant>
      <vt:variant>
        <vt:i4>0</vt:i4>
      </vt:variant>
      <vt:variant>
        <vt:i4>5</vt:i4>
      </vt:variant>
      <vt:variant>
        <vt:lpwstr/>
      </vt:variant>
      <vt:variant>
        <vt:lpwstr>_Toc499846030</vt:lpwstr>
      </vt:variant>
      <vt:variant>
        <vt:i4>1179705</vt:i4>
      </vt:variant>
      <vt:variant>
        <vt:i4>35</vt:i4>
      </vt:variant>
      <vt:variant>
        <vt:i4>0</vt:i4>
      </vt:variant>
      <vt:variant>
        <vt:i4>5</vt:i4>
      </vt:variant>
      <vt:variant>
        <vt:lpwstr/>
      </vt:variant>
      <vt:variant>
        <vt:lpwstr>_Toc499846029</vt:lpwstr>
      </vt:variant>
      <vt:variant>
        <vt:i4>1179705</vt:i4>
      </vt:variant>
      <vt:variant>
        <vt:i4>29</vt:i4>
      </vt:variant>
      <vt:variant>
        <vt:i4>0</vt:i4>
      </vt:variant>
      <vt:variant>
        <vt:i4>5</vt:i4>
      </vt:variant>
      <vt:variant>
        <vt:lpwstr/>
      </vt:variant>
      <vt:variant>
        <vt:lpwstr>_Toc499846028</vt:lpwstr>
      </vt:variant>
      <vt:variant>
        <vt:i4>1179705</vt:i4>
      </vt:variant>
      <vt:variant>
        <vt:i4>23</vt:i4>
      </vt:variant>
      <vt:variant>
        <vt:i4>0</vt:i4>
      </vt:variant>
      <vt:variant>
        <vt:i4>5</vt:i4>
      </vt:variant>
      <vt:variant>
        <vt:lpwstr/>
      </vt:variant>
      <vt:variant>
        <vt:lpwstr>_Toc499846027</vt:lpwstr>
      </vt:variant>
      <vt:variant>
        <vt:i4>1179705</vt:i4>
      </vt:variant>
      <vt:variant>
        <vt:i4>17</vt:i4>
      </vt:variant>
      <vt:variant>
        <vt:i4>0</vt:i4>
      </vt:variant>
      <vt:variant>
        <vt:i4>5</vt:i4>
      </vt:variant>
      <vt:variant>
        <vt:lpwstr/>
      </vt:variant>
      <vt:variant>
        <vt:lpwstr>_Toc499846026</vt:lpwstr>
      </vt:variant>
      <vt:variant>
        <vt:i4>1179705</vt:i4>
      </vt:variant>
      <vt:variant>
        <vt:i4>11</vt:i4>
      </vt:variant>
      <vt:variant>
        <vt:i4>0</vt:i4>
      </vt:variant>
      <vt:variant>
        <vt:i4>5</vt:i4>
      </vt:variant>
      <vt:variant>
        <vt:lpwstr/>
      </vt:variant>
      <vt:variant>
        <vt:lpwstr>_Toc499846025</vt:lpwstr>
      </vt:variant>
      <vt:variant>
        <vt:i4>1179705</vt:i4>
      </vt:variant>
      <vt:variant>
        <vt:i4>5</vt:i4>
      </vt:variant>
      <vt:variant>
        <vt:i4>0</vt:i4>
      </vt:variant>
      <vt:variant>
        <vt:i4>5</vt:i4>
      </vt:variant>
      <vt:variant>
        <vt:lpwstr/>
      </vt:variant>
      <vt:variant>
        <vt:lpwstr>_Toc499846024</vt:lpwstr>
      </vt:variant>
      <vt:variant>
        <vt:i4>6357022</vt:i4>
      </vt:variant>
      <vt:variant>
        <vt:i4>0</vt:i4>
      </vt:variant>
      <vt:variant>
        <vt:i4>0</vt:i4>
      </vt:variant>
      <vt:variant>
        <vt:i4>5</vt:i4>
      </vt:variant>
      <vt:variant>
        <vt:lpwstr>mailto:13456@qq.com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subject/>
  <dc:creator>郭德纲</dc:creator>
  <cp:keywords/>
  <dc:description/>
  <cp:lastModifiedBy>admin</cp:lastModifiedBy>
  <cp:revision>20</cp:revision>
  <cp:lastPrinted>2015-02-28T08:26:00Z</cp:lastPrinted>
  <dcterms:created xsi:type="dcterms:W3CDTF">2019-11-14T02:37:00Z</dcterms:created>
  <dcterms:modified xsi:type="dcterms:W3CDTF">2021-11-13T00:38:00Z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2052-8.1.0.3163</vt:lpwstr>
  </property>
  <property fmtid="{D5CDD505-2E9C-101B-9397-08002B2CF9AE}" pid="3" name="KSOVERGUID">
    <vt:lpwstr>cf2129d59073f39bbce42aa061d59bc0</vt:lpwstr>
  </property>
  <property fmtid="{D5CDD505-2E9C-101B-9397-08002B2CF9AE}" pid="4" name="KSOVERCOUNTS">
    <vt:lpwstr>20</vt:lpwstr>
  </property>
</Properties>
</file>